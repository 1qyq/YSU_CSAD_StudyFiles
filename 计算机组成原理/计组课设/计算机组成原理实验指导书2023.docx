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56C" w:rsidRDefault="001E256C" w:rsidP="001E256C">
      <w:pPr>
        <w:ind w:left="899" w:rightChars="359" w:right="754" w:hangingChars="428" w:hanging="899"/>
      </w:pPr>
    </w:p>
    <w:p w:rsidR="001E256C" w:rsidRDefault="001E256C" w:rsidP="001E256C">
      <w:pPr>
        <w:ind w:rightChars="188" w:right="395" w:firstLineChars="85" w:firstLine="178"/>
      </w:pPr>
    </w:p>
    <w:p w:rsidR="001E256C" w:rsidRDefault="001E256C" w:rsidP="001E256C">
      <w:pPr>
        <w:autoSpaceDE w:val="0"/>
        <w:autoSpaceDN w:val="0"/>
        <w:adjustRightInd w:val="0"/>
        <w:spacing w:line="360" w:lineRule="auto"/>
        <w:ind w:leftChars="100" w:left="210"/>
        <w:jc w:val="center"/>
        <w:rPr>
          <w:rFonts w:eastAsia="华文中宋"/>
          <w:b/>
          <w:bCs/>
          <w:sz w:val="60"/>
          <w:szCs w:val="60"/>
        </w:rPr>
      </w:pPr>
      <w:r>
        <w:rPr>
          <w:rFonts w:eastAsia="华文中宋" w:hint="eastAsia"/>
          <w:b/>
          <w:bCs/>
          <w:spacing w:val="41"/>
          <w:kern w:val="0"/>
          <w:sz w:val="60"/>
          <w:szCs w:val="60"/>
        </w:rPr>
        <w:t>计算机组成原理</w:t>
      </w:r>
    </w:p>
    <w:p w:rsidR="001E256C" w:rsidRDefault="001E256C" w:rsidP="001E256C">
      <w:pPr>
        <w:autoSpaceDE w:val="0"/>
        <w:autoSpaceDN w:val="0"/>
        <w:adjustRightInd w:val="0"/>
        <w:spacing w:line="360" w:lineRule="auto"/>
        <w:ind w:leftChars="100" w:left="210"/>
        <w:jc w:val="center"/>
        <w:rPr>
          <w:rFonts w:eastAsia="华文中宋"/>
          <w:b/>
          <w:bCs/>
          <w:spacing w:val="41"/>
          <w:kern w:val="0"/>
          <w:sz w:val="60"/>
          <w:szCs w:val="60"/>
        </w:rPr>
      </w:pPr>
      <w:r>
        <w:rPr>
          <w:rFonts w:eastAsia="华文中宋" w:hint="eastAsia"/>
          <w:b/>
          <w:bCs/>
          <w:spacing w:val="40"/>
          <w:kern w:val="0"/>
          <w:sz w:val="60"/>
          <w:szCs w:val="60"/>
        </w:rPr>
        <w:t>实验教</w:t>
      </w:r>
      <w:r>
        <w:rPr>
          <w:rFonts w:eastAsia="华文中宋" w:hint="eastAsia"/>
          <w:b/>
          <w:bCs/>
          <w:spacing w:val="1"/>
          <w:kern w:val="0"/>
          <w:sz w:val="60"/>
          <w:szCs w:val="60"/>
        </w:rPr>
        <w:t>程</w:t>
      </w:r>
    </w:p>
    <w:p w:rsidR="001E256C" w:rsidRDefault="001E256C" w:rsidP="001E256C">
      <w:pPr>
        <w:spacing w:line="360" w:lineRule="auto"/>
        <w:jc w:val="center"/>
        <w:rPr>
          <w:rFonts w:eastAsia="华文中宋"/>
          <w:b/>
          <w:bCs/>
          <w:sz w:val="30"/>
          <w:szCs w:val="30"/>
        </w:rPr>
      </w:pPr>
    </w:p>
    <w:p w:rsidR="001E256C" w:rsidRDefault="001E256C" w:rsidP="001E256C">
      <w:pPr>
        <w:spacing w:line="360" w:lineRule="auto"/>
        <w:jc w:val="center"/>
        <w:rPr>
          <w:rFonts w:eastAsia="华文中宋"/>
          <w:b/>
          <w:bCs/>
          <w:sz w:val="30"/>
          <w:szCs w:val="30"/>
        </w:rPr>
      </w:pPr>
    </w:p>
    <w:p w:rsidR="001E256C" w:rsidRDefault="001E256C" w:rsidP="001E256C">
      <w:pPr>
        <w:spacing w:line="360" w:lineRule="auto"/>
        <w:jc w:val="center"/>
        <w:rPr>
          <w:rFonts w:ascii="华文楷体" w:eastAsia="华文楷体" w:hAnsi="华文楷体"/>
          <w:b/>
          <w:bCs/>
          <w:sz w:val="30"/>
          <w:szCs w:val="30"/>
        </w:rPr>
      </w:pPr>
    </w:p>
    <w:p w:rsidR="001E256C" w:rsidRDefault="001E256C" w:rsidP="001E256C">
      <w:pPr>
        <w:spacing w:line="360" w:lineRule="auto"/>
        <w:jc w:val="center"/>
        <w:rPr>
          <w:rFonts w:ascii="Times New Roman" w:eastAsia="华文中宋" w:hAnsi="Times New Roman"/>
          <w:b/>
          <w:bCs/>
          <w:szCs w:val="24"/>
        </w:rPr>
      </w:pPr>
    </w:p>
    <w:p w:rsidR="001E256C" w:rsidRDefault="001E256C" w:rsidP="001E256C">
      <w:pPr>
        <w:spacing w:line="360" w:lineRule="auto"/>
        <w:jc w:val="center"/>
        <w:rPr>
          <w:rFonts w:eastAsia="华文中宋"/>
          <w:b/>
          <w:bCs/>
          <w:sz w:val="22"/>
        </w:rPr>
      </w:pPr>
    </w:p>
    <w:p w:rsidR="001E256C" w:rsidRDefault="001E256C" w:rsidP="001E256C">
      <w:pPr>
        <w:spacing w:line="360" w:lineRule="auto"/>
        <w:jc w:val="center"/>
        <w:rPr>
          <w:rFonts w:eastAsia="华文中宋"/>
          <w:b/>
          <w:bCs/>
          <w:sz w:val="22"/>
        </w:rPr>
      </w:pPr>
    </w:p>
    <w:p w:rsidR="001E256C" w:rsidRDefault="001E256C" w:rsidP="001E256C">
      <w:pPr>
        <w:spacing w:line="360" w:lineRule="auto"/>
        <w:jc w:val="center"/>
        <w:rPr>
          <w:rFonts w:eastAsia="华文中宋"/>
          <w:b/>
          <w:bCs/>
          <w:sz w:val="52"/>
        </w:rPr>
      </w:pPr>
      <w:r>
        <w:rPr>
          <w:rFonts w:eastAsia="华文中宋"/>
          <w:noProof/>
        </w:rPr>
        <w:drawing>
          <wp:inline distT="0" distB="0" distL="0" distR="0" wp14:anchorId="57E4B525" wp14:editId="7C063B1B">
            <wp:extent cx="1752600" cy="1352550"/>
            <wp:effectExtent l="0" t="0" r="0" b="0"/>
            <wp:docPr id="49" name="图片 49" descr="tit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itle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1352550"/>
                    </a:xfrm>
                    <a:prstGeom prst="rect">
                      <a:avLst/>
                    </a:prstGeom>
                    <a:noFill/>
                    <a:ln>
                      <a:noFill/>
                    </a:ln>
                  </pic:spPr>
                </pic:pic>
              </a:graphicData>
            </a:graphic>
          </wp:inline>
        </w:drawing>
      </w:r>
    </w:p>
    <w:p w:rsidR="001E256C" w:rsidRDefault="001E256C" w:rsidP="001E256C">
      <w:pPr>
        <w:spacing w:line="360" w:lineRule="auto"/>
        <w:jc w:val="center"/>
        <w:rPr>
          <w:rFonts w:eastAsia="华文中宋"/>
          <w:b/>
          <w:bCs/>
          <w:sz w:val="36"/>
        </w:rPr>
      </w:pPr>
    </w:p>
    <w:p w:rsidR="001E256C" w:rsidRDefault="001E256C" w:rsidP="001E256C">
      <w:pPr>
        <w:spacing w:line="360" w:lineRule="auto"/>
        <w:jc w:val="center"/>
        <w:rPr>
          <w:rFonts w:eastAsia="华文中宋"/>
          <w:b/>
          <w:bCs/>
        </w:rPr>
      </w:pPr>
    </w:p>
    <w:p w:rsidR="001E256C" w:rsidRDefault="001E256C" w:rsidP="001E256C">
      <w:pPr>
        <w:spacing w:line="360" w:lineRule="auto"/>
        <w:jc w:val="center"/>
        <w:rPr>
          <w:rFonts w:eastAsia="华文中宋"/>
          <w:b/>
          <w:bCs/>
        </w:rPr>
      </w:pPr>
    </w:p>
    <w:p w:rsidR="001E256C" w:rsidRDefault="001E256C" w:rsidP="001E256C">
      <w:pPr>
        <w:spacing w:line="360" w:lineRule="auto"/>
        <w:jc w:val="center"/>
        <w:rPr>
          <w:rFonts w:eastAsia="华文中宋"/>
          <w:b/>
          <w:bCs/>
        </w:rPr>
      </w:pPr>
    </w:p>
    <w:p w:rsidR="001E256C" w:rsidRDefault="001E256C" w:rsidP="001E256C">
      <w:pPr>
        <w:spacing w:line="360" w:lineRule="auto"/>
        <w:jc w:val="center"/>
        <w:rPr>
          <w:rFonts w:eastAsia="华文中宋"/>
          <w:b/>
          <w:bCs/>
        </w:rPr>
      </w:pPr>
    </w:p>
    <w:p w:rsidR="001E256C" w:rsidRDefault="001E256C" w:rsidP="001E256C">
      <w:pPr>
        <w:spacing w:line="360" w:lineRule="auto"/>
        <w:jc w:val="center"/>
        <w:rPr>
          <w:rFonts w:eastAsia="华文中宋"/>
          <w:b/>
          <w:bCs/>
        </w:rPr>
      </w:pPr>
    </w:p>
    <w:p w:rsidR="001E256C" w:rsidRDefault="001E256C" w:rsidP="001E256C">
      <w:pPr>
        <w:spacing w:line="360" w:lineRule="auto"/>
        <w:rPr>
          <w:rFonts w:eastAsia="华文中宋"/>
          <w:b/>
          <w:bCs/>
          <w:sz w:val="20"/>
        </w:rPr>
      </w:pPr>
      <w:r>
        <w:rPr>
          <w:rFonts w:eastAsia="华文中宋"/>
          <w:b/>
          <w:bCs/>
          <w:sz w:val="20"/>
        </w:rPr>
        <w:t xml:space="preserve">                                           </w:t>
      </w:r>
    </w:p>
    <w:p w:rsidR="001E256C" w:rsidRDefault="001E256C" w:rsidP="001E256C">
      <w:pPr>
        <w:spacing w:line="360" w:lineRule="auto"/>
        <w:jc w:val="center"/>
        <w:rPr>
          <w:rFonts w:eastAsia="华文中宋"/>
          <w:b/>
          <w:bCs/>
        </w:rPr>
      </w:pPr>
    </w:p>
    <w:p w:rsidR="001E256C" w:rsidRDefault="001E256C" w:rsidP="001E256C">
      <w:pPr>
        <w:spacing w:line="360" w:lineRule="auto"/>
        <w:jc w:val="center"/>
        <w:rPr>
          <w:rFonts w:eastAsia="楷体_GB2312"/>
          <w:sz w:val="32"/>
        </w:rPr>
      </w:pPr>
      <w:r>
        <w:rPr>
          <w:rFonts w:eastAsia="楷体_GB2312" w:hint="eastAsia"/>
          <w:sz w:val="28"/>
        </w:rPr>
        <w:t>西安唐都科教仪器公司</w:t>
      </w:r>
    </w:p>
    <w:p w:rsidR="001E256C" w:rsidRDefault="001E256C" w:rsidP="001E256C">
      <w:pPr>
        <w:jc w:val="center"/>
        <w:rPr>
          <w:rFonts w:eastAsia="华文中宋"/>
        </w:rPr>
      </w:pPr>
      <w:r>
        <w:rPr>
          <w:rFonts w:eastAsia="华文中宋"/>
        </w:rPr>
        <w:t>20</w:t>
      </w:r>
      <w:r>
        <w:rPr>
          <w:rFonts w:eastAsia="华文中宋" w:hint="eastAsia"/>
        </w:rPr>
        <w:t>17</w:t>
      </w:r>
    </w:p>
    <w:p w:rsidR="001E256C" w:rsidRDefault="001E256C" w:rsidP="001E256C">
      <w:pPr>
        <w:widowControl/>
        <w:jc w:val="left"/>
        <w:rPr>
          <w:rFonts w:eastAsia="华文中宋"/>
        </w:rPr>
        <w:sectPr w:rsidR="001E256C" w:rsidSect="001E256C">
          <w:footerReference w:type="default" r:id="rId9"/>
          <w:pgSz w:w="11907" w:h="16839" w:code="9"/>
          <w:pgMar w:top="1247" w:right="851" w:bottom="1247" w:left="907" w:header="737" w:footer="851" w:gutter="0"/>
          <w:pgNumType w:start="1"/>
          <w:cols w:space="720"/>
          <w:titlePg/>
          <w:docGrid w:type="lines" w:linePitch="312"/>
        </w:sectPr>
      </w:pPr>
    </w:p>
    <w:p w:rsidR="001E256C" w:rsidRDefault="001E256C" w:rsidP="001E256C">
      <w:pPr>
        <w:jc w:val="center"/>
        <w:rPr>
          <w:rFonts w:ascii="Times New Roman" w:eastAsia="华文中宋" w:hAnsi="Times New Roman"/>
          <w:b/>
          <w:bCs/>
          <w:sz w:val="30"/>
        </w:rPr>
      </w:pPr>
      <w:r>
        <w:rPr>
          <w:rFonts w:eastAsia="华文中宋" w:hint="eastAsia"/>
          <w:b/>
          <w:bCs/>
          <w:sz w:val="30"/>
        </w:rPr>
        <w:lastRenderedPageBreak/>
        <w:t>版权声明</w:t>
      </w:r>
    </w:p>
    <w:p w:rsidR="001E256C" w:rsidRDefault="001E256C" w:rsidP="001E256C">
      <w:pPr>
        <w:rPr>
          <w:rFonts w:eastAsia="华文中宋"/>
        </w:rPr>
      </w:pPr>
    </w:p>
    <w:p w:rsidR="001E256C" w:rsidRDefault="001E256C" w:rsidP="001E256C">
      <w:pPr>
        <w:pStyle w:val="30"/>
        <w:spacing w:line="240" w:lineRule="auto"/>
        <w:ind w:firstLineChars="200" w:firstLine="480"/>
        <w:rPr>
          <w:rFonts w:eastAsia="华文中宋"/>
        </w:rPr>
      </w:pPr>
      <w:r>
        <w:rPr>
          <w:rFonts w:eastAsia="华文中宋" w:hint="eastAsia"/>
        </w:rPr>
        <w:t>本书的版权归西安唐都科教仪器开发有限责任公司所有，保留一切权利。非经本公司书面许可，任何单位和个人不得擅自摘抄、复制本书的部分或全部，并以任何形式传播。</w:t>
      </w:r>
    </w:p>
    <w:p w:rsidR="001E256C" w:rsidRDefault="001E256C" w:rsidP="001E256C">
      <w:pPr>
        <w:rPr>
          <w:rFonts w:eastAsia="华文中宋"/>
          <w:sz w:val="24"/>
        </w:rPr>
      </w:pPr>
    </w:p>
    <w:p w:rsidR="001E256C" w:rsidRDefault="001E256C" w:rsidP="001E256C">
      <w:pPr>
        <w:rPr>
          <w:rFonts w:eastAsia="华文中宋"/>
          <w:sz w:val="24"/>
        </w:rPr>
      </w:pPr>
      <w:r>
        <w:rPr>
          <w:rFonts w:eastAsia="华文中宋" w:hint="eastAsia"/>
          <w:sz w:val="24"/>
        </w:rPr>
        <w:t>西安唐都科教仪器开发有限责任公司，</w:t>
      </w:r>
      <w:r>
        <w:rPr>
          <w:rFonts w:eastAsia="华文中宋"/>
          <w:sz w:val="24"/>
        </w:rPr>
        <w:t>1999-202</w:t>
      </w:r>
      <w:r>
        <w:rPr>
          <w:rFonts w:eastAsia="华文中宋" w:hint="eastAsia"/>
          <w:sz w:val="24"/>
        </w:rPr>
        <w:t>0</w:t>
      </w:r>
      <w:r>
        <w:rPr>
          <w:rFonts w:eastAsia="华文中宋"/>
          <w:sz w:val="24"/>
        </w:rPr>
        <w:t>(C)</w:t>
      </w:r>
      <w:r>
        <w:rPr>
          <w:rFonts w:eastAsia="华文中宋" w:hint="eastAsia"/>
          <w:sz w:val="24"/>
        </w:rPr>
        <w:t>，</w:t>
      </w:r>
      <w:r>
        <w:rPr>
          <w:rFonts w:eastAsia="华文中宋"/>
          <w:sz w:val="24"/>
        </w:rPr>
        <w:t>All right reserved.</w:t>
      </w:r>
    </w:p>
    <w:p w:rsidR="001E256C" w:rsidRDefault="001E256C" w:rsidP="001E256C">
      <w:pPr>
        <w:jc w:val="center"/>
        <w:rPr>
          <w:rFonts w:eastAsia="华文中宋"/>
          <w:b/>
          <w:bCs/>
          <w:sz w:val="24"/>
        </w:rPr>
      </w:pPr>
    </w:p>
    <w:p w:rsidR="001E256C" w:rsidRDefault="001E256C" w:rsidP="001E256C">
      <w:pPr>
        <w:jc w:val="center"/>
        <w:rPr>
          <w:rFonts w:eastAsia="华文中宋"/>
          <w:b/>
          <w:bCs/>
          <w:sz w:val="24"/>
        </w:rPr>
      </w:pPr>
    </w:p>
    <w:p w:rsidR="001E256C" w:rsidRDefault="001E256C" w:rsidP="001E256C">
      <w:pPr>
        <w:jc w:val="center"/>
        <w:rPr>
          <w:rFonts w:eastAsia="华文中宋"/>
          <w:b/>
          <w:bCs/>
          <w:sz w:val="24"/>
        </w:rPr>
      </w:pPr>
    </w:p>
    <w:p w:rsidR="001E256C" w:rsidRDefault="001E256C" w:rsidP="001E256C">
      <w:pPr>
        <w:jc w:val="center"/>
        <w:rPr>
          <w:rFonts w:eastAsia="华文中宋"/>
          <w:b/>
          <w:bCs/>
          <w:sz w:val="24"/>
        </w:rPr>
      </w:pPr>
    </w:p>
    <w:p w:rsidR="001E256C" w:rsidRDefault="001E256C" w:rsidP="001E256C">
      <w:pPr>
        <w:rPr>
          <w:rFonts w:eastAsia="华文中宋"/>
          <w:sz w:val="24"/>
        </w:rPr>
      </w:pPr>
      <w:r>
        <w:rPr>
          <w:rFonts w:eastAsia="华文中宋" w:hint="eastAsia"/>
          <w:sz w:val="24"/>
        </w:rPr>
        <w:t>计算机组成原理与系统结构实验教程</w:t>
      </w:r>
    </w:p>
    <w:p w:rsidR="001E256C" w:rsidRDefault="001E256C" w:rsidP="001E256C">
      <w:pPr>
        <w:rPr>
          <w:rFonts w:eastAsia="华文中宋"/>
          <w:sz w:val="24"/>
        </w:rPr>
      </w:pPr>
      <w:r>
        <w:rPr>
          <w:rFonts w:eastAsia="华文中宋"/>
          <w:sz w:val="24"/>
          <w:szCs w:val="18"/>
        </w:rPr>
        <w:t>©</w:t>
      </w:r>
      <w:r>
        <w:rPr>
          <w:rFonts w:eastAsia="华文中宋" w:hint="eastAsia"/>
          <w:sz w:val="24"/>
        </w:rPr>
        <w:t>版权所有</w:t>
      </w:r>
      <w:r>
        <w:rPr>
          <w:rFonts w:eastAsia="华文中宋"/>
          <w:sz w:val="24"/>
        </w:rPr>
        <w:t xml:space="preserve"> </w:t>
      </w:r>
      <w:r>
        <w:rPr>
          <w:rFonts w:eastAsia="华文中宋" w:hint="eastAsia"/>
          <w:sz w:val="24"/>
        </w:rPr>
        <w:t>非经许可</w:t>
      </w:r>
      <w:r>
        <w:rPr>
          <w:rFonts w:eastAsia="华文中宋"/>
          <w:sz w:val="24"/>
        </w:rPr>
        <w:t xml:space="preserve"> </w:t>
      </w:r>
      <w:r>
        <w:rPr>
          <w:rFonts w:eastAsia="华文中宋" w:hint="eastAsia"/>
          <w:sz w:val="24"/>
        </w:rPr>
        <w:t>严禁复制</w:t>
      </w:r>
    </w:p>
    <w:p w:rsidR="001E256C" w:rsidRDefault="001E256C" w:rsidP="001E256C">
      <w:pPr>
        <w:rPr>
          <w:rFonts w:eastAsia="华文中宋"/>
          <w:sz w:val="24"/>
        </w:rPr>
      </w:pPr>
      <w:r>
        <w:rPr>
          <w:rFonts w:eastAsia="华文中宋" w:hint="eastAsia"/>
          <w:sz w:val="24"/>
        </w:rPr>
        <w:t>技术支持邮箱：</w:t>
      </w:r>
      <w:r>
        <w:rPr>
          <w:rFonts w:eastAsia="华文中宋"/>
          <w:sz w:val="24"/>
        </w:rPr>
        <w:t>tangdukejiao@126.com</w:t>
      </w:r>
    </w:p>
    <w:p w:rsidR="001E256C" w:rsidRDefault="001E256C" w:rsidP="001E256C">
      <w:pPr>
        <w:pStyle w:val="a5"/>
        <w:rPr>
          <w:rFonts w:ascii="Times New Roman" w:eastAsia="华文中宋" w:hAnsi="Times New Roman"/>
          <w:sz w:val="24"/>
        </w:rPr>
      </w:pPr>
      <w:r>
        <w:rPr>
          <w:rFonts w:ascii="Times New Roman" w:eastAsia="华文中宋" w:hAnsi="Times New Roman" w:hint="eastAsia"/>
          <w:sz w:val="24"/>
        </w:rPr>
        <w:t>唐都公司网址：</w:t>
      </w:r>
      <w:hyperlink r:id="rId10" w:history="1">
        <w:r>
          <w:rPr>
            <w:rStyle w:val="a4"/>
            <w:rFonts w:ascii="Times New Roman" w:eastAsia="华文中宋" w:hAnsi="Times New Roman"/>
            <w:sz w:val="24"/>
          </w:rPr>
          <w:t>http://www.tangdu.com/</w:t>
        </w:r>
      </w:hyperlink>
    </w:p>
    <w:p w:rsidR="001E256C" w:rsidRDefault="001E256C" w:rsidP="001E256C">
      <w:pPr>
        <w:pStyle w:val="a5"/>
        <w:rPr>
          <w:rFonts w:ascii="Times New Roman" w:eastAsia="华文中宋" w:hAnsi="Times New Roman"/>
          <w:sz w:val="24"/>
        </w:rPr>
      </w:pPr>
    </w:p>
    <w:p w:rsidR="001E256C" w:rsidRPr="00CD4D06" w:rsidRDefault="001E256C" w:rsidP="001E256C">
      <w:pPr>
        <w:jc w:val="center"/>
        <w:rPr>
          <w:rFonts w:ascii="Times New Roman" w:eastAsia="华文中宋" w:hAnsi="Times New Roman" w:cs="Times New Roman"/>
          <w:b/>
          <w:bCs/>
          <w:kern w:val="44"/>
          <w:sz w:val="32"/>
          <w:szCs w:val="44"/>
        </w:rPr>
      </w:pPr>
      <w:r>
        <w:rPr>
          <w:rFonts w:eastAsia="华文中宋"/>
          <w:sz w:val="24"/>
        </w:rPr>
        <w:br w:type="page"/>
      </w:r>
      <w:bookmarkStart w:id="0" w:name="_Hlt141776499"/>
      <w:bookmarkStart w:id="1" w:name="_Toc115447645"/>
      <w:bookmarkStart w:id="2" w:name="_Toc142278718"/>
      <w:bookmarkStart w:id="3" w:name="_Toc177877151"/>
      <w:bookmarkStart w:id="4" w:name="_Toc179683238"/>
      <w:bookmarkStart w:id="5" w:name="_Toc179683792"/>
      <w:bookmarkStart w:id="6" w:name="_Toc179683914"/>
      <w:bookmarkStart w:id="7" w:name="_Toc179684146"/>
      <w:bookmarkStart w:id="8" w:name="_Toc179684357"/>
      <w:bookmarkStart w:id="9" w:name="_Toc179686691"/>
      <w:bookmarkStart w:id="10" w:name="_Toc182204461"/>
      <w:bookmarkStart w:id="11" w:name="_Toc182218487"/>
      <w:bookmarkStart w:id="12" w:name="_Toc198113811"/>
      <w:bookmarkEnd w:id="0"/>
      <w:r w:rsidRPr="00CD4D06">
        <w:rPr>
          <w:rFonts w:ascii="Times New Roman" w:eastAsia="华文中宋" w:hAnsi="Times New Roman" w:cs="Times New Roman" w:hint="eastAsia"/>
          <w:b/>
          <w:bCs/>
          <w:kern w:val="44"/>
          <w:sz w:val="30"/>
          <w:szCs w:val="44"/>
        </w:rPr>
        <w:lastRenderedPageBreak/>
        <w:t>实验</w:t>
      </w:r>
      <w:proofErr w:type="gramStart"/>
      <w:r w:rsidRPr="00CD4D06">
        <w:rPr>
          <w:rFonts w:ascii="Times New Roman" w:eastAsia="华文中宋" w:hAnsi="Times New Roman" w:cs="Times New Roman" w:hint="eastAsia"/>
          <w:b/>
          <w:bCs/>
          <w:kern w:val="44"/>
          <w:sz w:val="30"/>
          <w:szCs w:val="44"/>
        </w:rPr>
        <w:t>一</w:t>
      </w:r>
      <w:proofErr w:type="gramEnd"/>
      <w:r w:rsidRPr="00CD4D06">
        <w:rPr>
          <w:rFonts w:ascii="Times New Roman" w:eastAsia="华文中宋" w:hAnsi="Times New Roman" w:cs="Times New Roman"/>
          <w:b/>
          <w:bCs/>
          <w:kern w:val="44"/>
          <w:sz w:val="30"/>
          <w:szCs w:val="44"/>
        </w:rPr>
        <w:t xml:space="preserve">  </w:t>
      </w:r>
      <w:bookmarkEnd w:id="1"/>
      <w:r w:rsidRPr="00CD4D06">
        <w:rPr>
          <w:rFonts w:ascii="Times New Roman" w:eastAsia="华文中宋" w:hAnsi="Times New Roman" w:cs="Times New Roman" w:hint="eastAsia"/>
          <w:b/>
          <w:bCs/>
          <w:sz w:val="28"/>
          <w:szCs w:val="24"/>
        </w:rPr>
        <w:t>基本运算器实验</w:t>
      </w:r>
      <w:bookmarkEnd w:id="2"/>
      <w:bookmarkEnd w:id="3"/>
      <w:bookmarkEnd w:id="4"/>
      <w:bookmarkEnd w:id="5"/>
      <w:bookmarkEnd w:id="6"/>
      <w:bookmarkEnd w:id="7"/>
      <w:bookmarkEnd w:id="8"/>
      <w:bookmarkEnd w:id="9"/>
      <w:bookmarkEnd w:id="10"/>
      <w:bookmarkEnd w:id="11"/>
      <w:bookmarkEnd w:id="12"/>
    </w:p>
    <w:p w:rsidR="001E256C" w:rsidRPr="00CD4D06" w:rsidRDefault="001E256C" w:rsidP="001E256C">
      <w:pPr>
        <w:ind w:firstLineChars="200" w:firstLine="420"/>
        <w:rPr>
          <w:rFonts w:ascii="Times New Roman" w:eastAsia="华文中宋" w:hAnsi="Times New Roman" w:cs="Times New Roman"/>
          <w:szCs w:val="24"/>
        </w:rPr>
      </w:pP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计算机的一个最主要的功能就是处理各种算术和逻辑运算，这个功能要由</w:t>
      </w:r>
      <w:r w:rsidRPr="00CD4D06">
        <w:rPr>
          <w:rFonts w:ascii="Times New Roman" w:eastAsia="华文中宋" w:hAnsi="Times New Roman" w:cs="Times New Roman"/>
          <w:szCs w:val="24"/>
        </w:rPr>
        <w:t>CPU</w:t>
      </w:r>
      <w:r w:rsidRPr="00CD4D06">
        <w:rPr>
          <w:rFonts w:ascii="Times New Roman" w:eastAsia="华文中宋" w:hAnsi="Times New Roman" w:cs="Times New Roman" w:hint="eastAsia"/>
          <w:szCs w:val="24"/>
        </w:rPr>
        <w:t>中的运算器来完成，运算器也称作算术逻辑部件</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w:t>
      </w:r>
      <w:r>
        <w:rPr>
          <w:rFonts w:ascii="Times New Roman" w:eastAsia="华文中宋" w:hAnsi="Times New Roman" w:cs="Times New Roman" w:hint="eastAsia"/>
          <w:szCs w:val="24"/>
        </w:rPr>
        <w:t>通过</w:t>
      </w:r>
      <w:r w:rsidRPr="00CD4D06">
        <w:rPr>
          <w:rFonts w:ascii="Times New Roman" w:eastAsia="华文中宋" w:hAnsi="Times New Roman" w:cs="Times New Roman" w:hint="eastAsia"/>
          <w:szCs w:val="24"/>
        </w:rPr>
        <w:t>基本的运算器实验，了解运算器的基本结构。</w:t>
      </w:r>
    </w:p>
    <w:p w:rsidR="001E256C" w:rsidRPr="00CD4D06" w:rsidRDefault="00B40BE3" w:rsidP="001E256C">
      <w:pPr>
        <w:keepNext/>
        <w:keepLines/>
        <w:outlineLvl w:val="2"/>
        <w:rPr>
          <w:rFonts w:ascii="Times New Roman" w:eastAsia="华文中宋" w:hAnsi="Times New Roman" w:cs="Times New Roman"/>
          <w:b/>
          <w:bCs/>
          <w:sz w:val="24"/>
          <w:szCs w:val="32"/>
        </w:rPr>
      </w:pPr>
      <w:bookmarkStart w:id="13" w:name="_Hlt141779636"/>
      <w:bookmarkStart w:id="14" w:name="_Toc179684148"/>
      <w:bookmarkStart w:id="15" w:name="_Toc179683916"/>
      <w:bookmarkStart w:id="16" w:name="_Toc179683794"/>
      <w:bookmarkStart w:id="17" w:name="_Toc179683240"/>
      <w:bookmarkStart w:id="18" w:name="_Toc177877153"/>
      <w:bookmarkStart w:id="19" w:name="_Toc115447647"/>
      <w:bookmarkEnd w:id="13"/>
      <w:r>
        <w:rPr>
          <w:rFonts w:ascii="Times New Roman" w:eastAsia="华文中宋" w:hAnsi="Times New Roman" w:cs="Times New Roman" w:hint="eastAsia"/>
          <w:b/>
          <w:bCs/>
          <w:sz w:val="24"/>
          <w:szCs w:val="32"/>
        </w:rPr>
        <w:t>一、</w:t>
      </w:r>
      <w:r w:rsidRPr="00CD4D06">
        <w:rPr>
          <w:rFonts w:ascii="Times New Roman" w:eastAsia="华文中宋" w:hAnsi="Times New Roman" w:cs="Times New Roman"/>
          <w:b/>
          <w:bCs/>
          <w:sz w:val="24"/>
          <w:szCs w:val="32"/>
        </w:rPr>
        <w:t xml:space="preserve">  </w:t>
      </w:r>
      <w:r w:rsidRPr="00CD4D06">
        <w:rPr>
          <w:rFonts w:ascii="Times New Roman" w:eastAsia="华文中宋" w:hAnsi="Times New Roman" w:cs="Times New Roman" w:hint="eastAsia"/>
          <w:b/>
          <w:bCs/>
          <w:sz w:val="24"/>
          <w:szCs w:val="32"/>
        </w:rPr>
        <w:t>实验目的</w:t>
      </w:r>
      <w:bookmarkEnd w:id="14"/>
      <w:bookmarkEnd w:id="15"/>
      <w:bookmarkEnd w:id="16"/>
      <w:bookmarkEnd w:id="17"/>
      <w:bookmarkEnd w:id="18"/>
      <w:bookmarkEnd w:id="19"/>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 xml:space="preserve">(1) </w:t>
      </w:r>
      <w:r w:rsidRPr="00CD4D06">
        <w:rPr>
          <w:rFonts w:ascii="Times New Roman" w:eastAsia="华文中宋" w:hAnsi="Times New Roman" w:cs="Times New Roman" w:hint="eastAsia"/>
          <w:szCs w:val="24"/>
        </w:rPr>
        <w:t>了解运算器的组成结构。</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 xml:space="preserve">(2) </w:t>
      </w:r>
      <w:r w:rsidRPr="00CD4D06">
        <w:rPr>
          <w:rFonts w:ascii="Times New Roman" w:eastAsia="华文中宋" w:hAnsi="Times New Roman" w:cs="Times New Roman" w:hint="eastAsia"/>
          <w:szCs w:val="24"/>
        </w:rPr>
        <w:t>掌握运算器的工作原理。</w:t>
      </w:r>
    </w:p>
    <w:p w:rsidR="001E256C" w:rsidRPr="00CD4D06" w:rsidRDefault="00B40BE3" w:rsidP="001E256C">
      <w:pPr>
        <w:keepNext/>
        <w:keepLines/>
        <w:outlineLvl w:val="2"/>
        <w:rPr>
          <w:rFonts w:ascii="Times New Roman" w:eastAsia="华文中宋" w:hAnsi="Times New Roman" w:cs="Times New Roman"/>
          <w:b/>
          <w:bCs/>
          <w:sz w:val="24"/>
          <w:szCs w:val="32"/>
        </w:rPr>
      </w:pPr>
      <w:bookmarkStart w:id="20" w:name="_Toc179684149"/>
      <w:bookmarkStart w:id="21" w:name="_Toc179683917"/>
      <w:bookmarkStart w:id="22" w:name="_Toc179683795"/>
      <w:bookmarkStart w:id="23" w:name="_Toc179683241"/>
      <w:bookmarkStart w:id="24" w:name="_Toc177877154"/>
      <w:r>
        <w:rPr>
          <w:rFonts w:ascii="Times New Roman" w:eastAsia="华文中宋" w:hAnsi="Times New Roman" w:cs="Times New Roman" w:hint="eastAsia"/>
          <w:b/>
          <w:bCs/>
          <w:sz w:val="24"/>
          <w:szCs w:val="32"/>
        </w:rPr>
        <w:t>二、</w:t>
      </w:r>
      <w:r w:rsidR="001E256C" w:rsidRPr="00CD4D06">
        <w:rPr>
          <w:rFonts w:ascii="Times New Roman" w:eastAsia="华文中宋" w:hAnsi="Times New Roman" w:cs="Times New Roman"/>
          <w:b/>
          <w:bCs/>
          <w:sz w:val="24"/>
          <w:szCs w:val="32"/>
        </w:rPr>
        <w:t xml:space="preserve">  </w:t>
      </w:r>
      <w:r w:rsidR="001E256C" w:rsidRPr="00CD4D06">
        <w:rPr>
          <w:rFonts w:ascii="Times New Roman" w:eastAsia="华文中宋" w:hAnsi="Times New Roman" w:cs="Times New Roman" w:hint="eastAsia"/>
          <w:b/>
          <w:bCs/>
          <w:sz w:val="24"/>
          <w:szCs w:val="32"/>
        </w:rPr>
        <w:t>实验设备</w:t>
      </w:r>
      <w:bookmarkStart w:id="25" w:name="_Hlt141782558"/>
      <w:bookmarkEnd w:id="20"/>
      <w:bookmarkEnd w:id="21"/>
      <w:bookmarkEnd w:id="22"/>
      <w:bookmarkEnd w:id="23"/>
      <w:bookmarkEnd w:id="24"/>
      <w:bookmarkEnd w:id="25"/>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PC</w:t>
      </w:r>
      <w:r w:rsidRPr="00CD4D06">
        <w:rPr>
          <w:rFonts w:ascii="Times New Roman" w:eastAsia="华文中宋" w:hAnsi="Times New Roman" w:cs="Times New Roman" w:hint="eastAsia"/>
          <w:szCs w:val="24"/>
        </w:rPr>
        <w:t>机一台，</w:t>
      </w:r>
      <w:r w:rsidRPr="00CD4D06">
        <w:rPr>
          <w:rFonts w:ascii="Times New Roman" w:eastAsia="华文中宋" w:hAnsi="Times New Roman" w:cs="Times New Roman"/>
          <w:szCs w:val="24"/>
        </w:rPr>
        <w:t>TD-CMA</w:t>
      </w:r>
      <w:r w:rsidRPr="00CD4D06">
        <w:rPr>
          <w:rFonts w:ascii="Times New Roman" w:eastAsia="华文中宋" w:hAnsi="Times New Roman" w:cs="Times New Roman" w:hint="eastAsia"/>
          <w:szCs w:val="24"/>
        </w:rPr>
        <w:t>实验系统一套。</w:t>
      </w:r>
    </w:p>
    <w:p w:rsidR="001E256C" w:rsidRPr="00CD4D06" w:rsidRDefault="00B40BE3" w:rsidP="001E256C">
      <w:pPr>
        <w:keepNext/>
        <w:keepLines/>
        <w:outlineLvl w:val="2"/>
        <w:rPr>
          <w:rFonts w:ascii="Times New Roman" w:eastAsia="华文中宋" w:hAnsi="Times New Roman" w:cs="Times New Roman"/>
          <w:b/>
          <w:bCs/>
          <w:sz w:val="24"/>
          <w:szCs w:val="32"/>
        </w:rPr>
      </w:pPr>
      <w:bookmarkStart w:id="26" w:name="_Toc179684150"/>
      <w:bookmarkStart w:id="27" w:name="_Toc179683918"/>
      <w:bookmarkStart w:id="28" w:name="_Toc179683796"/>
      <w:bookmarkStart w:id="29" w:name="_Toc179683242"/>
      <w:bookmarkStart w:id="30" w:name="_Toc177877155"/>
      <w:r>
        <w:rPr>
          <w:rFonts w:ascii="Times New Roman" w:eastAsia="华文中宋" w:hAnsi="Times New Roman" w:cs="Times New Roman" w:hint="eastAsia"/>
          <w:b/>
          <w:bCs/>
          <w:sz w:val="24"/>
          <w:szCs w:val="32"/>
        </w:rPr>
        <w:t>三、</w:t>
      </w:r>
      <w:r w:rsidR="001E256C" w:rsidRPr="00CD4D06">
        <w:rPr>
          <w:rFonts w:ascii="Times New Roman" w:eastAsia="华文中宋" w:hAnsi="Times New Roman" w:cs="Times New Roman"/>
          <w:b/>
          <w:bCs/>
          <w:sz w:val="24"/>
          <w:szCs w:val="32"/>
        </w:rPr>
        <w:t xml:space="preserve">  </w:t>
      </w:r>
      <w:r w:rsidR="001E256C" w:rsidRPr="00CD4D06">
        <w:rPr>
          <w:rFonts w:ascii="Times New Roman" w:eastAsia="华文中宋" w:hAnsi="Times New Roman" w:cs="Times New Roman" w:hint="eastAsia"/>
          <w:b/>
          <w:bCs/>
          <w:sz w:val="24"/>
          <w:szCs w:val="32"/>
        </w:rPr>
        <w:t>实验原理</w:t>
      </w:r>
      <w:bookmarkEnd w:id="26"/>
      <w:bookmarkEnd w:id="27"/>
      <w:bookmarkEnd w:id="28"/>
      <w:bookmarkEnd w:id="29"/>
      <w:bookmarkEnd w:id="30"/>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本实验的原理如图</w:t>
      </w:r>
      <w:r>
        <w:rPr>
          <w:rFonts w:ascii="Times New Roman" w:eastAsia="华文中宋" w:hAnsi="Times New Roman" w:cs="Times New Roman"/>
          <w:szCs w:val="24"/>
        </w:rPr>
        <w:t>1-1</w:t>
      </w:r>
      <w:r w:rsidRPr="00CD4D06">
        <w:rPr>
          <w:rFonts w:ascii="Times New Roman" w:eastAsia="华文中宋" w:hAnsi="Times New Roman" w:cs="Times New Roman" w:hint="eastAsia"/>
          <w:szCs w:val="24"/>
        </w:rPr>
        <w:t>所示。</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运算器内部含有三个独立运算</w:t>
      </w:r>
      <w:r w:rsidRPr="00293766">
        <w:rPr>
          <w:rFonts w:ascii="Times New Roman" w:eastAsia="华文中宋" w:hAnsi="Times New Roman" w:cs="Times New Roman" w:hint="eastAsia"/>
          <w:b/>
          <w:szCs w:val="24"/>
        </w:rPr>
        <w:t>部件，分</w:t>
      </w:r>
      <w:r w:rsidRPr="00CD4D06">
        <w:rPr>
          <w:rFonts w:ascii="Times New Roman" w:eastAsia="华文中宋" w:hAnsi="Times New Roman" w:cs="Times New Roman" w:hint="eastAsia"/>
          <w:szCs w:val="24"/>
        </w:rPr>
        <w:t>别为算术、逻辑和移位运算部件，要处理的数据存于暂存器</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和暂存器</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，三个部件同时接受来自</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和</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的数据（有些处理器体系结构把移位运算器放于算术和逻辑运算部件之前，如</w:t>
      </w:r>
      <w:r w:rsidRPr="00CD4D06">
        <w:rPr>
          <w:rFonts w:ascii="Times New Roman" w:eastAsia="华文中宋" w:hAnsi="Times New Roman" w:cs="Times New Roman"/>
          <w:szCs w:val="24"/>
        </w:rPr>
        <w:t>ARM</w:t>
      </w:r>
      <w:r w:rsidRPr="00CD4D06">
        <w:rPr>
          <w:rFonts w:ascii="Times New Roman" w:eastAsia="华文中宋" w:hAnsi="Times New Roman" w:cs="Times New Roman" w:hint="eastAsia"/>
          <w:szCs w:val="24"/>
        </w:rPr>
        <w:t>），各部件对操作数进行何种运算由控制信号</w:t>
      </w:r>
      <w:r w:rsidRPr="00CD4D06">
        <w:rPr>
          <w:rFonts w:ascii="Times New Roman" w:eastAsia="华文中宋" w:hAnsi="Times New Roman" w:cs="Times New Roman"/>
          <w:szCs w:val="24"/>
        </w:rPr>
        <w:t>S3…S0</w:t>
      </w:r>
      <w:r w:rsidRPr="00CD4D06">
        <w:rPr>
          <w:rFonts w:ascii="Times New Roman" w:eastAsia="华文中宋" w:hAnsi="Times New Roman" w:cs="Times New Roman" w:hint="eastAsia"/>
          <w:szCs w:val="24"/>
        </w:rPr>
        <w:t>和</w:t>
      </w:r>
      <w:r w:rsidRPr="00CD4D06">
        <w:rPr>
          <w:rFonts w:ascii="Times New Roman" w:eastAsia="华文中宋" w:hAnsi="Times New Roman" w:cs="Times New Roman"/>
          <w:szCs w:val="24"/>
        </w:rPr>
        <w:t>CN</w:t>
      </w:r>
      <w:r w:rsidRPr="00CD4D06">
        <w:rPr>
          <w:rFonts w:ascii="Times New Roman" w:eastAsia="华文中宋" w:hAnsi="Times New Roman" w:cs="Times New Roman" w:hint="eastAsia"/>
          <w:szCs w:val="24"/>
        </w:rPr>
        <w:t>来决定，任何时候，多路选择开关只选择三部件中一个部件的结果作为</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的输出。如果是影响进位的运算，还将置进位标志</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，在运算结果输出前，置</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零标志。</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中所有模块集成在一片</w:t>
      </w:r>
      <w:r w:rsidRPr="00CD4D06">
        <w:rPr>
          <w:rFonts w:ascii="Times New Roman" w:eastAsia="华文中宋" w:hAnsi="Times New Roman" w:cs="Times New Roman"/>
          <w:szCs w:val="24"/>
        </w:rPr>
        <w:t>CPLD</w:t>
      </w:r>
      <w:r w:rsidRPr="00CD4D06">
        <w:rPr>
          <w:rFonts w:ascii="Times New Roman" w:eastAsia="华文中宋" w:hAnsi="Times New Roman" w:cs="Times New Roman" w:hint="eastAsia"/>
          <w:szCs w:val="24"/>
        </w:rPr>
        <w:t>中。</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逻辑运算部件由逻辑门构成，较为简单，而后面又有专门的算术运算部件设计实验，在此对这两个部件不再赘述。移位运算采用的是桶形移位器，一般采用交叉开关矩阵来实现，交叉开关的原理如图</w:t>
      </w:r>
      <w:r>
        <w:rPr>
          <w:rFonts w:ascii="Times New Roman" w:eastAsia="华文中宋" w:hAnsi="Times New Roman" w:cs="Times New Roman"/>
          <w:szCs w:val="24"/>
        </w:rPr>
        <w:t>1</w:t>
      </w:r>
      <w:r w:rsidRPr="00CD4D06">
        <w:rPr>
          <w:rFonts w:ascii="Times New Roman" w:eastAsia="华文中宋" w:hAnsi="Times New Roman" w:cs="Times New Roman"/>
          <w:szCs w:val="24"/>
        </w:rPr>
        <w:t>-2</w:t>
      </w:r>
      <w:r w:rsidRPr="00CD4D06">
        <w:rPr>
          <w:rFonts w:ascii="Times New Roman" w:eastAsia="华文中宋" w:hAnsi="Times New Roman" w:cs="Times New Roman" w:hint="eastAsia"/>
          <w:szCs w:val="24"/>
        </w:rPr>
        <w:t>所示。图中显示的是一个</w:t>
      </w:r>
      <w:r w:rsidR="00C30D9A">
        <w:rPr>
          <w:rFonts w:ascii="Times New Roman" w:eastAsia="华文中宋" w:hAnsi="Times New Roman" w:cs="Times New Roman"/>
          <w:szCs w:val="24"/>
        </w:rPr>
        <w:t>4</w:t>
      </w:r>
      <w:r w:rsidR="00C30D9A">
        <w:rPr>
          <w:rFonts w:ascii="华文中宋" w:eastAsia="华文中宋" w:hAnsi="华文中宋" w:cs="Times New Roman" w:hint="eastAsia"/>
          <w:szCs w:val="24"/>
        </w:rPr>
        <w:t>×</w:t>
      </w:r>
      <w:r w:rsidRPr="00CD4D06">
        <w:rPr>
          <w:rFonts w:ascii="Times New Roman" w:eastAsia="华文中宋" w:hAnsi="Times New Roman" w:cs="Times New Roman"/>
          <w:szCs w:val="24"/>
        </w:rPr>
        <w:t>4</w:t>
      </w:r>
      <w:r w:rsidRPr="00CD4D06">
        <w:rPr>
          <w:rFonts w:ascii="Times New Roman" w:eastAsia="华文中宋" w:hAnsi="Times New Roman" w:cs="Times New Roman" w:hint="eastAsia"/>
          <w:szCs w:val="24"/>
        </w:rPr>
        <w:t>的矩阵（系统中是一个</w:t>
      </w:r>
      <w:r w:rsidRPr="00CD4D06">
        <w:rPr>
          <w:rFonts w:ascii="Times New Roman" w:eastAsia="华文中宋" w:hAnsi="Times New Roman" w:cs="Times New Roman"/>
          <w:szCs w:val="24"/>
        </w:rPr>
        <w:t>8</w:t>
      </w:r>
      <w:r w:rsidR="00C30D9A" w:rsidRPr="00C30D9A">
        <w:rPr>
          <w:rFonts w:ascii="Times New Roman" w:eastAsia="华文中宋" w:hAnsi="Times New Roman" w:cs="Times New Roman" w:hint="eastAsia"/>
          <w:szCs w:val="24"/>
        </w:rPr>
        <w:t>×</w:t>
      </w:r>
      <w:r w:rsidRPr="00CD4D06">
        <w:rPr>
          <w:rFonts w:ascii="Times New Roman" w:eastAsia="华文中宋" w:hAnsi="Times New Roman" w:cs="Times New Roman"/>
          <w:szCs w:val="24"/>
        </w:rPr>
        <w:t>8</w:t>
      </w:r>
      <w:r w:rsidRPr="00CD4D06">
        <w:rPr>
          <w:rFonts w:ascii="Times New Roman" w:eastAsia="华文中宋" w:hAnsi="Times New Roman" w:cs="Times New Roman" w:hint="eastAsia"/>
          <w:szCs w:val="24"/>
        </w:rPr>
        <w:t>的矩阵）。每一个输入都通过开关与一个输出相连，把沿对角线的开关导通，就可实现移位功能，即：</w:t>
      </w:r>
    </w:p>
    <w:p w:rsidR="001E256C" w:rsidRPr="00CD4D06" w:rsidRDefault="001E256C" w:rsidP="001E256C">
      <w:pPr>
        <w:ind w:leftChars="1" w:left="2"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 xml:space="preserve">(1) </w:t>
      </w:r>
      <w:r w:rsidRPr="00CD4D06">
        <w:rPr>
          <w:rFonts w:ascii="Times New Roman" w:eastAsia="华文中宋" w:hAnsi="Times New Roman" w:cs="Times New Roman" w:hint="eastAsia"/>
          <w:szCs w:val="24"/>
        </w:rPr>
        <w:t>对于逻辑左移或逻辑右移功能，将一条对角线的开关导通，这将所有的</w:t>
      </w:r>
      <w:proofErr w:type="gramStart"/>
      <w:r w:rsidRPr="00CD4D06">
        <w:rPr>
          <w:rFonts w:ascii="Times New Roman" w:eastAsia="华文中宋" w:hAnsi="Times New Roman" w:cs="Times New Roman" w:hint="eastAsia"/>
          <w:szCs w:val="24"/>
        </w:rPr>
        <w:t>输入位</w:t>
      </w:r>
      <w:proofErr w:type="gramEnd"/>
      <w:r w:rsidRPr="00CD4D06">
        <w:rPr>
          <w:rFonts w:ascii="Times New Roman" w:eastAsia="华文中宋" w:hAnsi="Times New Roman" w:cs="Times New Roman" w:hint="eastAsia"/>
          <w:szCs w:val="24"/>
        </w:rPr>
        <w:t>与所使用的输出分别相连</w:t>
      </w:r>
      <w:r w:rsidRPr="00CD4D06">
        <w:rPr>
          <w:rFonts w:ascii="Times New Roman" w:eastAsia="华文中宋" w:hAnsi="Times New Roman" w:cs="Times New Roman"/>
          <w:szCs w:val="24"/>
        </w:rPr>
        <w:t>,</w:t>
      </w:r>
      <w:r w:rsidRPr="00CD4D06">
        <w:rPr>
          <w:rFonts w:ascii="Times New Roman" w:eastAsia="华文中宋" w:hAnsi="Times New Roman" w:cs="Times New Roman" w:hint="eastAsia"/>
          <w:szCs w:val="24"/>
        </w:rPr>
        <w:t>而没有同任何输入相连的则输出连接</w:t>
      </w:r>
      <w:r w:rsidRPr="00CD4D06">
        <w:rPr>
          <w:rFonts w:ascii="Times New Roman" w:eastAsia="华文中宋" w:hAnsi="Times New Roman" w:cs="Times New Roman"/>
          <w:szCs w:val="24"/>
        </w:rPr>
        <w:t>0</w:t>
      </w:r>
      <w:r w:rsidRPr="00CD4D06">
        <w:rPr>
          <w:rFonts w:ascii="Times New Roman" w:eastAsia="华文中宋" w:hAnsi="Times New Roman" w:cs="Times New Roman" w:hint="eastAsia"/>
          <w:szCs w:val="24"/>
        </w:rPr>
        <w:t>。</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 xml:space="preserve">(2) </w:t>
      </w:r>
      <w:r w:rsidRPr="00CD4D06">
        <w:rPr>
          <w:rFonts w:ascii="Times New Roman" w:eastAsia="华文中宋" w:hAnsi="Times New Roman" w:cs="Times New Roman" w:hint="eastAsia"/>
          <w:szCs w:val="24"/>
        </w:rPr>
        <w:t>对于循环右移功能，右移对角线同互补的左移对角线一起激活。例如，在</w:t>
      </w:r>
      <w:r w:rsidRPr="00CD4D06">
        <w:rPr>
          <w:rFonts w:ascii="Times New Roman" w:eastAsia="华文中宋" w:hAnsi="Times New Roman" w:cs="Times New Roman"/>
          <w:szCs w:val="24"/>
        </w:rPr>
        <w:t>4</w:t>
      </w:r>
      <w:r w:rsidRPr="00CD4D06">
        <w:rPr>
          <w:rFonts w:ascii="Times New Roman" w:eastAsia="华文中宋" w:hAnsi="Times New Roman" w:cs="Times New Roman" w:hint="eastAsia"/>
          <w:szCs w:val="24"/>
        </w:rPr>
        <w:t>位矩阵中使用‘右</w:t>
      </w:r>
      <w:smartTag w:uri="urn:schemas-microsoft-com:office:smarttags" w:element="chmetcnv">
        <w:smartTagPr>
          <w:attr w:name="TCSC" w:val="0"/>
          <w:attr w:name="NumberType" w:val="1"/>
          <w:attr w:name="Negative" w:val="False"/>
          <w:attr w:name="HasSpace" w:val="False"/>
          <w:attr w:name="SourceValue" w:val="1"/>
          <w:attr w:name="UnitName" w:val="’"/>
        </w:smartTagPr>
        <w:r w:rsidRPr="00CD4D06">
          <w:rPr>
            <w:rFonts w:ascii="Times New Roman" w:eastAsia="华文中宋" w:hAnsi="Times New Roman" w:cs="Times New Roman"/>
            <w:szCs w:val="24"/>
          </w:rPr>
          <w:t>1</w:t>
        </w:r>
        <w:r w:rsidRPr="00CD4D06">
          <w:rPr>
            <w:rFonts w:ascii="Times New Roman" w:eastAsia="华文中宋" w:hAnsi="Times New Roman" w:cs="Times New Roman" w:hint="eastAsia"/>
            <w:szCs w:val="24"/>
          </w:rPr>
          <w:t>’</w:t>
        </w:r>
      </w:smartTag>
      <w:r w:rsidRPr="00CD4D06">
        <w:rPr>
          <w:rFonts w:ascii="Times New Roman" w:eastAsia="华文中宋" w:hAnsi="Times New Roman" w:cs="Times New Roman" w:hint="eastAsia"/>
          <w:szCs w:val="24"/>
        </w:rPr>
        <w:t>和‘左</w:t>
      </w:r>
      <w:smartTag w:uri="urn:schemas-microsoft-com:office:smarttags" w:element="chmetcnv">
        <w:smartTagPr>
          <w:attr w:name="TCSC" w:val="0"/>
          <w:attr w:name="NumberType" w:val="1"/>
          <w:attr w:name="Negative" w:val="False"/>
          <w:attr w:name="HasSpace" w:val="False"/>
          <w:attr w:name="SourceValue" w:val="3"/>
          <w:attr w:name="UnitName" w:val="’"/>
        </w:smartTagPr>
        <w:r w:rsidRPr="00CD4D06">
          <w:rPr>
            <w:rFonts w:ascii="Times New Roman" w:eastAsia="华文中宋" w:hAnsi="Times New Roman" w:cs="Times New Roman"/>
            <w:szCs w:val="24"/>
          </w:rPr>
          <w:t>3</w:t>
        </w:r>
        <w:r w:rsidRPr="00CD4D06">
          <w:rPr>
            <w:rFonts w:ascii="Times New Roman" w:eastAsia="华文中宋" w:hAnsi="Times New Roman" w:cs="Times New Roman" w:hint="eastAsia"/>
            <w:szCs w:val="24"/>
          </w:rPr>
          <w:t>’</w:t>
        </w:r>
      </w:smartTag>
      <w:r w:rsidRPr="00CD4D06">
        <w:rPr>
          <w:rFonts w:ascii="Times New Roman" w:eastAsia="华文中宋" w:hAnsi="Times New Roman" w:cs="Times New Roman" w:hint="eastAsia"/>
          <w:szCs w:val="24"/>
        </w:rPr>
        <w:t>对角线来实现右循环</w:t>
      </w:r>
      <w:r w:rsidRPr="00CD4D06">
        <w:rPr>
          <w:rFonts w:ascii="Times New Roman" w:eastAsia="华文中宋" w:hAnsi="Times New Roman" w:cs="Times New Roman"/>
          <w:szCs w:val="24"/>
        </w:rPr>
        <w:t>1</w:t>
      </w:r>
      <w:r w:rsidRPr="00CD4D06">
        <w:rPr>
          <w:rFonts w:ascii="Times New Roman" w:eastAsia="华文中宋" w:hAnsi="Times New Roman" w:cs="Times New Roman" w:hint="eastAsia"/>
          <w:szCs w:val="24"/>
        </w:rPr>
        <w:t>位。</w:t>
      </w:r>
    </w:p>
    <w:p w:rsidR="001E256C" w:rsidRPr="00CD4D06" w:rsidRDefault="001E256C" w:rsidP="001E256C">
      <w:pPr>
        <w:tabs>
          <w:tab w:val="left" w:pos="360"/>
        </w:tabs>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 xml:space="preserve">(3) </w:t>
      </w:r>
      <w:r w:rsidRPr="00CD4D06">
        <w:rPr>
          <w:rFonts w:ascii="Times New Roman" w:eastAsia="华文中宋" w:hAnsi="Times New Roman" w:cs="Times New Roman" w:hint="eastAsia"/>
          <w:szCs w:val="24"/>
        </w:rPr>
        <w:t>对于未连接的输出位，移位时使用符号扩展或是</w:t>
      </w:r>
      <w:r w:rsidRPr="00CD4D06">
        <w:rPr>
          <w:rFonts w:ascii="Times New Roman" w:eastAsia="华文中宋" w:hAnsi="Times New Roman" w:cs="Times New Roman"/>
          <w:szCs w:val="24"/>
        </w:rPr>
        <w:t>0</w:t>
      </w:r>
      <w:r w:rsidRPr="00CD4D06">
        <w:rPr>
          <w:rFonts w:ascii="Times New Roman" w:eastAsia="华文中宋" w:hAnsi="Times New Roman" w:cs="Times New Roman" w:hint="eastAsia"/>
          <w:szCs w:val="24"/>
        </w:rPr>
        <w:t>填充，具体由相应的指令控制。使用另外的逻辑进行移位总量译码和符号判别。</w:t>
      </w:r>
    </w:p>
    <w:p w:rsidR="001E256C" w:rsidRPr="00CD4D06" w:rsidRDefault="001E256C" w:rsidP="001E256C">
      <w:pPr>
        <w:ind w:firstLineChars="200" w:firstLine="420"/>
        <w:rPr>
          <w:rFonts w:ascii="Times New Roman" w:eastAsia="华文中宋" w:hAnsi="Times New Roman" w:cs="Times New Roman"/>
          <w:szCs w:val="24"/>
        </w:rPr>
      </w:pPr>
    </w:p>
    <w:p w:rsidR="001E256C" w:rsidRPr="00CD4D06" w:rsidRDefault="00C30D9A" w:rsidP="001E256C">
      <w:pPr>
        <w:jc w:val="center"/>
        <w:rPr>
          <w:rFonts w:ascii="Times New Roman" w:eastAsia="华文中宋" w:hAnsi="Times New Roman" w:cs="Times New Roman"/>
          <w:szCs w:val="24"/>
        </w:rPr>
      </w:pPr>
      <w:r w:rsidRPr="00CD4D06">
        <w:rPr>
          <w:rFonts w:ascii="Times New Roman" w:eastAsia="宋体" w:hAnsi="Times New Roman" w:cs="Times New Roman"/>
          <w:szCs w:val="24"/>
        </w:rPr>
        <w:object w:dxaOrig="3950" w:dyaOrig="3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45pt;height:316pt;mso-position-horizontal-relative:page;mso-position-vertical-relative:page" o:ole="">
            <v:imagedata r:id="rId11" o:title=""/>
          </v:shape>
          <o:OLEObject Type="Embed" ProgID="Visio.Drawing.11" ShapeID="_x0000_i1025" DrawAspect="Content" ObjectID="_1666183326" r:id="rId12"/>
        </w:object>
      </w: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1-1</w:t>
      </w:r>
      <w:r w:rsidRPr="00CD4D06">
        <w:rPr>
          <w:rFonts w:ascii="Times New Roman" w:eastAsia="华文中宋" w:hAnsi="Times New Roman" w:cs="Times New Roman"/>
          <w:b/>
          <w:bCs/>
          <w:sz w:val="18"/>
          <w:szCs w:val="24"/>
        </w:rPr>
        <w:t xml:space="preserve">  </w:t>
      </w:r>
      <w:r w:rsidRPr="00CD4D06">
        <w:rPr>
          <w:rFonts w:ascii="Times New Roman" w:eastAsia="华文中宋" w:hAnsi="Times New Roman" w:cs="Times New Roman" w:hint="eastAsia"/>
          <w:b/>
          <w:bCs/>
          <w:sz w:val="18"/>
          <w:szCs w:val="24"/>
        </w:rPr>
        <w:t>运算器原理图</w:t>
      </w:r>
    </w:p>
    <w:p w:rsidR="001E256C" w:rsidRPr="00CD4D06" w:rsidRDefault="001E256C" w:rsidP="001E256C">
      <w:pPr>
        <w:ind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运算器部件由一片</w:t>
      </w:r>
      <w:r w:rsidRPr="00CD4D06">
        <w:rPr>
          <w:rFonts w:ascii="Times New Roman" w:eastAsia="华文中宋" w:hAnsi="Times New Roman" w:cs="Times New Roman"/>
          <w:szCs w:val="24"/>
        </w:rPr>
        <w:t>CPLD</w:t>
      </w:r>
      <w:r w:rsidRPr="00CD4D06">
        <w:rPr>
          <w:rFonts w:ascii="Times New Roman" w:eastAsia="华文中宋" w:hAnsi="Times New Roman" w:cs="Times New Roman" w:hint="eastAsia"/>
          <w:szCs w:val="24"/>
        </w:rPr>
        <w:t>实现。</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的输入和输出通过三态门</w:t>
      </w:r>
      <w:r w:rsidRPr="00CD4D06">
        <w:rPr>
          <w:rFonts w:ascii="Times New Roman" w:eastAsia="华文中宋" w:hAnsi="Times New Roman" w:cs="Times New Roman"/>
          <w:szCs w:val="24"/>
        </w:rPr>
        <w:t>74LS245</w:t>
      </w:r>
      <w:r w:rsidRPr="00CD4D06">
        <w:rPr>
          <w:rFonts w:ascii="Times New Roman" w:eastAsia="华文中宋" w:hAnsi="Times New Roman" w:cs="Times New Roman" w:hint="eastAsia"/>
          <w:szCs w:val="24"/>
        </w:rPr>
        <w:t>连到</w:t>
      </w:r>
      <w:r w:rsidRPr="00CD4D06">
        <w:rPr>
          <w:rFonts w:ascii="Times New Roman" w:eastAsia="华文中宋" w:hAnsi="Times New Roman" w:cs="Times New Roman"/>
          <w:szCs w:val="24"/>
        </w:rPr>
        <w:t>CPU</w:t>
      </w:r>
      <w:r w:rsidRPr="00CD4D06">
        <w:rPr>
          <w:rFonts w:ascii="Times New Roman" w:eastAsia="华文中宋" w:hAnsi="Times New Roman" w:cs="Times New Roman" w:hint="eastAsia"/>
          <w:szCs w:val="24"/>
        </w:rPr>
        <w:t>内总线上，另外还有指示灯标明进位标志</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和零标志</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。请注意：实验箱上凡</w:t>
      </w:r>
      <w:r w:rsidR="00A043EA">
        <w:rPr>
          <w:rFonts w:ascii="Times New Roman" w:eastAsia="华文中宋" w:hAnsi="Times New Roman" w:cs="Times New Roman" w:hint="eastAsia"/>
          <w:szCs w:val="24"/>
        </w:rPr>
        <w:t>是</w:t>
      </w:r>
      <w:r w:rsidRPr="00CD4D06">
        <w:rPr>
          <w:rFonts w:ascii="Times New Roman" w:eastAsia="华文中宋" w:hAnsi="Times New Roman" w:cs="Times New Roman" w:hint="eastAsia"/>
          <w:szCs w:val="24"/>
        </w:rPr>
        <w:t>印标注有马蹄形标记‘</w:t>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szCs w:val="24"/>
        </w:rPr>
        <w:object w:dxaOrig="320" w:dyaOrig="150">
          <v:shape id="_x0000_i1026" type="#_x0000_t75" style="width:16.4pt;height:7.35pt;mso-position-horizontal-relative:page;mso-position-vertical-relative:page" o:ole="">
            <v:imagedata r:id="rId13" o:title=""/>
          </v:shape>
          <o:OLEObject Type="Embed" ProgID="Visio.Drawing.6" ShapeID="_x0000_i1026" DrawAspect="Content" ObjectID="_1666183327" r:id="rId14"/>
        </w:object>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hint="eastAsia"/>
          <w:szCs w:val="24"/>
        </w:rPr>
        <w:t>’，表示这</w:t>
      </w:r>
      <w:proofErr w:type="gramStart"/>
      <w:r w:rsidRPr="00CD4D06">
        <w:rPr>
          <w:rFonts w:ascii="Times New Roman" w:eastAsia="华文中宋" w:hAnsi="Times New Roman" w:cs="Times New Roman" w:hint="eastAsia"/>
          <w:szCs w:val="24"/>
        </w:rPr>
        <w:t>两根排针之间</w:t>
      </w:r>
      <w:proofErr w:type="gramEnd"/>
      <w:r w:rsidRPr="00CD4D06">
        <w:rPr>
          <w:rFonts w:ascii="Times New Roman" w:eastAsia="华文中宋" w:hAnsi="Times New Roman" w:cs="Times New Roman" w:hint="eastAsia"/>
          <w:szCs w:val="24"/>
        </w:rPr>
        <w:t>是连通的。图中除</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和</w:t>
      </w:r>
      <w:r w:rsidRPr="00CD4D06">
        <w:rPr>
          <w:rFonts w:ascii="Times New Roman" w:eastAsia="华文中宋" w:hAnsi="Times New Roman" w:cs="Times New Roman"/>
          <w:szCs w:val="24"/>
        </w:rPr>
        <w:t>CLR</w:t>
      </w:r>
      <w:r w:rsidRPr="00CD4D06">
        <w:rPr>
          <w:rFonts w:ascii="Times New Roman" w:eastAsia="华文中宋" w:hAnsi="Times New Roman" w:cs="Times New Roman" w:hint="eastAsia"/>
          <w:szCs w:val="24"/>
        </w:rPr>
        <w:t>，其余信号均来自于</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单元的排线座，实验箱中所有单元的</w:t>
      </w:r>
      <w:r w:rsidRPr="00CD4D06">
        <w:rPr>
          <w:rFonts w:ascii="Times New Roman" w:eastAsia="华文中宋" w:hAnsi="Times New Roman" w:cs="Times New Roman"/>
          <w:szCs w:val="24"/>
        </w:rPr>
        <w:t>T1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T2</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T3</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都连接至控制总线单元的</w:t>
      </w:r>
      <w:r w:rsidRPr="00CD4D06">
        <w:rPr>
          <w:rFonts w:ascii="Times New Roman" w:eastAsia="华文中宋" w:hAnsi="Times New Roman" w:cs="Times New Roman"/>
          <w:szCs w:val="24"/>
        </w:rPr>
        <w:t>T1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T2</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T3</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CLR</w:t>
      </w:r>
      <w:r w:rsidRPr="00CD4D06">
        <w:rPr>
          <w:rFonts w:ascii="Times New Roman" w:eastAsia="华文中宋" w:hAnsi="Times New Roman" w:cs="Times New Roman" w:hint="eastAsia"/>
          <w:szCs w:val="24"/>
        </w:rPr>
        <w:t>都连接至</w:t>
      </w:r>
      <w:r w:rsidRPr="00CD4D06">
        <w:rPr>
          <w:rFonts w:ascii="Times New Roman" w:eastAsia="华文中宋" w:hAnsi="Times New Roman" w:cs="Times New Roman"/>
          <w:szCs w:val="24"/>
        </w:rPr>
        <w:t>CON</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CLR</w:t>
      </w:r>
      <w:r w:rsidRPr="00CD4D06">
        <w:rPr>
          <w:rFonts w:ascii="Times New Roman" w:eastAsia="华文中宋" w:hAnsi="Times New Roman" w:cs="Times New Roman" w:hint="eastAsia"/>
          <w:szCs w:val="24"/>
        </w:rPr>
        <w:t>按钮。</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由时序单元的</w:t>
      </w:r>
      <w:r w:rsidRPr="00CD4D06">
        <w:rPr>
          <w:rFonts w:ascii="Times New Roman" w:eastAsia="华文中宋" w:hAnsi="Times New Roman" w:cs="Times New Roman"/>
          <w:szCs w:val="24"/>
        </w:rPr>
        <w:t>TS4</w:t>
      </w:r>
      <w:r w:rsidR="00D803F7">
        <w:rPr>
          <w:rFonts w:ascii="Times New Roman" w:eastAsia="华文中宋" w:hAnsi="Times New Roman" w:cs="Times New Roman" w:hint="eastAsia"/>
          <w:szCs w:val="24"/>
        </w:rPr>
        <w:t>提供</w:t>
      </w:r>
      <w:r w:rsidRPr="00CD4D06">
        <w:rPr>
          <w:rFonts w:ascii="Times New Roman" w:eastAsia="华文中宋" w:hAnsi="Times New Roman" w:cs="Times New Roman" w:hint="eastAsia"/>
          <w:szCs w:val="24"/>
        </w:rPr>
        <w:t>，其余控制信号均由</w:t>
      </w:r>
      <w:r w:rsidRPr="00CD4D06">
        <w:rPr>
          <w:rFonts w:ascii="Times New Roman" w:eastAsia="华文中宋" w:hAnsi="Times New Roman" w:cs="Times New Roman"/>
          <w:szCs w:val="24"/>
        </w:rPr>
        <w:t>CON</w:t>
      </w:r>
      <w:r w:rsidRPr="00CD4D06">
        <w:rPr>
          <w:rFonts w:ascii="Times New Roman" w:eastAsia="华文中宋" w:hAnsi="Times New Roman" w:cs="Times New Roman" w:hint="eastAsia"/>
          <w:szCs w:val="24"/>
        </w:rPr>
        <w:t>单元的二进制数据开关模拟给出。控制信号中除</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为脉冲信号外，其余均为电平信号，其中</w:t>
      </w:r>
      <w:r w:rsidRPr="00CD4D06">
        <w:rPr>
          <w:rFonts w:ascii="Times New Roman" w:eastAsia="华文中宋" w:hAnsi="Times New Roman" w:cs="Times New Roman"/>
          <w:szCs w:val="24"/>
        </w:rPr>
        <w:t>ALU_B</w:t>
      </w:r>
      <w:r w:rsidRPr="00CD4D06">
        <w:rPr>
          <w:rFonts w:ascii="Times New Roman" w:eastAsia="华文中宋" w:hAnsi="Times New Roman" w:cs="Times New Roman" w:hint="eastAsia"/>
          <w:szCs w:val="24"/>
        </w:rPr>
        <w:t>为低有效，其余为高有效。</w:t>
      </w:r>
    </w:p>
    <w:p w:rsidR="001E256C" w:rsidRPr="00CD4D06" w:rsidRDefault="001E256C" w:rsidP="001E256C">
      <w:pPr>
        <w:ind w:firstLine="420"/>
        <w:rPr>
          <w:rFonts w:ascii="Times New Roman" w:eastAsia="华文中宋" w:hAnsi="Times New Roman" w:cs="Times New Roman"/>
          <w:szCs w:val="24"/>
        </w:rPr>
      </w:pPr>
    </w:p>
    <w:p w:rsidR="001E256C" w:rsidRPr="00CD4D06" w:rsidRDefault="001E256C" w:rsidP="001E256C">
      <w:pPr>
        <w:jc w:val="center"/>
        <w:rPr>
          <w:rFonts w:ascii="Times New Roman" w:eastAsia="华文中宋" w:hAnsi="Times New Roman" w:cs="Times New Roman"/>
          <w:szCs w:val="24"/>
        </w:rPr>
      </w:pPr>
      <w:r w:rsidRPr="00CD4D06">
        <w:rPr>
          <w:rFonts w:ascii="Times New Roman" w:eastAsia="华文中宋" w:hAnsi="Times New Roman" w:cs="Times New Roman"/>
          <w:szCs w:val="24"/>
        </w:rPr>
        <w:object w:dxaOrig="2840" w:dyaOrig="2430">
          <v:shape id="_x0000_i1027" type="#_x0000_t75" style="width:176.75pt;height:145.3pt;mso-position-horizontal-relative:page;mso-position-vertical-relative:page" o:ole="">
            <v:imagedata r:id="rId15" o:title=""/>
          </v:shape>
          <o:OLEObject Type="Embed" ProgID="Visio.Drawing.6" ShapeID="_x0000_i1027" DrawAspect="Content" ObjectID="_1666183328" r:id="rId16"/>
        </w:object>
      </w:r>
    </w:p>
    <w:p w:rsidR="001E256C" w:rsidRPr="00CD4D06" w:rsidRDefault="001E256C" w:rsidP="001E256C">
      <w:pPr>
        <w:spacing w:line="360" w:lineRule="auto"/>
        <w:jc w:val="center"/>
        <w:rPr>
          <w:rFonts w:ascii="Times New Roman" w:eastAsia="华文中宋" w:hAnsi="Times New Roman" w:cs="Times New Roman"/>
          <w:b/>
          <w:bCs/>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 xml:space="preserve">-2  </w:t>
      </w:r>
      <w:r w:rsidRPr="00CD4D06">
        <w:rPr>
          <w:rFonts w:ascii="Times New Roman" w:eastAsia="华文中宋" w:hAnsi="Times New Roman" w:cs="Times New Roman" w:hint="eastAsia"/>
          <w:b/>
          <w:bCs/>
          <w:sz w:val="18"/>
          <w:szCs w:val="24"/>
        </w:rPr>
        <w:t>交叉开关桶形移位器原理图</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暂存器</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和暂存器</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的数据能在</w:t>
      </w:r>
      <w:r w:rsidRPr="00CD4D06">
        <w:rPr>
          <w:rFonts w:ascii="Times New Roman" w:eastAsia="华文中宋" w:hAnsi="Times New Roman" w:cs="Times New Roman"/>
          <w:szCs w:val="24"/>
        </w:rPr>
        <w:t>LED</w:t>
      </w:r>
      <w:r w:rsidRPr="00CD4D06">
        <w:rPr>
          <w:rFonts w:ascii="Times New Roman" w:eastAsia="华文中宋" w:hAnsi="Times New Roman" w:cs="Times New Roman" w:hint="eastAsia"/>
          <w:szCs w:val="24"/>
        </w:rPr>
        <w:t>灯上实时显示，原理如图</w:t>
      </w:r>
      <w:r>
        <w:rPr>
          <w:rFonts w:ascii="Times New Roman" w:eastAsia="华文中宋" w:hAnsi="Times New Roman" w:cs="Times New Roman"/>
          <w:szCs w:val="24"/>
        </w:rPr>
        <w:t>1</w:t>
      </w:r>
      <w:r w:rsidRPr="00CD4D06">
        <w:rPr>
          <w:rFonts w:ascii="Times New Roman" w:eastAsia="华文中宋" w:hAnsi="Times New Roman" w:cs="Times New Roman"/>
          <w:szCs w:val="24"/>
        </w:rPr>
        <w:t>-3</w:t>
      </w:r>
      <w:r w:rsidRPr="00CD4D06">
        <w:rPr>
          <w:rFonts w:ascii="Times New Roman" w:eastAsia="华文中宋" w:hAnsi="Times New Roman" w:cs="Times New Roman" w:hint="eastAsia"/>
          <w:szCs w:val="24"/>
        </w:rPr>
        <w:t>所示（以</w:t>
      </w:r>
      <w:r w:rsidRPr="00CD4D06">
        <w:rPr>
          <w:rFonts w:ascii="Times New Roman" w:eastAsia="华文中宋" w:hAnsi="Times New Roman" w:cs="Times New Roman"/>
          <w:szCs w:val="24"/>
        </w:rPr>
        <w:t>A0</w:t>
      </w:r>
      <w:r w:rsidRPr="00CD4D06">
        <w:rPr>
          <w:rFonts w:ascii="Times New Roman" w:eastAsia="华文中宋" w:hAnsi="Times New Roman" w:cs="Times New Roman" w:hint="eastAsia"/>
          <w:szCs w:val="24"/>
        </w:rPr>
        <w:t>为例，其它相同）。进位标志</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、零标志</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和数据总线</w:t>
      </w:r>
      <w:r w:rsidRPr="00CD4D06">
        <w:rPr>
          <w:rFonts w:ascii="Times New Roman" w:eastAsia="华文中宋" w:hAnsi="Times New Roman" w:cs="Times New Roman"/>
          <w:szCs w:val="24"/>
        </w:rPr>
        <w:t>D7…D0</w:t>
      </w:r>
      <w:r w:rsidRPr="00CD4D06">
        <w:rPr>
          <w:rFonts w:ascii="Times New Roman" w:eastAsia="华文中宋" w:hAnsi="Times New Roman" w:cs="Times New Roman" w:hint="eastAsia"/>
          <w:szCs w:val="24"/>
        </w:rPr>
        <w:t>的显示原理也是如此。</w:t>
      </w:r>
    </w:p>
    <w:p w:rsidR="001E256C" w:rsidRPr="00CD4D06" w:rsidRDefault="001E256C" w:rsidP="001E256C">
      <w:pPr>
        <w:jc w:val="center"/>
        <w:rPr>
          <w:rFonts w:ascii="Times New Roman" w:eastAsia="华文中宋" w:hAnsi="Times New Roman" w:cs="Times New Roman"/>
          <w:szCs w:val="24"/>
        </w:rPr>
      </w:pPr>
      <w:r w:rsidRPr="00CD4D06">
        <w:rPr>
          <w:rFonts w:ascii="Times New Roman" w:eastAsia="华文中宋" w:hAnsi="Times New Roman" w:cs="Times New Roman"/>
          <w:szCs w:val="24"/>
        </w:rPr>
        <w:object w:dxaOrig="3100" w:dyaOrig="390">
          <v:shape id="_x0000_i1028" type="#_x0000_t75" style="width:154.8pt;height:19.85pt;mso-position-horizontal-relative:page;mso-position-vertical-relative:page" o:ole="">
            <v:imagedata r:id="rId17" o:title=""/>
          </v:shape>
          <o:OLEObject Type="Embed" ProgID="Visio.Drawing.6" ShapeID="_x0000_i1028" DrawAspect="Content" ObjectID="_1666183329" r:id="rId18"/>
        </w:object>
      </w: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-3  A0</w:t>
      </w:r>
      <w:r w:rsidRPr="00CD4D06">
        <w:rPr>
          <w:rFonts w:ascii="Times New Roman" w:eastAsia="华文中宋" w:hAnsi="Times New Roman" w:cs="Times New Roman" w:hint="eastAsia"/>
          <w:b/>
          <w:bCs/>
          <w:sz w:val="18"/>
          <w:szCs w:val="24"/>
        </w:rPr>
        <w:t>显示原理图</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和外围电路的连接如图</w:t>
      </w:r>
      <w:r>
        <w:rPr>
          <w:rFonts w:ascii="Times New Roman" w:eastAsia="华文中宋" w:hAnsi="Times New Roman" w:cs="Times New Roman"/>
          <w:szCs w:val="24"/>
        </w:rPr>
        <w:t>1</w:t>
      </w:r>
      <w:r w:rsidRPr="00CD4D06">
        <w:rPr>
          <w:rFonts w:ascii="Times New Roman" w:eastAsia="华文中宋" w:hAnsi="Times New Roman" w:cs="Times New Roman"/>
          <w:szCs w:val="24"/>
        </w:rPr>
        <w:t>-4</w:t>
      </w:r>
      <w:r w:rsidRPr="00CD4D06">
        <w:rPr>
          <w:rFonts w:ascii="Times New Roman" w:eastAsia="华文中宋" w:hAnsi="Times New Roman" w:cs="Times New Roman" w:hint="eastAsia"/>
          <w:szCs w:val="24"/>
        </w:rPr>
        <w:t>所示，图中的小方框代表排针座。</w:t>
      </w:r>
    </w:p>
    <w:p w:rsidR="001E256C" w:rsidRPr="00CD4D06" w:rsidRDefault="001E256C" w:rsidP="001E256C">
      <w:pPr>
        <w:ind w:firstLine="435"/>
        <w:rPr>
          <w:rFonts w:ascii="Times New Roman" w:eastAsia="华文中宋" w:hAnsi="Times New Roman" w:cs="Times New Roman"/>
          <w:szCs w:val="24"/>
        </w:rPr>
      </w:pPr>
      <w:r w:rsidRPr="00CD4D06">
        <w:rPr>
          <w:rFonts w:ascii="Times New Roman" w:eastAsia="华文中宋" w:hAnsi="Times New Roman" w:cs="Times New Roman" w:hint="eastAsia"/>
          <w:szCs w:val="24"/>
        </w:rPr>
        <w:t>运算器的逻辑功能表如表</w:t>
      </w:r>
      <w:r>
        <w:rPr>
          <w:rFonts w:ascii="Times New Roman" w:eastAsia="华文中宋" w:hAnsi="Times New Roman" w:cs="Times New Roman"/>
          <w:szCs w:val="24"/>
        </w:rPr>
        <w:t>1</w:t>
      </w:r>
      <w:r w:rsidRPr="00CD4D06">
        <w:rPr>
          <w:rFonts w:ascii="Times New Roman" w:eastAsia="华文中宋" w:hAnsi="Times New Roman" w:cs="Times New Roman"/>
          <w:szCs w:val="24"/>
        </w:rPr>
        <w:t>-1</w:t>
      </w:r>
      <w:r w:rsidRPr="00CD4D06">
        <w:rPr>
          <w:rFonts w:ascii="Times New Roman" w:eastAsia="华文中宋" w:hAnsi="Times New Roman" w:cs="Times New Roman" w:hint="eastAsia"/>
          <w:szCs w:val="24"/>
        </w:rPr>
        <w:t>所示，其中</w:t>
      </w:r>
      <w:r w:rsidRPr="00CD4D06">
        <w:rPr>
          <w:rFonts w:ascii="Times New Roman" w:eastAsia="华文中宋" w:hAnsi="Times New Roman" w:cs="Times New Roman"/>
          <w:szCs w:val="24"/>
        </w:rPr>
        <w:t>S3 S2 S1 S0 CN</w:t>
      </w:r>
      <w:r w:rsidRPr="00CD4D06">
        <w:rPr>
          <w:rFonts w:ascii="Times New Roman" w:eastAsia="华文中宋" w:hAnsi="Times New Roman" w:cs="Times New Roman" w:hint="eastAsia"/>
          <w:szCs w:val="24"/>
        </w:rPr>
        <w:t>为控制信号，</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为进位标志，</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为运算器零标志，表中功能栏内的</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表示当前运算会影响到该标志。</w:t>
      </w:r>
    </w:p>
    <w:p w:rsidR="001E256C" w:rsidRPr="00CD4D06" w:rsidRDefault="00B40BE3" w:rsidP="001E256C">
      <w:pPr>
        <w:ind w:firstLine="435"/>
        <w:rPr>
          <w:rFonts w:ascii="Times New Roman" w:eastAsia="华文中宋" w:hAnsi="Times New Roman" w:cs="Times New Roman"/>
          <w:szCs w:val="24"/>
        </w:rPr>
      </w:pPr>
      <w:r w:rsidRPr="00CD4D06">
        <w:rPr>
          <w:rFonts w:ascii="Times New Roman" w:eastAsia="宋体" w:hAnsi="Times New Roman" w:cs="Times New Roman"/>
          <w:szCs w:val="24"/>
        </w:rPr>
        <w:object w:dxaOrig="4710" w:dyaOrig="2700">
          <v:shape id="_x0000_i1029" type="#_x0000_t75" style="width:332.85pt;height:201.75pt;mso-position-horizontal-relative:page;mso-position-vertical-relative:page" o:ole="">
            <v:imagedata r:id="rId19" o:title=""/>
          </v:shape>
          <o:OLEObject Type="Embed" ProgID="Visio.Drawing.11" ShapeID="_x0000_i1029" DrawAspect="Content" ObjectID="_1666183330" r:id="rId20"/>
        </w:object>
      </w:r>
    </w:p>
    <w:p w:rsidR="001E256C" w:rsidRPr="00CD4D06" w:rsidRDefault="001E256C" w:rsidP="001E256C">
      <w:pPr>
        <w:jc w:val="center"/>
        <w:rPr>
          <w:rFonts w:ascii="Times New Roman" w:eastAsia="华文中宋" w:hAnsi="Times New Roman" w:cs="Times New Roman"/>
          <w:szCs w:val="24"/>
        </w:rPr>
      </w:pP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-4  ALU</w:t>
      </w:r>
      <w:r w:rsidRPr="00CD4D06">
        <w:rPr>
          <w:rFonts w:ascii="Times New Roman" w:eastAsia="华文中宋" w:hAnsi="Times New Roman" w:cs="Times New Roman" w:hint="eastAsia"/>
          <w:b/>
          <w:bCs/>
          <w:sz w:val="18"/>
          <w:szCs w:val="24"/>
        </w:rPr>
        <w:t>和外围电路连接原理图</w:t>
      </w: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表</w:t>
      </w:r>
      <w:r>
        <w:rPr>
          <w:rFonts w:ascii="Times New Roman" w:eastAsia="华文中宋" w:hAnsi="Times New Roman" w:cs="Times New Roman"/>
          <w:b/>
          <w:bCs/>
          <w:sz w:val="18"/>
          <w:szCs w:val="24"/>
        </w:rPr>
        <w:t>1-1</w:t>
      </w:r>
      <w:r w:rsidRPr="00CD4D06">
        <w:rPr>
          <w:rFonts w:ascii="Times New Roman" w:eastAsia="华文中宋" w:hAnsi="Times New Roman" w:cs="Times New Roman"/>
          <w:b/>
          <w:bCs/>
          <w:sz w:val="18"/>
          <w:szCs w:val="24"/>
        </w:rPr>
        <w:t xml:space="preserve">  </w:t>
      </w:r>
      <w:r w:rsidRPr="00CD4D06">
        <w:rPr>
          <w:rFonts w:ascii="Times New Roman" w:eastAsia="华文中宋" w:hAnsi="Times New Roman" w:cs="Times New Roman" w:hint="eastAsia"/>
          <w:b/>
          <w:bCs/>
          <w:sz w:val="18"/>
          <w:szCs w:val="24"/>
        </w:rPr>
        <w:t>运算器逻辑功能表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720"/>
        <w:gridCol w:w="5543"/>
      </w:tblGrid>
      <w:tr w:rsidR="001E256C" w:rsidRPr="00CD4D06" w:rsidTr="00C30D9A">
        <w:trPr>
          <w:jc w:val="center"/>
        </w:trPr>
        <w:tc>
          <w:tcPr>
            <w:tcW w:w="118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运算类型</w:t>
            </w: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 xml:space="preserve">S3 S2 S1 S0  </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CN</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功</w:t>
            </w:r>
            <w:r w:rsidRPr="00CD4D06">
              <w:rPr>
                <w:rFonts w:ascii="Times New Roman" w:eastAsia="华文中宋" w:hAnsi="Times New Roman" w:cs="Times New Roman"/>
                <w:b/>
                <w:bCs/>
                <w:sz w:val="18"/>
                <w:szCs w:val="24"/>
              </w:rPr>
              <w:t xml:space="preserve">  </w:t>
            </w:r>
            <w:r w:rsidRPr="00CD4D06">
              <w:rPr>
                <w:rFonts w:ascii="Times New Roman" w:eastAsia="华文中宋" w:hAnsi="Times New Roman" w:cs="Times New Roman" w:hint="eastAsia"/>
                <w:b/>
                <w:bCs/>
                <w:sz w:val="18"/>
                <w:szCs w:val="24"/>
              </w:rPr>
              <w:t>能</w:t>
            </w:r>
          </w:p>
        </w:tc>
      </w:tr>
      <w:tr w:rsidR="001E256C" w:rsidRPr="00CD4D06" w:rsidTr="00C30D9A">
        <w:trPr>
          <w:cantSplit/>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逻辑运算</w:t>
            </w: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0000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（直通）</w:t>
            </w:r>
            <w:r w:rsidRPr="00CD4D06">
              <w:rPr>
                <w:rFonts w:ascii="Times New Roman" w:eastAsia="华文中宋" w:hAnsi="Times New Roman" w:cs="Times New Roman"/>
                <w:sz w:val="18"/>
                <w:szCs w:val="24"/>
              </w:rPr>
              <w:t xml:space="preserve"> </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0001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F=B</w:t>
            </w:r>
            <w:r w:rsidRPr="00CD4D06">
              <w:rPr>
                <w:rFonts w:ascii="Times New Roman" w:eastAsia="华文中宋" w:hAnsi="Times New Roman" w:cs="Times New Roman" w:hint="eastAsia"/>
                <w:sz w:val="18"/>
                <w:szCs w:val="24"/>
              </w:rPr>
              <w:t>（直通）</w:t>
            </w:r>
            <w:r w:rsidRPr="00CD4D06">
              <w:rPr>
                <w:rFonts w:ascii="Times New Roman" w:eastAsia="华文中宋" w:hAnsi="Times New Roman" w:cs="Times New Roman"/>
                <w:sz w:val="18"/>
                <w:szCs w:val="24"/>
              </w:rPr>
              <w:t xml:space="preserve"> </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0010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 xml:space="preserve">F=AB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0011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 xml:space="preserve">F=A+B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0100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 xml:space="preserve">F=/A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移位运算</w:t>
            </w: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0101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不带进位循环右移</w:t>
            </w:r>
            <w:r w:rsidRPr="00CD4D06">
              <w:rPr>
                <w:rFonts w:ascii="Times New Roman" w:eastAsia="华文中宋" w:hAnsi="Times New Roman" w:cs="Times New Roman"/>
                <w:sz w:val="18"/>
                <w:szCs w:val="24"/>
              </w:rPr>
              <w:t>B</w:t>
            </w:r>
            <w:r w:rsidRPr="00CD4D06">
              <w:rPr>
                <w:rFonts w:ascii="Times New Roman" w:eastAsia="华文中宋" w:hAnsi="Times New Roman" w:cs="Times New Roman" w:hint="eastAsia"/>
                <w:sz w:val="18"/>
                <w:szCs w:val="24"/>
              </w:rPr>
              <w:t>（取低</w:t>
            </w:r>
            <w:r w:rsidRPr="00CD4D06">
              <w:rPr>
                <w:rFonts w:ascii="Times New Roman" w:eastAsia="华文中宋" w:hAnsi="Times New Roman" w:cs="Times New Roman"/>
                <w:sz w:val="18"/>
                <w:szCs w:val="24"/>
              </w:rPr>
              <w:t>3</w:t>
            </w:r>
            <w:r w:rsidRPr="00CD4D06">
              <w:rPr>
                <w:rFonts w:ascii="Times New Roman" w:eastAsia="华文中宋" w:hAnsi="Times New Roman" w:cs="Times New Roman" w:hint="eastAsia"/>
                <w:sz w:val="18"/>
                <w:szCs w:val="24"/>
              </w:rPr>
              <w:t>位）位</w:t>
            </w:r>
            <w:r w:rsidRPr="00CD4D06">
              <w:rPr>
                <w:rFonts w:ascii="Times New Roman" w:eastAsia="华文中宋" w:hAnsi="Times New Roman" w:cs="Times New Roman"/>
                <w:sz w:val="18"/>
                <w:szCs w:val="24"/>
              </w:rPr>
              <w:t xml:space="preserve">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trHeight w:val="155"/>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vMerge w:val="restart"/>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0110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逻辑右移一位</w:t>
            </w:r>
            <w:r w:rsidRPr="00CD4D06">
              <w:rPr>
                <w:rFonts w:ascii="Times New Roman" w:eastAsia="华文中宋" w:hAnsi="Times New Roman" w:cs="Times New Roman"/>
                <w:sz w:val="18"/>
                <w:szCs w:val="24"/>
              </w:rPr>
              <w:t xml:space="preserve">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trHeight w:val="155"/>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带进位循环右移一位</w:t>
            </w:r>
            <w:r w:rsidRPr="00CD4D06">
              <w:rPr>
                <w:rFonts w:ascii="Times New Roman" w:eastAsia="华文中宋" w:hAnsi="Times New Roman" w:cs="Times New Roman"/>
                <w:sz w:val="18"/>
                <w:szCs w:val="24"/>
              </w:rPr>
              <w:t xml:space="preserve">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trHeight w:val="155"/>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vMerge w:val="restart"/>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0111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0</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逻辑左移一位</w:t>
            </w:r>
            <w:r w:rsidRPr="00CD4D06">
              <w:rPr>
                <w:rFonts w:ascii="Times New Roman" w:eastAsia="华文中宋" w:hAnsi="Times New Roman" w:cs="Times New Roman"/>
                <w:sz w:val="18"/>
                <w:szCs w:val="24"/>
              </w:rPr>
              <w:t xml:space="preserve">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trHeight w:val="155"/>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带进位循环左移一位</w:t>
            </w:r>
            <w:r w:rsidRPr="00CD4D06">
              <w:rPr>
                <w:rFonts w:ascii="Times New Roman" w:eastAsia="华文中宋" w:hAnsi="Times New Roman" w:cs="Times New Roman"/>
                <w:sz w:val="18"/>
                <w:szCs w:val="24"/>
              </w:rPr>
              <w:t xml:space="preserve">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trHeight w:val="185"/>
          <w:jc w:val="center"/>
        </w:trPr>
        <w:tc>
          <w:tcPr>
            <w:tcW w:w="1188"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算术运算</w:t>
            </w: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1000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置</w:t>
            </w:r>
            <w:r w:rsidRPr="00CD4D06">
              <w:rPr>
                <w:rFonts w:ascii="Times New Roman" w:eastAsia="华文中宋" w:hAnsi="Times New Roman" w:cs="Times New Roman"/>
                <w:sz w:val="18"/>
                <w:szCs w:val="24"/>
              </w:rPr>
              <w:t xml:space="preserve">FC=CN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p>
        </w:tc>
      </w:tr>
      <w:tr w:rsidR="001E256C" w:rsidRPr="00CD4D06" w:rsidTr="00C30D9A">
        <w:trPr>
          <w:cantSplit/>
          <w:trHeight w:val="270"/>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1001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加</w:t>
            </w:r>
            <w:r w:rsidRPr="00CD4D06">
              <w:rPr>
                <w:rFonts w:ascii="Times New Roman" w:eastAsia="华文中宋" w:hAnsi="Times New Roman" w:cs="Times New Roman"/>
                <w:sz w:val="18"/>
                <w:szCs w:val="24"/>
              </w:rPr>
              <w:t xml:space="preserve">B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1010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加</w:t>
            </w:r>
            <w:r w:rsidRPr="00CD4D06">
              <w:rPr>
                <w:rFonts w:ascii="Times New Roman" w:eastAsia="华文中宋" w:hAnsi="Times New Roman" w:cs="Times New Roman"/>
                <w:sz w:val="18"/>
                <w:szCs w:val="24"/>
              </w:rPr>
              <w:t>B</w:t>
            </w:r>
            <w:r w:rsidRPr="00CD4D06">
              <w:rPr>
                <w:rFonts w:ascii="Times New Roman" w:eastAsia="华文中宋" w:hAnsi="Times New Roman" w:cs="Times New Roman" w:hint="eastAsia"/>
                <w:sz w:val="18"/>
                <w:szCs w:val="24"/>
              </w:rPr>
              <w:t>加</w:t>
            </w:r>
            <w:r w:rsidRPr="00CD4D06">
              <w:rPr>
                <w:rFonts w:ascii="Times New Roman" w:eastAsia="华文中宋" w:hAnsi="Times New Roman" w:cs="Times New Roman"/>
                <w:sz w:val="18"/>
                <w:szCs w:val="24"/>
              </w:rPr>
              <w:t xml:space="preserve">FC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1011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减</w:t>
            </w:r>
            <w:r w:rsidRPr="00CD4D06">
              <w:rPr>
                <w:rFonts w:ascii="Times New Roman" w:eastAsia="华文中宋" w:hAnsi="Times New Roman" w:cs="Times New Roman"/>
                <w:sz w:val="18"/>
                <w:szCs w:val="24"/>
              </w:rPr>
              <w:t xml:space="preserve">B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1100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减</w:t>
            </w:r>
            <w:r w:rsidRPr="00CD4D06">
              <w:rPr>
                <w:rFonts w:ascii="Times New Roman" w:eastAsia="华文中宋" w:hAnsi="Times New Roman" w:cs="Times New Roman"/>
                <w:sz w:val="18"/>
                <w:szCs w:val="24"/>
              </w:rPr>
              <w:t xml:space="preserve">1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1101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F=A</w:t>
            </w:r>
            <w:r w:rsidRPr="00CD4D06">
              <w:rPr>
                <w:rFonts w:ascii="Times New Roman" w:eastAsia="华文中宋" w:hAnsi="Times New Roman" w:cs="Times New Roman" w:hint="eastAsia"/>
                <w:sz w:val="18"/>
                <w:szCs w:val="24"/>
              </w:rPr>
              <w:t>加</w:t>
            </w:r>
            <w:r w:rsidRPr="00CD4D06">
              <w:rPr>
                <w:rFonts w:ascii="Times New Roman" w:eastAsia="华文中宋" w:hAnsi="Times New Roman" w:cs="Times New Roman"/>
                <w:sz w:val="18"/>
                <w:szCs w:val="24"/>
              </w:rPr>
              <w:t xml:space="preserve">1                             </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FC</w:t>
            </w:r>
            <w:r w:rsidRPr="00CD4D06">
              <w:rPr>
                <w:rFonts w:ascii="Times New Roman" w:eastAsia="华文中宋" w:hAnsi="Times New Roman" w:cs="Times New Roman" w:hint="eastAsia"/>
                <w:sz w:val="18"/>
                <w:szCs w:val="24"/>
              </w:rPr>
              <w:t>，</w:t>
            </w:r>
            <w:r w:rsidRPr="00CD4D06">
              <w:rPr>
                <w:rFonts w:ascii="Times New Roman" w:eastAsia="华文中宋" w:hAnsi="Times New Roman" w:cs="Times New Roman"/>
                <w:sz w:val="18"/>
                <w:szCs w:val="24"/>
              </w:rPr>
              <w:t>FZ</w:t>
            </w:r>
            <w:r w:rsidRPr="00CD4D06">
              <w:rPr>
                <w:rFonts w:ascii="Times New Roman" w:eastAsia="华文中宋" w:hAnsi="Times New Roman" w:cs="Times New Roman" w:hint="eastAsia"/>
                <w:sz w:val="18"/>
                <w:szCs w:val="24"/>
              </w:rPr>
              <w:t>）</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1110</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（保留）</w:t>
            </w:r>
          </w:p>
        </w:tc>
      </w:tr>
      <w:tr w:rsidR="001E256C" w:rsidRPr="00CD4D06" w:rsidTr="00C30D9A">
        <w:trPr>
          <w:cantSplit/>
          <w:jc w:val="center"/>
        </w:trPr>
        <w:tc>
          <w:tcPr>
            <w:tcW w:w="118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Times New Roman" w:eastAsia="华文中宋" w:hAnsi="Times New Roman" w:cs="Times New Roman"/>
                <w:sz w:val="18"/>
                <w:szCs w:val="24"/>
              </w:rPr>
            </w:pPr>
          </w:p>
        </w:tc>
        <w:tc>
          <w:tcPr>
            <w:tcW w:w="144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1111</w:t>
            </w:r>
          </w:p>
        </w:tc>
        <w:tc>
          <w:tcPr>
            <w:tcW w:w="720"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sz w:val="18"/>
                <w:szCs w:val="24"/>
              </w:rPr>
              <w:t>X</w:t>
            </w:r>
          </w:p>
        </w:tc>
        <w:tc>
          <w:tcPr>
            <w:tcW w:w="5543"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ind w:firstLineChars="100" w:firstLine="180"/>
              <w:rPr>
                <w:rFonts w:ascii="Times New Roman" w:eastAsia="华文中宋" w:hAnsi="Times New Roman" w:cs="Times New Roman"/>
                <w:sz w:val="18"/>
                <w:szCs w:val="24"/>
              </w:rPr>
            </w:pPr>
            <w:r w:rsidRPr="00CD4D06">
              <w:rPr>
                <w:rFonts w:ascii="Times New Roman" w:eastAsia="华文中宋" w:hAnsi="Times New Roman" w:cs="Times New Roman" w:hint="eastAsia"/>
                <w:sz w:val="18"/>
                <w:szCs w:val="24"/>
              </w:rPr>
              <w:t>（保留）</w:t>
            </w:r>
          </w:p>
        </w:tc>
      </w:tr>
    </w:tbl>
    <w:p w:rsidR="001E256C" w:rsidRPr="00CD4D06" w:rsidRDefault="001E256C" w:rsidP="001E256C">
      <w:pPr>
        <w:ind w:firstLineChars="213" w:firstLine="447"/>
        <w:rPr>
          <w:rFonts w:ascii="Times New Roman" w:eastAsia="华文中宋" w:hAnsi="Times New Roman" w:cs="Times New Roman"/>
          <w:szCs w:val="24"/>
        </w:rPr>
      </w:pPr>
      <w:r w:rsidRPr="00CD4D06">
        <w:rPr>
          <w:rFonts w:ascii="Times New Roman" w:eastAsia="华文中宋" w:hAnsi="Times New Roman" w:cs="Times New Roman"/>
          <w:szCs w:val="24"/>
        </w:rPr>
        <w:t>*</w:t>
      </w:r>
      <w:r w:rsidRPr="00CD4D06">
        <w:rPr>
          <w:rFonts w:ascii="Times New Roman" w:eastAsia="华文中宋" w:hAnsi="Times New Roman" w:cs="Times New Roman" w:hint="eastAsia"/>
          <w:szCs w:val="24"/>
        </w:rPr>
        <w:t>表中“</w:t>
      </w:r>
      <w:r w:rsidRPr="00CD4D06">
        <w:rPr>
          <w:rFonts w:ascii="Times New Roman" w:eastAsia="华文中宋" w:hAnsi="Times New Roman" w:cs="Times New Roman"/>
          <w:szCs w:val="24"/>
        </w:rPr>
        <w:t>X</w:t>
      </w:r>
      <w:r w:rsidRPr="00CD4D06">
        <w:rPr>
          <w:rFonts w:ascii="Times New Roman" w:eastAsia="华文中宋" w:hAnsi="Times New Roman" w:cs="Times New Roman" w:hint="eastAsia"/>
          <w:szCs w:val="24"/>
        </w:rPr>
        <w:t>”为任意态，下同</w:t>
      </w:r>
    </w:p>
    <w:p w:rsidR="001E256C" w:rsidRPr="00CD4D06" w:rsidRDefault="00B40BE3" w:rsidP="001E256C">
      <w:pPr>
        <w:keepNext/>
        <w:keepLines/>
        <w:outlineLvl w:val="2"/>
        <w:rPr>
          <w:rFonts w:ascii="Times New Roman" w:eastAsia="华文中宋" w:hAnsi="Times New Roman" w:cs="Times New Roman"/>
          <w:b/>
          <w:bCs/>
          <w:sz w:val="24"/>
          <w:szCs w:val="32"/>
        </w:rPr>
      </w:pPr>
      <w:bookmarkStart w:id="31" w:name="_Toc179684151"/>
      <w:bookmarkStart w:id="32" w:name="_Toc179683919"/>
      <w:bookmarkStart w:id="33" w:name="_Toc179683797"/>
      <w:bookmarkStart w:id="34" w:name="_Toc179683243"/>
      <w:bookmarkStart w:id="35" w:name="_Toc177877156"/>
      <w:r>
        <w:rPr>
          <w:rFonts w:ascii="Times New Roman" w:eastAsia="华文中宋" w:hAnsi="Times New Roman" w:cs="Times New Roman" w:hint="eastAsia"/>
          <w:b/>
          <w:bCs/>
          <w:sz w:val="24"/>
          <w:szCs w:val="32"/>
        </w:rPr>
        <w:lastRenderedPageBreak/>
        <w:t>四、</w:t>
      </w:r>
      <w:r w:rsidR="001E256C" w:rsidRPr="00CD4D06">
        <w:rPr>
          <w:rFonts w:ascii="Times New Roman" w:eastAsia="华文中宋" w:hAnsi="Times New Roman" w:cs="Times New Roman"/>
          <w:b/>
          <w:bCs/>
          <w:sz w:val="24"/>
          <w:szCs w:val="32"/>
        </w:rPr>
        <w:t xml:space="preserve">  </w:t>
      </w:r>
      <w:r w:rsidR="001E256C" w:rsidRPr="00CD4D06">
        <w:rPr>
          <w:rFonts w:ascii="Times New Roman" w:eastAsia="华文中宋" w:hAnsi="Times New Roman" w:cs="Times New Roman" w:hint="eastAsia"/>
          <w:b/>
          <w:bCs/>
          <w:sz w:val="24"/>
          <w:szCs w:val="32"/>
        </w:rPr>
        <w:t>实验步骤</w:t>
      </w:r>
      <w:bookmarkEnd w:id="31"/>
      <w:bookmarkEnd w:id="32"/>
      <w:bookmarkEnd w:id="33"/>
      <w:bookmarkEnd w:id="34"/>
      <w:bookmarkEnd w:id="35"/>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(1) </w:t>
      </w:r>
      <w:r w:rsidRPr="00CD4D06">
        <w:rPr>
          <w:rFonts w:ascii="Times New Roman" w:eastAsia="华文中宋" w:hAnsi="Times New Roman" w:cs="Times New Roman" w:hint="eastAsia"/>
          <w:szCs w:val="24"/>
        </w:rPr>
        <w:t>按图</w:t>
      </w:r>
      <w:r>
        <w:rPr>
          <w:rFonts w:ascii="Times New Roman" w:eastAsia="华文中宋" w:hAnsi="Times New Roman" w:cs="Times New Roman"/>
          <w:szCs w:val="24"/>
        </w:rPr>
        <w:t>1</w:t>
      </w:r>
      <w:r w:rsidRPr="00CD4D06">
        <w:rPr>
          <w:rFonts w:ascii="Times New Roman" w:eastAsia="华文中宋" w:hAnsi="Times New Roman" w:cs="Times New Roman"/>
          <w:szCs w:val="24"/>
        </w:rPr>
        <w:t>-5</w:t>
      </w:r>
      <w:r w:rsidRPr="00CD4D06">
        <w:rPr>
          <w:rFonts w:ascii="Times New Roman" w:eastAsia="华文中宋" w:hAnsi="Times New Roman" w:cs="Times New Roman" w:hint="eastAsia"/>
          <w:szCs w:val="24"/>
        </w:rPr>
        <w:t>连接实验电路，并检查无误。图中将用户需要连接的信号用圆圈标明（其它实验相同）。</w:t>
      </w:r>
    </w:p>
    <w:p w:rsidR="001E256C" w:rsidRPr="00CD4D06" w:rsidRDefault="001E256C" w:rsidP="001E256C">
      <w:pPr>
        <w:jc w:val="center"/>
        <w:rPr>
          <w:rFonts w:ascii="Times New Roman" w:eastAsia="宋体" w:hAnsi="Times New Roman" w:cs="Times New Roman"/>
          <w:szCs w:val="24"/>
        </w:rPr>
      </w:pPr>
      <w:r w:rsidRPr="00CD4D06">
        <w:rPr>
          <w:rFonts w:ascii="Times New Roman" w:eastAsia="宋体" w:hAnsi="Times New Roman" w:cs="Times New Roman"/>
          <w:szCs w:val="24"/>
        </w:rPr>
        <w:object w:dxaOrig="3730" w:dyaOrig="3250">
          <v:shape id="_x0000_i1030" type="#_x0000_t75" style="width:278.1pt;height:228.5pt;mso-position-horizontal-relative:page;mso-position-vertical-relative:page" o:ole="">
            <v:imagedata r:id="rId21" o:title=""/>
          </v:shape>
          <o:OLEObject Type="Embed" ProgID="Visio.Drawing.11" ShapeID="_x0000_i1030" DrawAspect="Content" ObjectID="_1666183331" r:id="rId22"/>
        </w:object>
      </w: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 xml:space="preserve">-5  </w:t>
      </w:r>
      <w:r w:rsidRPr="00CD4D06">
        <w:rPr>
          <w:rFonts w:ascii="Times New Roman" w:eastAsia="华文中宋" w:hAnsi="Times New Roman" w:cs="Times New Roman" w:hint="eastAsia"/>
          <w:b/>
          <w:bCs/>
          <w:sz w:val="18"/>
          <w:szCs w:val="24"/>
        </w:rPr>
        <w:t>实验接线图</w:t>
      </w:r>
    </w:p>
    <w:p w:rsidR="00A043EA" w:rsidRPr="002B3EFC" w:rsidRDefault="001E256C" w:rsidP="001E256C">
      <w:pPr>
        <w:rPr>
          <w:rFonts w:ascii="Times New Roman" w:eastAsia="华文中宋" w:hAnsi="Times New Roman" w:cs="Times New Roman"/>
          <w:color w:val="FF0000"/>
          <w:szCs w:val="24"/>
        </w:rPr>
      </w:pPr>
      <w:r w:rsidRPr="00CD4D06">
        <w:rPr>
          <w:rFonts w:ascii="Times New Roman" w:eastAsia="华文中宋" w:hAnsi="Times New Roman" w:cs="Times New Roman"/>
          <w:szCs w:val="24"/>
        </w:rPr>
        <w:t xml:space="preserve">(2) </w:t>
      </w:r>
      <w:r w:rsidRPr="002B3EFC">
        <w:rPr>
          <w:rFonts w:ascii="Times New Roman" w:eastAsia="华文中宋" w:hAnsi="Times New Roman" w:cs="Times New Roman" w:hint="eastAsia"/>
          <w:color w:val="FF0000"/>
          <w:szCs w:val="24"/>
        </w:rPr>
        <w:t>将时序与操作台单元的开关</w:t>
      </w:r>
      <w:r w:rsidRPr="002B3EFC">
        <w:rPr>
          <w:rFonts w:ascii="Times New Roman" w:eastAsia="华文中宋" w:hAnsi="Times New Roman" w:cs="Times New Roman"/>
          <w:color w:val="FF0000"/>
          <w:szCs w:val="24"/>
        </w:rPr>
        <w:t>KK2</w:t>
      </w:r>
      <w:r w:rsidRPr="002B3EFC">
        <w:rPr>
          <w:rFonts w:ascii="Times New Roman" w:eastAsia="华文中宋" w:hAnsi="Times New Roman" w:cs="Times New Roman" w:hint="eastAsia"/>
          <w:color w:val="FF0000"/>
          <w:szCs w:val="24"/>
        </w:rPr>
        <w:t>置为‘单</w:t>
      </w:r>
      <w:r w:rsidR="00A043EA" w:rsidRPr="002B3EFC">
        <w:rPr>
          <w:rFonts w:ascii="Times New Roman" w:eastAsia="华文中宋" w:hAnsi="Times New Roman" w:cs="Times New Roman" w:hint="eastAsia"/>
          <w:color w:val="FF0000"/>
          <w:szCs w:val="24"/>
        </w:rPr>
        <w:t>步</w:t>
      </w:r>
      <w:r w:rsidRPr="002B3EFC">
        <w:rPr>
          <w:rFonts w:ascii="Times New Roman" w:eastAsia="华文中宋" w:hAnsi="Times New Roman" w:cs="Times New Roman" w:hint="eastAsia"/>
          <w:color w:val="FF0000"/>
          <w:szCs w:val="24"/>
        </w:rPr>
        <w:t>’档</w:t>
      </w:r>
      <w:r w:rsidRPr="002B3EFC">
        <w:rPr>
          <w:rFonts w:ascii="Times New Roman" w:eastAsia="华文中宋" w:hAnsi="Times New Roman" w:cs="Times New Roman"/>
          <w:color w:val="FF0000"/>
          <w:szCs w:val="24"/>
        </w:rPr>
        <w:t>,</w:t>
      </w:r>
      <w:r w:rsidRPr="002B3EFC">
        <w:rPr>
          <w:rFonts w:ascii="Times New Roman" w:eastAsia="华文中宋" w:hAnsi="Times New Roman" w:cs="Times New Roman" w:hint="eastAsia"/>
          <w:color w:val="FF0000"/>
          <w:szCs w:val="24"/>
        </w:rPr>
        <w:t>开关</w:t>
      </w:r>
      <w:r w:rsidRPr="002B3EFC">
        <w:rPr>
          <w:rFonts w:ascii="Times New Roman" w:eastAsia="华文中宋" w:hAnsi="Times New Roman" w:cs="Times New Roman"/>
          <w:color w:val="FF0000"/>
          <w:szCs w:val="24"/>
        </w:rPr>
        <w:t>KK1</w:t>
      </w:r>
      <w:r w:rsidRPr="002B3EFC">
        <w:rPr>
          <w:rFonts w:ascii="Times New Roman" w:eastAsia="华文中宋" w:hAnsi="Times New Roman" w:cs="Times New Roman" w:hint="eastAsia"/>
          <w:color w:val="FF0000"/>
          <w:szCs w:val="24"/>
        </w:rPr>
        <w:t>、</w:t>
      </w:r>
      <w:r w:rsidRPr="002B3EFC">
        <w:rPr>
          <w:rFonts w:ascii="Times New Roman" w:eastAsia="华文中宋" w:hAnsi="Times New Roman" w:cs="Times New Roman"/>
          <w:color w:val="FF0000"/>
          <w:szCs w:val="24"/>
        </w:rPr>
        <w:t>KK3</w:t>
      </w:r>
      <w:r w:rsidRPr="002B3EFC">
        <w:rPr>
          <w:rFonts w:ascii="Times New Roman" w:eastAsia="华文中宋" w:hAnsi="Times New Roman" w:cs="Times New Roman" w:hint="eastAsia"/>
          <w:color w:val="FF0000"/>
          <w:szCs w:val="24"/>
        </w:rPr>
        <w:t>置为‘运行’档。</w:t>
      </w:r>
    </w:p>
    <w:p w:rsidR="001E256C" w:rsidRPr="00CD4D06" w:rsidRDefault="001E256C" w:rsidP="001E256C">
      <w:pPr>
        <w:rPr>
          <w:rFonts w:ascii="Times New Roman" w:eastAsia="华文中宋" w:hAnsi="Times New Roman" w:cs="Times New Roman"/>
          <w:szCs w:val="24"/>
        </w:rPr>
      </w:pPr>
      <w:r w:rsidRPr="002B3EFC">
        <w:rPr>
          <w:rFonts w:ascii="Times New Roman" w:eastAsia="华文中宋" w:hAnsi="Times New Roman" w:cs="Times New Roman"/>
          <w:color w:val="FF0000"/>
          <w:szCs w:val="24"/>
        </w:rPr>
        <w:t xml:space="preserve">(3) </w:t>
      </w:r>
      <w:r w:rsidRPr="002B3EFC">
        <w:rPr>
          <w:rFonts w:ascii="Times New Roman" w:eastAsia="华文中宋" w:hAnsi="Times New Roman" w:cs="Times New Roman" w:hint="eastAsia"/>
          <w:color w:val="FF0000"/>
          <w:szCs w:val="24"/>
        </w:rPr>
        <w:t>打开电源开关，如果听到有‘嘀’报警声，说明有总线竞争现象，应立即关闭电源，重新检查接线，直到错误排除。</w:t>
      </w:r>
      <w:r w:rsidRPr="00CD4D06">
        <w:rPr>
          <w:rFonts w:ascii="Times New Roman" w:eastAsia="华文中宋" w:hAnsi="Times New Roman" w:cs="Times New Roman" w:hint="eastAsia"/>
          <w:szCs w:val="24"/>
        </w:rPr>
        <w:t>然后按动</w:t>
      </w:r>
      <w:r w:rsidRPr="00CD4D06">
        <w:rPr>
          <w:rFonts w:ascii="Times New Roman" w:eastAsia="华文中宋" w:hAnsi="Times New Roman" w:cs="Times New Roman"/>
          <w:szCs w:val="24"/>
        </w:rPr>
        <w:t>CON</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CLR</w:t>
      </w:r>
      <w:r w:rsidRPr="00CD4D06">
        <w:rPr>
          <w:rFonts w:ascii="Times New Roman" w:eastAsia="华文中宋" w:hAnsi="Times New Roman" w:cs="Times New Roman" w:hint="eastAsia"/>
          <w:szCs w:val="24"/>
        </w:rPr>
        <w:t>按钮，将运算器的</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和</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清零。</w:t>
      </w:r>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(4) </w:t>
      </w:r>
      <w:r w:rsidRPr="00CD4D06">
        <w:rPr>
          <w:rFonts w:ascii="Times New Roman" w:eastAsia="华文中宋" w:hAnsi="Times New Roman" w:cs="Times New Roman" w:hint="eastAsia"/>
          <w:szCs w:val="24"/>
        </w:rPr>
        <w:t>用输入开关向暂存器</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置数。</w:t>
      </w:r>
    </w:p>
    <w:p w:rsidR="001E256C" w:rsidRPr="00CD4D06" w:rsidRDefault="001E256C" w:rsidP="001E256C">
      <w:pPr>
        <w:ind w:firstLineChars="85" w:firstLine="178"/>
        <w:rPr>
          <w:rFonts w:ascii="Times New Roman" w:eastAsia="华文中宋" w:hAnsi="Times New Roman" w:cs="Times New Roman"/>
          <w:szCs w:val="24"/>
        </w:rPr>
      </w:pPr>
      <w:r w:rsidRPr="00CD4D06">
        <w:rPr>
          <w:rFonts w:ascii="Times New Roman" w:eastAsia="华文中宋" w:hAnsi="Times New Roman" w:cs="Times New Roman"/>
          <w:szCs w:val="24"/>
        </w:rPr>
        <w:fldChar w:fldCharType="begin"/>
      </w:r>
      <w:r w:rsidRPr="00CD4D06">
        <w:rPr>
          <w:rFonts w:ascii="Times New Roman" w:eastAsia="华文中宋" w:hAnsi="Times New Roman" w:cs="Times New Roman"/>
          <w:szCs w:val="24"/>
        </w:rPr>
        <w:instrText xml:space="preserve"> = 1 \* GB3 </w:instrText>
      </w:r>
      <w:r w:rsidRPr="00CD4D06">
        <w:rPr>
          <w:rFonts w:ascii="Times New Roman" w:eastAsia="华文中宋" w:hAnsi="Times New Roman" w:cs="Times New Roman"/>
          <w:szCs w:val="24"/>
        </w:rPr>
        <w:fldChar w:fldCharType="separate"/>
      </w:r>
      <w:r w:rsidRPr="00CD4D06">
        <w:rPr>
          <w:rFonts w:ascii="Times New Roman" w:eastAsia="华文中宋" w:hAnsi="Times New Roman" w:cs="Times New Roman" w:hint="eastAsia"/>
          <w:szCs w:val="24"/>
        </w:rPr>
        <w:t>①</w:t>
      </w:r>
      <w:r w:rsidRPr="00CD4D06">
        <w:rPr>
          <w:rFonts w:ascii="Times New Roman" w:eastAsia="华文中宋" w:hAnsi="Times New Roman" w:cs="Times New Roman"/>
          <w:szCs w:val="24"/>
        </w:rPr>
        <w:fldChar w:fldCharType="end"/>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hint="eastAsia"/>
          <w:szCs w:val="24"/>
        </w:rPr>
        <w:t>拨动</w:t>
      </w:r>
      <w:r w:rsidRPr="00CD4D06">
        <w:rPr>
          <w:rFonts w:ascii="Times New Roman" w:eastAsia="华文中宋" w:hAnsi="Times New Roman" w:cs="Times New Roman"/>
          <w:szCs w:val="24"/>
        </w:rPr>
        <w:t>CON</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SD27…SD20</w:t>
      </w:r>
      <w:r w:rsidRPr="00CD4D06">
        <w:rPr>
          <w:rFonts w:ascii="Times New Roman" w:eastAsia="华文中宋" w:hAnsi="Times New Roman" w:cs="Times New Roman" w:hint="eastAsia"/>
          <w:szCs w:val="24"/>
        </w:rPr>
        <w:t>数据开关，形成二进制数</w:t>
      </w:r>
      <w:r w:rsidRPr="00CD4D06">
        <w:rPr>
          <w:rFonts w:ascii="Times New Roman" w:eastAsia="华文中宋" w:hAnsi="Times New Roman" w:cs="Times New Roman"/>
          <w:szCs w:val="24"/>
        </w:rPr>
        <w:t>01100101</w:t>
      </w:r>
      <w:r w:rsidRPr="00CD4D06">
        <w:rPr>
          <w:rFonts w:ascii="Times New Roman" w:eastAsia="华文中宋" w:hAnsi="Times New Roman" w:cs="Times New Roman" w:hint="eastAsia"/>
          <w:szCs w:val="24"/>
        </w:rPr>
        <w:t>（或其它数值），数据显示亮为‘</w:t>
      </w:r>
      <w:smartTag w:uri="urn:schemas-microsoft-com:office:smarttags" w:element="chmetcnv">
        <w:smartTagPr>
          <w:attr w:name="TCSC" w:val="0"/>
          <w:attr w:name="NumberType" w:val="1"/>
          <w:attr w:name="Negative" w:val="False"/>
          <w:attr w:name="HasSpace" w:val="False"/>
          <w:attr w:name="SourceValue" w:val="1"/>
          <w:attr w:name="UnitName" w:val="’"/>
        </w:smartTagPr>
        <w:r w:rsidRPr="00CD4D06">
          <w:rPr>
            <w:rFonts w:ascii="Times New Roman" w:eastAsia="华文中宋" w:hAnsi="Times New Roman" w:cs="Times New Roman"/>
            <w:szCs w:val="24"/>
          </w:rPr>
          <w:t>1</w:t>
        </w:r>
        <w:r w:rsidRPr="00CD4D06">
          <w:rPr>
            <w:rFonts w:ascii="Times New Roman" w:eastAsia="华文中宋" w:hAnsi="Times New Roman" w:cs="Times New Roman" w:hint="eastAsia"/>
            <w:szCs w:val="24"/>
          </w:rPr>
          <w:t>’</w:t>
        </w:r>
      </w:smartTag>
      <w:r w:rsidRPr="00CD4D06">
        <w:rPr>
          <w:rFonts w:ascii="Times New Roman" w:eastAsia="华文中宋" w:hAnsi="Times New Roman" w:cs="Times New Roman" w:hint="eastAsia"/>
          <w:szCs w:val="24"/>
        </w:rPr>
        <w:t>，灭为‘</w:t>
      </w:r>
      <w:smartTag w:uri="urn:schemas-microsoft-com:office:smarttags" w:element="chmetcnv">
        <w:smartTagPr>
          <w:attr w:name="TCSC" w:val="0"/>
          <w:attr w:name="NumberType" w:val="1"/>
          <w:attr w:name="Negative" w:val="False"/>
          <w:attr w:name="HasSpace" w:val="False"/>
          <w:attr w:name="SourceValue" w:val="0"/>
          <w:attr w:name="UnitName" w:val="’"/>
        </w:smartTagPr>
        <w:r w:rsidRPr="00CD4D06">
          <w:rPr>
            <w:rFonts w:ascii="Times New Roman" w:eastAsia="华文中宋" w:hAnsi="Times New Roman" w:cs="Times New Roman"/>
            <w:szCs w:val="24"/>
          </w:rPr>
          <w:t>0</w:t>
        </w:r>
        <w:r w:rsidRPr="00CD4D06">
          <w:rPr>
            <w:rFonts w:ascii="Times New Roman" w:eastAsia="华文中宋" w:hAnsi="Times New Roman" w:cs="Times New Roman" w:hint="eastAsia"/>
            <w:szCs w:val="24"/>
          </w:rPr>
          <w:t>’</w:t>
        </w:r>
      </w:smartTag>
      <w:r w:rsidRPr="00CD4D06">
        <w:rPr>
          <w:rFonts w:ascii="Times New Roman" w:eastAsia="华文中宋" w:hAnsi="Times New Roman" w:cs="Times New Roman" w:hint="eastAsia"/>
          <w:szCs w:val="24"/>
        </w:rPr>
        <w:t>。</w:t>
      </w:r>
    </w:p>
    <w:p w:rsidR="001E256C" w:rsidRPr="00CD4D06" w:rsidRDefault="001E256C" w:rsidP="001E256C">
      <w:pPr>
        <w:ind w:firstLineChars="85" w:firstLine="178"/>
        <w:rPr>
          <w:rFonts w:ascii="Times New Roman" w:eastAsia="华文中宋" w:hAnsi="Times New Roman" w:cs="Times New Roman"/>
          <w:szCs w:val="24"/>
        </w:rPr>
      </w:pPr>
      <w:r w:rsidRPr="00CD4D06">
        <w:rPr>
          <w:rFonts w:ascii="Times New Roman" w:eastAsia="华文中宋" w:hAnsi="Times New Roman" w:cs="Times New Roman"/>
          <w:szCs w:val="24"/>
        </w:rPr>
        <w:fldChar w:fldCharType="begin"/>
      </w:r>
      <w:r w:rsidRPr="00CD4D06">
        <w:rPr>
          <w:rFonts w:ascii="Times New Roman" w:eastAsia="华文中宋" w:hAnsi="Times New Roman" w:cs="Times New Roman"/>
          <w:szCs w:val="24"/>
        </w:rPr>
        <w:instrText xml:space="preserve"> = 2 \* GB3 </w:instrText>
      </w:r>
      <w:r w:rsidRPr="00CD4D06">
        <w:rPr>
          <w:rFonts w:ascii="Times New Roman" w:eastAsia="华文中宋" w:hAnsi="Times New Roman" w:cs="Times New Roman"/>
          <w:szCs w:val="24"/>
        </w:rPr>
        <w:fldChar w:fldCharType="separate"/>
      </w:r>
      <w:r w:rsidRPr="00CD4D06">
        <w:rPr>
          <w:rFonts w:ascii="Times New Roman" w:eastAsia="华文中宋" w:hAnsi="Times New Roman" w:cs="Times New Roman" w:hint="eastAsia"/>
          <w:szCs w:val="24"/>
        </w:rPr>
        <w:t>②</w:t>
      </w:r>
      <w:r w:rsidRPr="00CD4D06">
        <w:rPr>
          <w:rFonts w:ascii="Times New Roman" w:eastAsia="华文中宋" w:hAnsi="Times New Roman" w:cs="Times New Roman"/>
          <w:szCs w:val="24"/>
        </w:rPr>
        <w:fldChar w:fldCharType="end"/>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hint="eastAsia"/>
          <w:szCs w:val="24"/>
        </w:rPr>
        <w:t>置</w:t>
      </w:r>
      <w:r w:rsidRPr="00CD4D06">
        <w:rPr>
          <w:rFonts w:ascii="Times New Roman" w:eastAsia="华文中宋" w:hAnsi="Times New Roman" w:cs="Times New Roman"/>
          <w:szCs w:val="24"/>
        </w:rPr>
        <w:t>LDA=1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LDB=0</w:t>
      </w:r>
      <w:r w:rsidRPr="00CD4D06">
        <w:rPr>
          <w:rFonts w:ascii="Times New Roman" w:eastAsia="华文中宋" w:hAnsi="Times New Roman" w:cs="Times New Roman" w:hint="eastAsia"/>
          <w:szCs w:val="24"/>
        </w:rPr>
        <w:t>，</w:t>
      </w:r>
      <w:r w:rsidR="00A043EA">
        <w:rPr>
          <w:rFonts w:ascii="Times New Roman" w:eastAsia="华文中宋" w:hAnsi="Times New Roman" w:cs="Times New Roman" w:hint="eastAsia"/>
          <w:szCs w:val="24"/>
        </w:rPr>
        <w:t>ALU-B=1</w:t>
      </w:r>
      <w:r w:rsidR="00A043EA">
        <w:rPr>
          <w:rFonts w:ascii="Times New Roman" w:eastAsia="华文中宋" w:hAnsi="Times New Roman" w:cs="Times New Roman" w:hint="eastAsia"/>
          <w:szCs w:val="24"/>
        </w:rPr>
        <w:t>，</w:t>
      </w:r>
      <w:r w:rsidRPr="00CD4D06">
        <w:rPr>
          <w:rFonts w:ascii="Times New Roman" w:eastAsia="华文中宋" w:hAnsi="Times New Roman" w:cs="Times New Roman" w:hint="eastAsia"/>
          <w:szCs w:val="24"/>
        </w:rPr>
        <w:t>按动时序单元的</w:t>
      </w:r>
      <w:r w:rsidRPr="00CD4D06">
        <w:rPr>
          <w:rFonts w:ascii="Times New Roman" w:eastAsia="华文中宋" w:hAnsi="Times New Roman" w:cs="Times New Roman"/>
          <w:szCs w:val="24"/>
        </w:rPr>
        <w:t>ST</w:t>
      </w:r>
      <w:r w:rsidRPr="00CD4D06">
        <w:rPr>
          <w:rFonts w:ascii="Times New Roman" w:eastAsia="华文中宋" w:hAnsi="Times New Roman" w:cs="Times New Roman" w:hint="eastAsia"/>
          <w:szCs w:val="24"/>
        </w:rPr>
        <w:t>按钮，产生一个</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上沿，则将二进制数</w:t>
      </w:r>
      <w:r w:rsidRPr="00CD4D06">
        <w:rPr>
          <w:rFonts w:ascii="Times New Roman" w:eastAsia="华文中宋" w:hAnsi="Times New Roman" w:cs="Times New Roman"/>
          <w:szCs w:val="24"/>
        </w:rPr>
        <w:t>01100101</w:t>
      </w:r>
      <w:r w:rsidRPr="00CD4D06">
        <w:rPr>
          <w:rFonts w:ascii="Times New Roman" w:eastAsia="华文中宋" w:hAnsi="Times New Roman" w:cs="Times New Roman" w:hint="eastAsia"/>
          <w:szCs w:val="24"/>
        </w:rPr>
        <w:t>置入暂存器</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中，暂存器</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的值通过</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A7…A0</w:t>
      </w:r>
      <w:r w:rsidRPr="00CD4D06">
        <w:rPr>
          <w:rFonts w:ascii="Times New Roman" w:eastAsia="华文中宋" w:hAnsi="Times New Roman" w:cs="Times New Roman" w:hint="eastAsia"/>
          <w:szCs w:val="24"/>
        </w:rPr>
        <w:t>八位</w:t>
      </w:r>
      <w:r w:rsidRPr="00CD4D06">
        <w:rPr>
          <w:rFonts w:ascii="Times New Roman" w:eastAsia="华文中宋" w:hAnsi="Times New Roman" w:cs="Times New Roman"/>
          <w:szCs w:val="24"/>
        </w:rPr>
        <w:t>LED</w:t>
      </w:r>
      <w:r w:rsidRPr="00CD4D06">
        <w:rPr>
          <w:rFonts w:ascii="Times New Roman" w:eastAsia="华文中宋" w:hAnsi="Times New Roman" w:cs="Times New Roman" w:hint="eastAsia"/>
          <w:szCs w:val="24"/>
        </w:rPr>
        <w:t>灯显示。</w:t>
      </w:r>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(5) </w:t>
      </w:r>
      <w:r w:rsidRPr="00CD4D06">
        <w:rPr>
          <w:rFonts w:ascii="Times New Roman" w:eastAsia="华文中宋" w:hAnsi="Times New Roman" w:cs="Times New Roman" w:hint="eastAsia"/>
          <w:szCs w:val="24"/>
        </w:rPr>
        <w:t>用输入开关向暂存器</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置数。</w:t>
      </w:r>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szCs w:val="24"/>
        </w:rPr>
        <w:fldChar w:fldCharType="begin"/>
      </w:r>
      <w:r w:rsidRPr="00CD4D06">
        <w:rPr>
          <w:rFonts w:ascii="Times New Roman" w:eastAsia="华文中宋" w:hAnsi="Times New Roman" w:cs="Times New Roman"/>
          <w:szCs w:val="24"/>
        </w:rPr>
        <w:instrText xml:space="preserve"> = 1 \* GB3 </w:instrText>
      </w:r>
      <w:r w:rsidRPr="00CD4D06">
        <w:rPr>
          <w:rFonts w:ascii="Times New Roman" w:eastAsia="华文中宋" w:hAnsi="Times New Roman" w:cs="Times New Roman"/>
          <w:szCs w:val="24"/>
        </w:rPr>
        <w:fldChar w:fldCharType="separate"/>
      </w:r>
      <w:r w:rsidRPr="00CD4D06">
        <w:rPr>
          <w:rFonts w:ascii="Times New Roman" w:eastAsia="华文中宋" w:hAnsi="Times New Roman" w:cs="Times New Roman" w:hint="eastAsia"/>
          <w:szCs w:val="24"/>
        </w:rPr>
        <w:t>①</w:t>
      </w:r>
      <w:r w:rsidRPr="00CD4D06">
        <w:rPr>
          <w:rFonts w:ascii="Times New Roman" w:eastAsia="华文中宋" w:hAnsi="Times New Roman" w:cs="Times New Roman"/>
          <w:szCs w:val="24"/>
        </w:rPr>
        <w:fldChar w:fldCharType="end"/>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hint="eastAsia"/>
          <w:szCs w:val="24"/>
        </w:rPr>
        <w:t>拨动</w:t>
      </w:r>
      <w:r w:rsidRPr="00CD4D06">
        <w:rPr>
          <w:rFonts w:ascii="Times New Roman" w:eastAsia="华文中宋" w:hAnsi="Times New Roman" w:cs="Times New Roman"/>
          <w:szCs w:val="24"/>
        </w:rPr>
        <w:t>CON</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SD27…SD20</w:t>
      </w:r>
      <w:r w:rsidRPr="00CD4D06">
        <w:rPr>
          <w:rFonts w:ascii="Times New Roman" w:eastAsia="华文中宋" w:hAnsi="Times New Roman" w:cs="Times New Roman" w:hint="eastAsia"/>
          <w:szCs w:val="24"/>
        </w:rPr>
        <w:t>数据开关，形成二进制数</w:t>
      </w:r>
      <w:r w:rsidRPr="00CD4D06">
        <w:rPr>
          <w:rFonts w:ascii="Times New Roman" w:eastAsia="华文中宋" w:hAnsi="Times New Roman" w:cs="Times New Roman"/>
          <w:szCs w:val="24"/>
        </w:rPr>
        <w:t>10100111</w:t>
      </w:r>
      <w:r w:rsidRPr="00CD4D06">
        <w:rPr>
          <w:rFonts w:ascii="Times New Roman" w:eastAsia="华文中宋" w:hAnsi="Times New Roman" w:cs="Times New Roman" w:hint="eastAsia"/>
          <w:szCs w:val="24"/>
        </w:rPr>
        <w:t>（或其它数值）。</w:t>
      </w:r>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szCs w:val="24"/>
        </w:rPr>
        <w:fldChar w:fldCharType="begin"/>
      </w:r>
      <w:r w:rsidRPr="00CD4D06">
        <w:rPr>
          <w:rFonts w:ascii="Times New Roman" w:eastAsia="华文中宋" w:hAnsi="Times New Roman" w:cs="Times New Roman"/>
          <w:szCs w:val="24"/>
        </w:rPr>
        <w:instrText xml:space="preserve"> = 2 \* GB3 </w:instrText>
      </w:r>
      <w:r w:rsidRPr="00CD4D06">
        <w:rPr>
          <w:rFonts w:ascii="Times New Roman" w:eastAsia="华文中宋" w:hAnsi="Times New Roman" w:cs="Times New Roman"/>
          <w:szCs w:val="24"/>
        </w:rPr>
        <w:fldChar w:fldCharType="separate"/>
      </w:r>
      <w:r w:rsidRPr="00CD4D06">
        <w:rPr>
          <w:rFonts w:ascii="Times New Roman" w:eastAsia="华文中宋" w:hAnsi="Times New Roman" w:cs="Times New Roman" w:hint="eastAsia"/>
          <w:szCs w:val="24"/>
        </w:rPr>
        <w:t>②</w:t>
      </w:r>
      <w:r w:rsidRPr="00CD4D06">
        <w:rPr>
          <w:rFonts w:ascii="Times New Roman" w:eastAsia="华文中宋" w:hAnsi="Times New Roman" w:cs="Times New Roman"/>
          <w:szCs w:val="24"/>
        </w:rPr>
        <w:fldChar w:fldCharType="end"/>
      </w:r>
      <w:r w:rsidRPr="00CD4D06">
        <w:rPr>
          <w:rFonts w:ascii="Times New Roman" w:eastAsia="华文中宋" w:hAnsi="Times New Roman" w:cs="Times New Roman"/>
          <w:szCs w:val="24"/>
        </w:rPr>
        <w:t xml:space="preserve"> </w:t>
      </w:r>
      <w:r w:rsidRPr="00CD4D06">
        <w:rPr>
          <w:rFonts w:ascii="Times New Roman" w:eastAsia="华文中宋" w:hAnsi="Times New Roman" w:cs="Times New Roman" w:hint="eastAsia"/>
          <w:szCs w:val="24"/>
        </w:rPr>
        <w:t>置</w:t>
      </w:r>
      <w:r w:rsidRPr="00CD4D06">
        <w:rPr>
          <w:rFonts w:ascii="Times New Roman" w:eastAsia="华文中宋" w:hAnsi="Times New Roman" w:cs="Times New Roman"/>
          <w:szCs w:val="24"/>
        </w:rPr>
        <w:t>LDA=0</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LDB=1</w:t>
      </w:r>
      <w:r w:rsidRPr="00CD4D06">
        <w:rPr>
          <w:rFonts w:ascii="Times New Roman" w:eastAsia="华文中宋" w:hAnsi="Times New Roman" w:cs="Times New Roman" w:hint="eastAsia"/>
          <w:szCs w:val="24"/>
        </w:rPr>
        <w:t>，按动时序单元的</w:t>
      </w:r>
      <w:r w:rsidRPr="00CD4D06">
        <w:rPr>
          <w:rFonts w:ascii="Times New Roman" w:eastAsia="华文中宋" w:hAnsi="Times New Roman" w:cs="Times New Roman"/>
          <w:szCs w:val="24"/>
        </w:rPr>
        <w:t>ST</w:t>
      </w:r>
      <w:r w:rsidRPr="00CD4D06">
        <w:rPr>
          <w:rFonts w:ascii="Times New Roman" w:eastAsia="华文中宋" w:hAnsi="Times New Roman" w:cs="Times New Roman" w:hint="eastAsia"/>
          <w:szCs w:val="24"/>
        </w:rPr>
        <w:t>按钮，产生一个</w:t>
      </w:r>
      <w:r w:rsidRPr="00CD4D06">
        <w:rPr>
          <w:rFonts w:ascii="Times New Roman" w:eastAsia="华文中宋" w:hAnsi="Times New Roman" w:cs="Times New Roman"/>
          <w:szCs w:val="24"/>
        </w:rPr>
        <w:t>T4</w:t>
      </w:r>
      <w:r w:rsidRPr="00CD4D06">
        <w:rPr>
          <w:rFonts w:ascii="Times New Roman" w:eastAsia="华文中宋" w:hAnsi="Times New Roman" w:cs="Times New Roman" w:hint="eastAsia"/>
          <w:szCs w:val="24"/>
        </w:rPr>
        <w:t>上沿，则将二进制数</w:t>
      </w:r>
      <w:r w:rsidRPr="00CD4D06">
        <w:rPr>
          <w:rFonts w:ascii="Times New Roman" w:eastAsia="华文中宋" w:hAnsi="Times New Roman" w:cs="Times New Roman"/>
          <w:szCs w:val="24"/>
        </w:rPr>
        <w:t>10100111</w:t>
      </w:r>
    </w:p>
    <w:p w:rsidR="001E256C" w:rsidRPr="00CD4D06" w:rsidRDefault="001E256C" w:rsidP="001E256C">
      <w:pPr>
        <w:ind w:firstLine="435"/>
        <w:rPr>
          <w:rFonts w:ascii="Times New Roman" w:eastAsia="华文中宋" w:hAnsi="Times New Roman" w:cs="Times New Roman"/>
          <w:szCs w:val="24"/>
        </w:rPr>
      </w:pPr>
      <w:r w:rsidRPr="00CD4D06">
        <w:rPr>
          <w:rFonts w:ascii="Times New Roman" w:eastAsia="华文中宋" w:hAnsi="Times New Roman" w:cs="Times New Roman" w:hint="eastAsia"/>
          <w:szCs w:val="24"/>
        </w:rPr>
        <w:t>置入暂存器</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中，暂存器</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的值通过</w:t>
      </w:r>
      <w:r w:rsidRPr="00CD4D06">
        <w:rPr>
          <w:rFonts w:ascii="Times New Roman" w:eastAsia="华文中宋" w:hAnsi="Times New Roman" w:cs="Times New Roman"/>
          <w:szCs w:val="24"/>
        </w:rPr>
        <w:t>ALU</w:t>
      </w:r>
      <w:r w:rsidRPr="00CD4D06">
        <w:rPr>
          <w:rFonts w:ascii="Times New Roman" w:eastAsia="华文中宋" w:hAnsi="Times New Roman" w:cs="Times New Roman" w:hint="eastAsia"/>
          <w:szCs w:val="24"/>
        </w:rPr>
        <w:t>单元的</w:t>
      </w:r>
      <w:r w:rsidRPr="00CD4D06">
        <w:rPr>
          <w:rFonts w:ascii="Times New Roman" w:eastAsia="华文中宋" w:hAnsi="Times New Roman" w:cs="Times New Roman"/>
          <w:szCs w:val="24"/>
        </w:rPr>
        <w:t>B7…B0</w:t>
      </w:r>
      <w:r w:rsidRPr="00CD4D06">
        <w:rPr>
          <w:rFonts w:ascii="Times New Roman" w:eastAsia="华文中宋" w:hAnsi="Times New Roman" w:cs="Times New Roman" w:hint="eastAsia"/>
          <w:szCs w:val="24"/>
        </w:rPr>
        <w:t>八位</w:t>
      </w:r>
      <w:r w:rsidRPr="00CD4D06">
        <w:rPr>
          <w:rFonts w:ascii="Times New Roman" w:eastAsia="华文中宋" w:hAnsi="Times New Roman" w:cs="Times New Roman"/>
          <w:szCs w:val="24"/>
        </w:rPr>
        <w:t>LED</w:t>
      </w:r>
      <w:r w:rsidRPr="00CD4D06">
        <w:rPr>
          <w:rFonts w:ascii="Times New Roman" w:eastAsia="华文中宋" w:hAnsi="Times New Roman" w:cs="Times New Roman" w:hint="eastAsia"/>
          <w:szCs w:val="24"/>
        </w:rPr>
        <w:t>灯显示。</w:t>
      </w:r>
      <w:r w:rsidRPr="00CD4D06">
        <w:rPr>
          <w:rFonts w:ascii="Times New Roman" w:eastAsia="华文中宋" w:hAnsi="Times New Roman" w:cs="Times New Roman"/>
          <w:szCs w:val="24"/>
        </w:rPr>
        <w:t xml:space="preserve">                          </w:t>
      </w:r>
    </w:p>
    <w:p w:rsidR="001E256C" w:rsidRPr="00CD4D06" w:rsidRDefault="001E256C" w:rsidP="001E256C">
      <w:pPr>
        <w:rPr>
          <w:rFonts w:ascii="Times New Roman" w:eastAsia="华文中宋" w:hAnsi="Times New Roman" w:cs="Times New Roman"/>
          <w:szCs w:val="24"/>
        </w:rPr>
      </w:pPr>
      <w:r w:rsidRPr="00CD4D06">
        <w:rPr>
          <w:rFonts w:ascii="Times New Roman" w:eastAsia="华文中宋" w:hAnsi="Times New Roman" w:cs="Times New Roman"/>
          <w:szCs w:val="24"/>
        </w:rPr>
        <w:t xml:space="preserve">(6) </w:t>
      </w:r>
      <w:r w:rsidRPr="00CD4D06">
        <w:rPr>
          <w:rFonts w:ascii="Times New Roman" w:eastAsia="华文中宋" w:hAnsi="Times New Roman" w:cs="Times New Roman" w:hint="eastAsia"/>
          <w:szCs w:val="24"/>
        </w:rPr>
        <w:t>改变运算器的功能设置，观察运算器的输出。置</w:t>
      </w:r>
      <w:r w:rsidRPr="00CD4D06">
        <w:rPr>
          <w:rFonts w:ascii="Times New Roman" w:eastAsia="华文中宋" w:hAnsi="Times New Roman" w:cs="Times New Roman"/>
          <w:szCs w:val="24"/>
        </w:rPr>
        <w:t>ALU_B=0</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LDA=0</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LDB=0</w:t>
      </w:r>
      <w:r w:rsidRPr="00CD4D06">
        <w:rPr>
          <w:rFonts w:ascii="Times New Roman" w:eastAsia="华文中宋" w:hAnsi="Times New Roman" w:cs="Times New Roman" w:hint="eastAsia"/>
          <w:szCs w:val="24"/>
        </w:rPr>
        <w:t>，然后按表</w:t>
      </w:r>
      <w:r w:rsidR="00C30D9A">
        <w:rPr>
          <w:rFonts w:ascii="Times New Roman" w:eastAsia="华文中宋" w:hAnsi="Times New Roman" w:cs="Times New Roman"/>
          <w:szCs w:val="24"/>
        </w:rPr>
        <w:t>1-1</w:t>
      </w:r>
      <w:r w:rsidRPr="00CD4D06">
        <w:rPr>
          <w:rFonts w:ascii="Times New Roman" w:eastAsia="华文中宋" w:hAnsi="Times New Roman" w:cs="Times New Roman" w:hint="eastAsia"/>
          <w:szCs w:val="24"/>
        </w:rPr>
        <w:t>置</w:t>
      </w:r>
      <w:r w:rsidRPr="00CD4D06">
        <w:rPr>
          <w:rFonts w:ascii="Times New Roman" w:eastAsia="华文中宋" w:hAnsi="Times New Roman" w:cs="Times New Roman"/>
          <w:szCs w:val="24"/>
        </w:rPr>
        <w:t>S3</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S2</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S0</w:t>
      </w:r>
      <w:r w:rsidRPr="00CD4D06">
        <w:rPr>
          <w:rFonts w:ascii="Times New Roman" w:eastAsia="华文中宋" w:hAnsi="Times New Roman" w:cs="Times New Roman" w:hint="eastAsia"/>
          <w:szCs w:val="24"/>
        </w:rPr>
        <w:t>和</w:t>
      </w:r>
      <w:r w:rsidRPr="00CD4D06">
        <w:rPr>
          <w:rFonts w:ascii="Times New Roman" w:eastAsia="华文中宋" w:hAnsi="Times New Roman" w:cs="Times New Roman"/>
          <w:szCs w:val="24"/>
        </w:rPr>
        <w:t>Cn</w:t>
      </w:r>
      <w:r w:rsidRPr="00CD4D06">
        <w:rPr>
          <w:rFonts w:ascii="Times New Roman" w:eastAsia="华文中宋" w:hAnsi="Times New Roman" w:cs="Times New Roman" w:hint="eastAsia"/>
          <w:szCs w:val="24"/>
        </w:rPr>
        <w:t>的数值，并观察数据总线</w:t>
      </w:r>
      <w:r w:rsidRPr="00CD4D06">
        <w:rPr>
          <w:rFonts w:ascii="Times New Roman" w:eastAsia="华文中宋" w:hAnsi="Times New Roman" w:cs="Times New Roman"/>
          <w:szCs w:val="24"/>
        </w:rPr>
        <w:t>LED</w:t>
      </w:r>
      <w:r w:rsidRPr="00CD4D06">
        <w:rPr>
          <w:rFonts w:ascii="Times New Roman" w:eastAsia="华文中宋" w:hAnsi="Times New Roman" w:cs="Times New Roman" w:hint="eastAsia"/>
          <w:szCs w:val="24"/>
        </w:rPr>
        <w:t>显示灯显示的结果。如置</w:t>
      </w:r>
      <w:r w:rsidRPr="00CD4D06">
        <w:rPr>
          <w:rFonts w:ascii="Times New Roman" w:eastAsia="华文中宋" w:hAnsi="Times New Roman" w:cs="Times New Roman"/>
          <w:szCs w:val="24"/>
        </w:rPr>
        <w:t>S3</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S2</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S0</w:t>
      </w:r>
      <w:r w:rsidRPr="00CD4D06">
        <w:rPr>
          <w:rFonts w:ascii="Times New Roman" w:eastAsia="华文中宋" w:hAnsi="Times New Roman" w:cs="Times New Roman" w:hint="eastAsia"/>
          <w:szCs w:val="24"/>
        </w:rPr>
        <w:t>为</w:t>
      </w:r>
      <w:r w:rsidRPr="00CD4D06">
        <w:rPr>
          <w:rFonts w:ascii="Times New Roman" w:eastAsia="华文中宋" w:hAnsi="Times New Roman" w:cs="Times New Roman"/>
          <w:szCs w:val="24"/>
        </w:rPr>
        <w:t>0010</w:t>
      </w:r>
      <w:r w:rsidRPr="00CD4D06">
        <w:rPr>
          <w:rFonts w:ascii="Times New Roman" w:eastAsia="华文中宋" w:hAnsi="Times New Roman" w:cs="Times New Roman" w:hint="eastAsia"/>
          <w:szCs w:val="24"/>
        </w:rPr>
        <w:t>，运算器作逻辑与运算，置</w:t>
      </w:r>
      <w:r w:rsidRPr="00CD4D06">
        <w:rPr>
          <w:rFonts w:ascii="Times New Roman" w:eastAsia="华文中宋" w:hAnsi="Times New Roman" w:cs="Times New Roman"/>
          <w:szCs w:val="24"/>
        </w:rPr>
        <w:t>S3</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S2</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S1</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S0</w:t>
      </w:r>
      <w:r w:rsidRPr="00CD4D06">
        <w:rPr>
          <w:rFonts w:ascii="Times New Roman" w:eastAsia="华文中宋" w:hAnsi="Times New Roman" w:cs="Times New Roman" w:hint="eastAsia"/>
          <w:szCs w:val="24"/>
        </w:rPr>
        <w:t>为</w:t>
      </w:r>
      <w:r w:rsidRPr="00CD4D06">
        <w:rPr>
          <w:rFonts w:ascii="Times New Roman" w:eastAsia="华文中宋" w:hAnsi="Times New Roman" w:cs="Times New Roman"/>
          <w:szCs w:val="24"/>
        </w:rPr>
        <w:t>1001</w:t>
      </w:r>
      <w:r w:rsidRPr="00CD4D06">
        <w:rPr>
          <w:rFonts w:ascii="Times New Roman" w:eastAsia="华文中宋" w:hAnsi="Times New Roman" w:cs="Times New Roman" w:hint="eastAsia"/>
          <w:szCs w:val="24"/>
        </w:rPr>
        <w:t>，运算器作加法运算。</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如果实验箱和</w:t>
      </w:r>
      <w:r w:rsidRPr="00CD4D06">
        <w:rPr>
          <w:rFonts w:ascii="Times New Roman" w:eastAsia="华文中宋" w:hAnsi="Times New Roman" w:cs="Times New Roman"/>
          <w:szCs w:val="24"/>
        </w:rPr>
        <w:t>PC</w:t>
      </w:r>
      <w:r w:rsidRPr="00CD4D06">
        <w:rPr>
          <w:rFonts w:ascii="Times New Roman" w:eastAsia="华文中宋" w:hAnsi="Times New Roman" w:cs="Times New Roman" w:hint="eastAsia"/>
          <w:szCs w:val="24"/>
        </w:rPr>
        <w:t>联机操作，则可通过软件中的数据通路图来观测实验结果（软件使用说明请看附录一），方法是：打开软件，选择联机软件的“【实验】—【运算器实验】”，打开运算器实验的数据通路图，如图</w:t>
      </w:r>
      <w:r>
        <w:rPr>
          <w:rFonts w:ascii="Times New Roman" w:eastAsia="华文中宋" w:hAnsi="Times New Roman" w:cs="Times New Roman"/>
          <w:szCs w:val="24"/>
        </w:rPr>
        <w:t>1</w:t>
      </w:r>
      <w:r w:rsidRPr="00CD4D06">
        <w:rPr>
          <w:rFonts w:ascii="Times New Roman" w:eastAsia="华文中宋" w:hAnsi="Times New Roman" w:cs="Times New Roman"/>
          <w:szCs w:val="24"/>
        </w:rPr>
        <w:t>-6</w:t>
      </w:r>
      <w:r w:rsidRPr="00CD4D06">
        <w:rPr>
          <w:rFonts w:ascii="Times New Roman" w:eastAsia="华文中宋" w:hAnsi="Times New Roman" w:cs="Times New Roman" w:hint="eastAsia"/>
          <w:szCs w:val="24"/>
        </w:rPr>
        <w:t>所示。进行上面的手动操作，每按动一次</w:t>
      </w:r>
      <w:r w:rsidRPr="00CD4D06">
        <w:rPr>
          <w:rFonts w:ascii="Times New Roman" w:eastAsia="华文中宋" w:hAnsi="Times New Roman" w:cs="Times New Roman"/>
          <w:szCs w:val="24"/>
        </w:rPr>
        <w:t>ST</w:t>
      </w:r>
      <w:r w:rsidRPr="00CD4D06">
        <w:rPr>
          <w:rFonts w:ascii="Times New Roman" w:eastAsia="华文中宋" w:hAnsi="Times New Roman" w:cs="Times New Roman" w:hint="eastAsia"/>
          <w:szCs w:val="24"/>
        </w:rPr>
        <w:t>按钮，数据通路图会有数据的流动，反映当前运算器所做的操作，或在软件中选择“【调试】—【单</w:t>
      </w:r>
      <w:r w:rsidR="00A043EA">
        <w:rPr>
          <w:rFonts w:ascii="Times New Roman" w:eastAsia="华文中宋" w:hAnsi="Times New Roman" w:cs="Times New Roman" w:hint="eastAsia"/>
          <w:szCs w:val="24"/>
        </w:rPr>
        <w:t>周期</w:t>
      </w:r>
      <w:r w:rsidRPr="00CD4D06">
        <w:rPr>
          <w:rFonts w:ascii="Times New Roman" w:eastAsia="华文中宋" w:hAnsi="Times New Roman" w:cs="Times New Roman" w:hint="eastAsia"/>
          <w:szCs w:val="24"/>
        </w:rPr>
        <w:t>】”，其作用相当于将时序单元的状态开关</w:t>
      </w:r>
      <w:r w:rsidRPr="00CD4D06">
        <w:rPr>
          <w:rFonts w:ascii="Times New Roman" w:eastAsia="华文中宋" w:hAnsi="Times New Roman" w:cs="Times New Roman"/>
          <w:szCs w:val="24"/>
        </w:rPr>
        <w:t>KK2</w:t>
      </w:r>
      <w:r w:rsidRPr="00CD4D06">
        <w:rPr>
          <w:rFonts w:ascii="Times New Roman" w:eastAsia="华文中宋" w:hAnsi="Times New Roman" w:cs="Times New Roman" w:hint="eastAsia"/>
          <w:szCs w:val="24"/>
        </w:rPr>
        <w:t>置为‘单</w:t>
      </w:r>
      <w:r w:rsidR="00A043EA">
        <w:rPr>
          <w:rFonts w:ascii="Times New Roman" w:eastAsia="华文中宋" w:hAnsi="Times New Roman" w:cs="Times New Roman" w:hint="eastAsia"/>
          <w:szCs w:val="24"/>
        </w:rPr>
        <w:t>步</w:t>
      </w:r>
      <w:r w:rsidRPr="00CD4D06">
        <w:rPr>
          <w:rFonts w:ascii="Times New Roman" w:eastAsia="华文中宋" w:hAnsi="Times New Roman" w:cs="Times New Roman" w:hint="eastAsia"/>
          <w:szCs w:val="24"/>
        </w:rPr>
        <w:t>’档后按动了一次</w:t>
      </w:r>
      <w:r w:rsidRPr="00CD4D06">
        <w:rPr>
          <w:rFonts w:ascii="Times New Roman" w:eastAsia="华文中宋" w:hAnsi="Times New Roman" w:cs="Times New Roman"/>
          <w:szCs w:val="24"/>
        </w:rPr>
        <w:t>ST</w:t>
      </w:r>
      <w:r w:rsidRPr="00CD4D06">
        <w:rPr>
          <w:rFonts w:ascii="Times New Roman" w:eastAsia="华文中宋" w:hAnsi="Times New Roman" w:cs="Times New Roman" w:hint="eastAsia"/>
          <w:szCs w:val="24"/>
        </w:rPr>
        <w:t>按钮，</w:t>
      </w:r>
      <w:r w:rsidRPr="00CD4D06">
        <w:rPr>
          <w:rFonts w:ascii="Times New Roman" w:eastAsia="华文中宋" w:hAnsi="Times New Roman" w:cs="Times New Roman" w:hint="eastAsia"/>
          <w:szCs w:val="24"/>
        </w:rPr>
        <w:lastRenderedPageBreak/>
        <w:t>数据通路图也会反映当前运算器所做的操作。</w:t>
      </w:r>
    </w:p>
    <w:p w:rsidR="001E256C" w:rsidRPr="00CD4D06" w:rsidRDefault="001E256C" w:rsidP="001E256C">
      <w:pPr>
        <w:ind w:firstLineChars="200" w:firstLine="420"/>
        <w:rPr>
          <w:rFonts w:ascii="Times New Roman" w:eastAsia="华文中宋" w:hAnsi="Times New Roman" w:cs="Times New Roman"/>
          <w:szCs w:val="24"/>
        </w:rPr>
      </w:pPr>
      <w:r w:rsidRPr="00CD4D06">
        <w:rPr>
          <w:rFonts w:ascii="Times New Roman" w:eastAsia="华文中宋" w:hAnsi="Times New Roman" w:cs="Times New Roman" w:hint="eastAsia"/>
          <w:szCs w:val="24"/>
        </w:rPr>
        <w:t>重复上述操作，并完成表</w:t>
      </w:r>
      <w:r>
        <w:rPr>
          <w:rFonts w:ascii="Times New Roman" w:eastAsia="华文中宋" w:hAnsi="Times New Roman" w:cs="Times New Roman"/>
          <w:szCs w:val="24"/>
        </w:rPr>
        <w:t>1</w:t>
      </w:r>
      <w:r w:rsidRPr="00CD4D06">
        <w:rPr>
          <w:rFonts w:ascii="Times New Roman" w:eastAsia="华文中宋" w:hAnsi="Times New Roman" w:cs="Times New Roman"/>
          <w:szCs w:val="24"/>
        </w:rPr>
        <w:t>-2</w:t>
      </w:r>
      <w:r w:rsidRPr="00CD4D06">
        <w:rPr>
          <w:rFonts w:ascii="Times New Roman" w:eastAsia="华文中宋" w:hAnsi="Times New Roman" w:cs="Times New Roman" w:hint="eastAsia"/>
          <w:szCs w:val="24"/>
        </w:rPr>
        <w:t>。然后改变</w:t>
      </w:r>
      <w:r w:rsidRPr="00CD4D06">
        <w:rPr>
          <w:rFonts w:ascii="Times New Roman" w:eastAsia="华文中宋" w:hAnsi="Times New Roman" w:cs="Times New Roman"/>
          <w:szCs w:val="24"/>
        </w:rPr>
        <w:t>A</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B</w:t>
      </w:r>
      <w:r w:rsidRPr="00CD4D06">
        <w:rPr>
          <w:rFonts w:ascii="Times New Roman" w:eastAsia="华文中宋" w:hAnsi="Times New Roman" w:cs="Times New Roman" w:hint="eastAsia"/>
          <w:szCs w:val="24"/>
        </w:rPr>
        <w:t>的值，验证</w:t>
      </w:r>
      <w:r w:rsidRPr="00CD4D06">
        <w:rPr>
          <w:rFonts w:ascii="Times New Roman" w:eastAsia="华文中宋" w:hAnsi="Times New Roman" w:cs="Times New Roman"/>
          <w:szCs w:val="24"/>
        </w:rPr>
        <w:t>FC</w:t>
      </w:r>
      <w:r w:rsidRPr="00CD4D06">
        <w:rPr>
          <w:rFonts w:ascii="Times New Roman" w:eastAsia="华文中宋" w:hAnsi="Times New Roman" w:cs="Times New Roman" w:hint="eastAsia"/>
          <w:szCs w:val="24"/>
        </w:rPr>
        <w:t>、</w:t>
      </w:r>
      <w:r w:rsidRPr="00CD4D06">
        <w:rPr>
          <w:rFonts w:ascii="Times New Roman" w:eastAsia="华文中宋" w:hAnsi="Times New Roman" w:cs="Times New Roman"/>
          <w:szCs w:val="24"/>
        </w:rPr>
        <w:t>FZ</w:t>
      </w:r>
      <w:r w:rsidRPr="00CD4D06">
        <w:rPr>
          <w:rFonts w:ascii="Times New Roman" w:eastAsia="华文中宋" w:hAnsi="Times New Roman" w:cs="Times New Roman" w:hint="eastAsia"/>
          <w:szCs w:val="24"/>
        </w:rPr>
        <w:t>的锁存功能。</w:t>
      </w:r>
    </w:p>
    <w:p w:rsidR="001E256C" w:rsidRPr="00CD4D06" w:rsidRDefault="001E256C" w:rsidP="001E256C">
      <w:pPr>
        <w:jc w:val="center"/>
        <w:rPr>
          <w:rFonts w:ascii="Times New Roman" w:eastAsia="华文中宋" w:hAnsi="Times New Roman" w:cs="Times New Roman"/>
          <w:szCs w:val="24"/>
        </w:rPr>
      </w:pPr>
      <w:r w:rsidRPr="00CD4D06">
        <w:rPr>
          <w:rFonts w:ascii="Times New Roman" w:eastAsia="华文中宋" w:hAnsi="Times New Roman" w:cs="Times New Roman"/>
          <w:noProof/>
          <w:szCs w:val="24"/>
        </w:rPr>
        <w:drawing>
          <wp:inline distT="0" distB="0" distL="0" distR="0" wp14:anchorId="161685E1" wp14:editId="791AC102">
            <wp:extent cx="4375150" cy="2774950"/>
            <wp:effectExtent l="0" t="0" r="6350" b="6350"/>
            <wp:docPr id="2" name="图片 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5150" cy="2774950"/>
                    </a:xfrm>
                    <a:prstGeom prst="rect">
                      <a:avLst/>
                    </a:prstGeom>
                    <a:noFill/>
                    <a:ln>
                      <a:noFill/>
                    </a:ln>
                  </pic:spPr>
                </pic:pic>
              </a:graphicData>
            </a:graphic>
          </wp:inline>
        </w:drawing>
      </w:r>
    </w:p>
    <w:p w:rsidR="001E256C"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图</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 xml:space="preserve">6  </w:t>
      </w:r>
      <w:r w:rsidRPr="00CD4D06">
        <w:rPr>
          <w:rFonts w:ascii="Times New Roman" w:eastAsia="华文中宋" w:hAnsi="Times New Roman" w:cs="Times New Roman" w:hint="eastAsia"/>
          <w:b/>
          <w:bCs/>
          <w:sz w:val="18"/>
          <w:szCs w:val="24"/>
        </w:rPr>
        <w:t>数据通路图</w:t>
      </w:r>
    </w:p>
    <w:p w:rsidR="00CD4817" w:rsidRPr="00CD4D06" w:rsidRDefault="00CD4817" w:rsidP="00CD4817">
      <w:pPr>
        <w:spacing w:line="360" w:lineRule="auto"/>
        <w:rPr>
          <w:rFonts w:ascii="Times New Roman" w:eastAsia="华文中宋" w:hAnsi="Times New Roman" w:cs="Times New Roman"/>
          <w:b/>
          <w:bCs/>
          <w:sz w:val="18"/>
          <w:szCs w:val="24"/>
        </w:rPr>
      </w:pPr>
      <w:r>
        <w:rPr>
          <w:rFonts w:ascii="Times New Roman" w:eastAsia="华文中宋" w:hAnsi="Times New Roman" w:cs="Times New Roman" w:hint="eastAsia"/>
          <w:b/>
          <w:bCs/>
          <w:sz w:val="18"/>
          <w:szCs w:val="24"/>
        </w:rPr>
        <w:t>五、实验结果</w:t>
      </w:r>
    </w:p>
    <w:p w:rsidR="001E256C" w:rsidRPr="00CD4D06" w:rsidRDefault="001E256C" w:rsidP="001E256C">
      <w:pPr>
        <w:spacing w:line="360" w:lineRule="auto"/>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表</w:t>
      </w:r>
      <w:r>
        <w:rPr>
          <w:rFonts w:ascii="Times New Roman" w:eastAsia="华文中宋" w:hAnsi="Times New Roman" w:cs="Times New Roman"/>
          <w:b/>
          <w:bCs/>
          <w:sz w:val="18"/>
          <w:szCs w:val="24"/>
        </w:rPr>
        <w:t>1</w:t>
      </w:r>
      <w:r w:rsidRPr="00CD4D06">
        <w:rPr>
          <w:rFonts w:ascii="Times New Roman" w:eastAsia="华文中宋" w:hAnsi="Times New Roman" w:cs="Times New Roman"/>
          <w:b/>
          <w:bCs/>
          <w:sz w:val="18"/>
          <w:szCs w:val="24"/>
        </w:rPr>
        <w:t xml:space="preserve">-2  </w:t>
      </w:r>
      <w:r w:rsidRPr="00CD4D06">
        <w:rPr>
          <w:rFonts w:ascii="Times New Roman" w:eastAsia="华文中宋" w:hAnsi="Times New Roman" w:cs="Times New Roman" w:hint="eastAsia"/>
          <w:b/>
          <w:bCs/>
          <w:sz w:val="18"/>
          <w:szCs w:val="24"/>
        </w:rPr>
        <w:t>运算结果表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518"/>
        <w:gridCol w:w="518"/>
        <w:gridCol w:w="1808"/>
        <w:gridCol w:w="874"/>
        <w:gridCol w:w="4103"/>
      </w:tblGrid>
      <w:tr w:rsidR="001E256C" w:rsidRPr="00CD4D06" w:rsidTr="00C30D9A">
        <w:trPr>
          <w:jc w:val="center"/>
        </w:trPr>
        <w:tc>
          <w:tcPr>
            <w:tcW w:w="1070"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运算类型</w:t>
            </w: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A</w:t>
            </w: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B</w:t>
            </w: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 xml:space="preserve">S3 S2 S1 S0 </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b/>
                <w:bCs/>
                <w:sz w:val="18"/>
                <w:szCs w:val="24"/>
              </w:rPr>
              <w:t>CN</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Times New Roman" w:eastAsia="华文中宋" w:hAnsi="Times New Roman" w:cs="Times New Roman"/>
                <w:b/>
                <w:bCs/>
                <w:sz w:val="18"/>
                <w:szCs w:val="24"/>
              </w:rPr>
            </w:pPr>
            <w:r w:rsidRPr="00CD4D06">
              <w:rPr>
                <w:rFonts w:ascii="Times New Roman" w:eastAsia="华文中宋" w:hAnsi="Times New Roman" w:cs="Times New Roman" w:hint="eastAsia"/>
                <w:b/>
                <w:bCs/>
                <w:sz w:val="18"/>
                <w:szCs w:val="24"/>
              </w:rPr>
              <w:t>结果</w:t>
            </w:r>
          </w:p>
        </w:tc>
      </w:tr>
      <w:tr w:rsidR="001E256C" w:rsidRPr="00CD4D06" w:rsidTr="00C30D9A">
        <w:trPr>
          <w:cantSplit/>
          <w:jc w:val="center"/>
        </w:trPr>
        <w:tc>
          <w:tcPr>
            <w:tcW w:w="1070"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逻辑运算</w:t>
            </w: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65</w:t>
            </w: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A7</w:t>
            </w: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0  0  0  0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F=( 65 )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65</w:t>
            </w:r>
          </w:p>
        </w:tc>
        <w:tc>
          <w:tcPr>
            <w:tcW w:w="51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A7</w:t>
            </w: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0  0  0  1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A7 )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0  0  1  0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0  0  1  1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0  1  0  0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移位运算</w:t>
            </w: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0  1  0  1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390"/>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0  1  1  0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0</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230"/>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180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1</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370"/>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0  1  1  1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0</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367"/>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180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1</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370"/>
          <w:jc w:val="center"/>
        </w:trPr>
        <w:tc>
          <w:tcPr>
            <w:tcW w:w="1070" w:type="dxa"/>
            <w:vMerge w:val="restart"/>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算术运算</w:t>
            </w: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1  0  0  0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rPr>
                <w:rFonts w:ascii="宋体" w:eastAsia="宋体" w:hAnsi="宋体" w:cs="Times New Roman"/>
                <w:sz w:val="18"/>
                <w:szCs w:val="24"/>
              </w:rPr>
            </w:pPr>
            <w:r w:rsidRPr="00CD4D06">
              <w:rPr>
                <w:rFonts w:ascii="宋体" w:eastAsia="宋体" w:hAnsi="宋体" w:cs="Times New Roman" w:hint="eastAsia"/>
                <w:sz w:val="18"/>
                <w:szCs w:val="24"/>
              </w:rPr>
              <w:t xml:space="preserve">   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1  0  0  1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230"/>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vMerge w:val="restart"/>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1  0  1  0（FC=0）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trHeight w:val="300"/>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1  0  1  0（FC=1）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1  0  1  1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1  1  0  0</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r w:rsidR="001E256C" w:rsidRPr="00CD4D06" w:rsidTr="00C30D9A">
        <w:trPr>
          <w:cantSplit/>
          <w:jc w:val="center"/>
        </w:trPr>
        <w:tc>
          <w:tcPr>
            <w:tcW w:w="1070" w:type="dxa"/>
            <w:vMerge/>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widowControl/>
              <w:jc w:val="left"/>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518" w:type="dxa"/>
            <w:tcBorders>
              <w:top w:val="single" w:sz="4" w:space="0" w:color="auto"/>
              <w:left w:val="single" w:sz="4" w:space="0" w:color="auto"/>
              <w:bottom w:val="single" w:sz="4" w:space="0" w:color="auto"/>
              <w:right w:val="single" w:sz="4" w:space="0" w:color="auto"/>
            </w:tcBorders>
            <w:vAlign w:val="center"/>
          </w:tcPr>
          <w:p w:rsidR="001E256C" w:rsidRPr="00CD4D06" w:rsidRDefault="001E256C" w:rsidP="00C30D9A">
            <w:pPr>
              <w:jc w:val="center"/>
              <w:rPr>
                <w:rFonts w:ascii="宋体" w:eastAsia="宋体" w:hAnsi="宋体" w:cs="Times New Roman"/>
                <w:sz w:val="18"/>
                <w:szCs w:val="24"/>
              </w:rPr>
            </w:pPr>
          </w:p>
        </w:tc>
        <w:tc>
          <w:tcPr>
            <w:tcW w:w="1808"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ind w:firstLineChars="200" w:firstLine="360"/>
              <w:rPr>
                <w:rFonts w:ascii="宋体" w:eastAsia="宋体" w:hAnsi="宋体" w:cs="Times New Roman"/>
                <w:sz w:val="18"/>
                <w:szCs w:val="24"/>
              </w:rPr>
            </w:pPr>
            <w:r w:rsidRPr="00CD4D06">
              <w:rPr>
                <w:rFonts w:ascii="宋体" w:eastAsia="宋体" w:hAnsi="宋体" w:cs="Times New Roman" w:hint="eastAsia"/>
                <w:sz w:val="18"/>
                <w:szCs w:val="24"/>
              </w:rPr>
              <w:t>1  1  0  1</w:t>
            </w:r>
          </w:p>
        </w:tc>
        <w:tc>
          <w:tcPr>
            <w:tcW w:w="874" w:type="dxa"/>
            <w:tcBorders>
              <w:top w:val="single" w:sz="4" w:space="0" w:color="auto"/>
              <w:left w:val="single" w:sz="4" w:space="0" w:color="auto"/>
              <w:bottom w:val="single" w:sz="4" w:space="0" w:color="auto"/>
              <w:right w:val="single" w:sz="4" w:space="0" w:color="auto"/>
            </w:tcBorders>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X</w:t>
            </w:r>
          </w:p>
        </w:tc>
        <w:tc>
          <w:tcPr>
            <w:tcW w:w="4103" w:type="dxa"/>
            <w:tcBorders>
              <w:top w:val="single" w:sz="4" w:space="0" w:color="auto"/>
              <w:left w:val="single" w:sz="4" w:space="0" w:color="auto"/>
              <w:bottom w:val="single" w:sz="4" w:space="0" w:color="auto"/>
              <w:right w:val="single" w:sz="4" w:space="0" w:color="auto"/>
            </w:tcBorders>
            <w:vAlign w:val="center"/>
            <w:hideMark/>
          </w:tcPr>
          <w:p w:rsidR="001E256C" w:rsidRPr="00CD4D06" w:rsidRDefault="001E256C" w:rsidP="00C30D9A">
            <w:pPr>
              <w:jc w:val="center"/>
              <w:rPr>
                <w:rFonts w:ascii="宋体" w:eastAsia="宋体" w:hAnsi="宋体" w:cs="Times New Roman"/>
                <w:sz w:val="18"/>
                <w:szCs w:val="24"/>
              </w:rPr>
            </w:pPr>
            <w:r w:rsidRPr="00CD4D06">
              <w:rPr>
                <w:rFonts w:ascii="宋体" w:eastAsia="宋体" w:hAnsi="宋体" w:cs="Times New Roman" w:hint="eastAsia"/>
                <w:sz w:val="18"/>
                <w:szCs w:val="24"/>
              </w:rPr>
              <w:t>F=(   )  FC=(  )  FZ=(  )</w:t>
            </w:r>
          </w:p>
        </w:tc>
      </w:tr>
    </w:tbl>
    <w:p w:rsidR="001E256C" w:rsidRDefault="001E256C" w:rsidP="001E256C"/>
    <w:p w:rsidR="001E256C" w:rsidRDefault="001E256C" w:rsidP="001E256C"/>
    <w:p w:rsidR="001E256C" w:rsidRDefault="001E256C" w:rsidP="001E256C"/>
    <w:p w:rsidR="00FA1E1F" w:rsidRDefault="00FA1E1F" w:rsidP="00FA1E1F">
      <w:pPr>
        <w:pStyle w:val="2"/>
        <w:jc w:val="center"/>
      </w:pPr>
      <w:bookmarkStart w:id="36" w:name="_Toc142278723"/>
      <w:bookmarkStart w:id="37" w:name="_Toc177877168"/>
      <w:bookmarkStart w:id="38" w:name="_Toc179683255"/>
      <w:bookmarkStart w:id="39" w:name="_Toc179683809"/>
      <w:bookmarkStart w:id="40" w:name="_Toc179683931"/>
      <w:bookmarkStart w:id="41" w:name="_Toc179684163"/>
      <w:bookmarkStart w:id="42" w:name="_Toc179684362"/>
      <w:bookmarkStart w:id="43" w:name="_Toc179686696"/>
      <w:bookmarkStart w:id="44" w:name="_Toc182204466"/>
      <w:bookmarkStart w:id="45" w:name="_Toc182218492"/>
      <w:bookmarkStart w:id="46" w:name="_Toc198113816"/>
      <w:r>
        <w:rPr>
          <w:rFonts w:hint="eastAsia"/>
        </w:rPr>
        <w:lastRenderedPageBreak/>
        <w:t>实验二</w:t>
      </w:r>
      <w:r>
        <w:rPr>
          <w:rFonts w:hint="eastAsia"/>
        </w:rPr>
        <w:t xml:space="preserve">  </w:t>
      </w:r>
      <w:r>
        <w:t xml:space="preserve"> </w:t>
      </w:r>
      <w:r>
        <w:rPr>
          <w:rFonts w:hint="eastAsia"/>
        </w:rPr>
        <w:t>静态随机存储器实验</w:t>
      </w:r>
      <w:bookmarkEnd w:id="36"/>
      <w:bookmarkEnd w:id="37"/>
      <w:bookmarkEnd w:id="38"/>
      <w:bookmarkEnd w:id="39"/>
      <w:bookmarkEnd w:id="40"/>
      <w:bookmarkEnd w:id="41"/>
      <w:bookmarkEnd w:id="42"/>
      <w:bookmarkEnd w:id="43"/>
      <w:bookmarkEnd w:id="44"/>
      <w:bookmarkEnd w:id="45"/>
      <w:bookmarkEnd w:id="46"/>
    </w:p>
    <w:p w:rsidR="00C30D9A" w:rsidRDefault="00C30D9A" w:rsidP="00C30D9A">
      <w:pPr>
        <w:rPr>
          <w:rFonts w:ascii="宋体" w:eastAsia="华文中宋" w:hAnsi="宋体"/>
        </w:rPr>
      </w:pPr>
    </w:p>
    <w:p w:rsidR="00C30D9A" w:rsidRDefault="00C30D9A" w:rsidP="00C30D9A">
      <w:pPr>
        <w:pStyle w:val="30"/>
        <w:spacing w:line="240" w:lineRule="auto"/>
        <w:rPr>
          <w:rFonts w:eastAsia="华文中宋"/>
          <w:sz w:val="21"/>
        </w:rPr>
      </w:pPr>
      <w:r>
        <w:rPr>
          <w:rFonts w:eastAsia="华文中宋" w:hint="eastAsia"/>
          <w:bCs/>
          <w:sz w:val="21"/>
          <w:szCs w:val="24"/>
        </w:rPr>
        <w:t>存储器是计算机各种信息存储与交换的中心。在程序执行过程中，所要执行的指令是从存储器中获取，运算器所需要的操作数是通过程序中的访问存储器指令从存储器中得到，运算结果在程序执行完之前又必须全部写到存储器中，各种输入输出设备也直接与存储器交换数据。把程序和数据存储在存储器中，是</w:t>
      </w:r>
      <w:r>
        <w:rPr>
          <w:rFonts w:ascii="华文中宋" w:eastAsia="华文中宋" w:hint="eastAsia"/>
          <w:sz w:val="21"/>
        </w:rPr>
        <w:t>冯</w:t>
      </w:r>
      <w:r>
        <w:rPr>
          <w:rFonts w:eastAsia="华文中宋" w:hint="eastAsia"/>
          <w:sz w:val="21"/>
        </w:rPr>
        <w:t>·诺依曼型计算机的基本特征，也是计算机能够自动、连续快速工作的基础。</w:t>
      </w:r>
    </w:p>
    <w:p w:rsidR="00C30D9A" w:rsidRDefault="00C30D9A" w:rsidP="00C30D9A">
      <w:pPr>
        <w:adjustRightInd w:val="0"/>
        <w:snapToGrid w:val="0"/>
        <w:rPr>
          <w:rFonts w:ascii="宋体" w:eastAsia="华文中宋" w:hAnsi="宋体"/>
        </w:rPr>
      </w:pPr>
      <w:bookmarkStart w:id="47" w:name="_Hlt141779659"/>
      <w:bookmarkEnd w:id="47"/>
    </w:p>
    <w:p w:rsidR="00C30D9A" w:rsidRDefault="00B40BE3" w:rsidP="00C30D9A">
      <w:pPr>
        <w:pStyle w:val="3"/>
      </w:pPr>
      <w:bookmarkStart w:id="48" w:name="_Hlt141782565"/>
      <w:bookmarkStart w:id="49" w:name="_Toc179684164"/>
      <w:bookmarkStart w:id="50" w:name="_Toc179683932"/>
      <w:bookmarkStart w:id="51" w:name="_Toc179683810"/>
      <w:bookmarkStart w:id="52" w:name="_Toc179683256"/>
      <w:bookmarkStart w:id="53" w:name="_Toc177877169"/>
      <w:bookmarkEnd w:id="48"/>
      <w:r>
        <w:rPr>
          <w:rFonts w:hint="eastAsia"/>
        </w:rPr>
        <w:t>一、</w:t>
      </w:r>
      <w:r w:rsidR="00C30D9A">
        <w:t xml:space="preserve"> </w:t>
      </w:r>
      <w:r w:rsidR="00FA1E1F">
        <w:rPr>
          <w:rFonts w:hint="eastAsia"/>
        </w:rPr>
        <w:t xml:space="preserve"> </w:t>
      </w:r>
      <w:r w:rsidR="00C30D9A">
        <w:rPr>
          <w:rFonts w:hint="eastAsia"/>
        </w:rPr>
        <w:t>实验目的</w:t>
      </w:r>
      <w:bookmarkEnd w:id="49"/>
      <w:bookmarkEnd w:id="50"/>
      <w:bookmarkEnd w:id="51"/>
      <w:bookmarkEnd w:id="52"/>
      <w:bookmarkEnd w:id="53"/>
    </w:p>
    <w:p w:rsidR="00C30D9A" w:rsidRDefault="00C30D9A" w:rsidP="00C30D9A">
      <w:pPr>
        <w:ind w:left="480"/>
        <w:rPr>
          <w:rFonts w:eastAsia="华文中宋"/>
          <w:bCs/>
        </w:rPr>
      </w:pPr>
      <w:r>
        <w:rPr>
          <w:rFonts w:eastAsia="华文中宋" w:hint="eastAsia"/>
          <w:bCs/>
        </w:rPr>
        <w:t>掌握静态随机存储器</w:t>
      </w:r>
      <w:r>
        <w:rPr>
          <w:rFonts w:eastAsia="华文中宋"/>
          <w:bCs/>
        </w:rPr>
        <w:t>RAM</w:t>
      </w:r>
      <w:r>
        <w:rPr>
          <w:rFonts w:eastAsia="华文中宋" w:hint="eastAsia"/>
          <w:bCs/>
        </w:rPr>
        <w:t>工作特性及数据的读写方法。</w:t>
      </w:r>
    </w:p>
    <w:p w:rsidR="00C30D9A" w:rsidRDefault="00B40BE3" w:rsidP="00C30D9A">
      <w:pPr>
        <w:pStyle w:val="3"/>
        <w:rPr>
          <w:bCs w:val="0"/>
        </w:rPr>
      </w:pPr>
      <w:bookmarkStart w:id="54" w:name="_Toc179684165"/>
      <w:bookmarkStart w:id="55" w:name="_Toc179683933"/>
      <w:bookmarkStart w:id="56" w:name="_Toc179683811"/>
      <w:bookmarkStart w:id="57" w:name="_Toc179683257"/>
      <w:bookmarkStart w:id="58" w:name="_Toc177877170"/>
      <w:r>
        <w:rPr>
          <w:rFonts w:hint="eastAsia"/>
        </w:rPr>
        <w:t>二、</w:t>
      </w:r>
      <w:r w:rsidR="00C30D9A">
        <w:t xml:space="preserve">  </w:t>
      </w:r>
      <w:r w:rsidR="00C30D9A">
        <w:rPr>
          <w:rFonts w:hint="eastAsia"/>
        </w:rPr>
        <w:t>实验设备</w:t>
      </w:r>
      <w:bookmarkEnd w:id="54"/>
      <w:bookmarkEnd w:id="55"/>
      <w:bookmarkEnd w:id="56"/>
      <w:bookmarkEnd w:id="57"/>
      <w:bookmarkEnd w:id="58"/>
    </w:p>
    <w:p w:rsidR="00C30D9A" w:rsidRDefault="00C30D9A" w:rsidP="00C30D9A">
      <w:pPr>
        <w:ind w:firstLineChars="200" w:firstLine="420"/>
        <w:rPr>
          <w:rFonts w:eastAsia="华文中宋"/>
        </w:rPr>
      </w:pPr>
      <w:bookmarkStart w:id="59" w:name="_Toc179684166"/>
      <w:bookmarkStart w:id="60" w:name="_Toc179683934"/>
      <w:bookmarkStart w:id="61" w:name="_Toc179683812"/>
      <w:bookmarkStart w:id="62" w:name="_Toc179683258"/>
      <w:bookmarkStart w:id="63" w:name="_Toc177877171"/>
      <w:r>
        <w:rPr>
          <w:rFonts w:eastAsia="华文中宋"/>
        </w:rPr>
        <w:t>PC</w:t>
      </w:r>
      <w:r>
        <w:rPr>
          <w:rFonts w:eastAsia="华文中宋" w:hint="eastAsia"/>
        </w:rPr>
        <w:t>机一台，</w:t>
      </w:r>
      <w:r>
        <w:rPr>
          <w:rFonts w:eastAsia="华文中宋"/>
        </w:rPr>
        <w:t>TD-CMA</w:t>
      </w:r>
      <w:r>
        <w:rPr>
          <w:rFonts w:eastAsia="华文中宋" w:hint="eastAsia"/>
        </w:rPr>
        <w:t>实验系统一套。</w:t>
      </w:r>
    </w:p>
    <w:p w:rsidR="00C30D9A" w:rsidRDefault="00B40BE3" w:rsidP="00C30D9A">
      <w:pPr>
        <w:pStyle w:val="3"/>
        <w:rPr>
          <w:bCs w:val="0"/>
        </w:rPr>
      </w:pPr>
      <w:r>
        <w:rPr>
          <w:rFonts w:hint="eastAsia"/>
        </w:rPr>
        <w:t>三、</w:t>
      </w:r>
      <w:r w:rsidR="00C30D9A">
        <w:t xml:space="preserve">  </w:t>
      </w:r>
      <w:r w:rsidR="00C30D9A">
        <w:rPr>
          <w:rFonts w:hint="eastAsia"/>
        </w:rPr>
        <w:t>实验原理</w:t>
      </w:r>
      <w:bookmarkEnd w:id="59"/>
      <w:bookmarkEnd w:id="60"/>
      <w:bookmarkEnd w:id="61"/>
      <w:bookmarkEnd w:id="62"/>
      <w:bookmarkEnd w:id="63"/>
    </w:p>
    <w:p w:rsidR="00C30D9A" w:rsidRDefault="00C30D9A" w:rsidP="00C30D9A">
      <w:pPr>
        <w:ind w:firstLineChars="200" w:firstLine="420"/>
        <w:rPr>
          <w:rFonts w:eastAsia="华文中宋"/>
        </w:rPr>
      </w:pPr>
      <w:r>
        <w:rPr>
          <w:rFonts w:eastAsia="华文中宋" w:hint="eastAsia"/>
        </w:rPr>
        <w:t>实验所用的静态存储器由一片</w:t>
      </w:r>
      <w:r>
        <w:rPr>
          <w:rFonts w:eastAsia="华文中宋"/>
        </w:rPr>
        <w:t>6116</w:t>
      </w:r>
      <w:r>
        <w:rPr>
          <w:rFonts w:eastAsia="华文中宋" w:hint="eastAsia"/>
        </w:rPr>
        <w:t>（</w:t>
      </w:r>
      <w:r>
        <w:rPr>
          <w:rFonts w:eastAsia="华文中宋"/>
        </w:rPr>
        <w:t>2K</w:t>
      </w:r>
      <w:r>
        <w:rPr>
          <w:rFonts w:eastAsia="华文中宋" w:hint="eastAsia"/>
        </w:rPr>
        <w:t>×</w:t>
      </w:r>
      <w:r>
        <w:rPr>
          <w:rFonts w:eastAsia="华文中宋"/>
        </w:rPr>
        <w:t>8bit</w:t>
      </w:r>
      <w:r>
        <w:rPr>
          <w:rFonts w:eastAsia="华文中宋" w:hint="eastAsia"/>
        </w:rPr>
        <w:t>）构成（位于</w:t>
      </w:r>
      <w:r>
        <w:rPr>
          <w:rFonts w:eastAsia="华文中宋"/>
        </w:rPr>
        <w:t>MEM</w:t>
      </w:r>
      <w:r>
        <w:rPr>
          <w:rFonts w:eastAsia="华文中宋" w:hint="eastAsia"/>
        </w:rPr>
        <w:t>单元），如图</w:t>
      </w:r>
      <w:r w:rsidR="00FA1E1F">
        <w:rPr>
          <w:rFonts w:eastAsia="华文中宋"/>
        </w:rPr>
        <w:t>2-1</w:t>
      </w:r>
      <w:r>
        <w:rPr>
          <w:rFonts w:eastAsia="华文中宋" w:hint="eastAsia"/>
        </w:rPr>
        <w:t>所示。</w:t>
      </w:r>
      <w:r>
        <w:rPr>
          <w:rFonts w:eastAsia="华文中宋"/>
        </w:rPr>
        <w:t>6116</w:t>
      </w:r>
      <w:r>
        <w:rPr>
          <w:rFonts w:eastAsia="华文中宋" w:hint="eastAsia"/>
        </w:rPr>
        <w:t>有三个控制线：</w:t>
      </w:r>
      <w:r>
        <w:rPr>
          <w:rFonts w:eastAsia="华文中宋"/>
        </w:rPr>
        <w:t>CS</w:t>
      </w:r>
      <w:r>
        <w:rPr>
          <w:rFonts w:eastAsia="华文中宋" w:hint="eastAsia"/>
        </w:rPr>
        <w:t>（片选线）、</w:t>
      </w:r>
      <w:r>
        <w:rPr>
          <w:rFonts w:eastAsia="华文中宋"/>
        </w:rPr>
        <w:t>OE</w:t>
      </w:r>
      <w:r>
        <w:rPr>
          <w:rFonts w:eastAsia="华文中宋" w:hint="eastAsia"/>
        </w:rPr>
        <w:t>（读线）、</w:t>
      </w:r>
      <w:r>
        <w:rPr>
          <w:rFonts w:eastAsia="华文中宋"/>
        </w:rPr>
        <w:t>WE</w:t>
      </w:r>
      <w:r>
        <w:rPr>
          <w:rFonts w:eastAsia="华文中宋" w:hint="eastAsia"/>
        </w:rPr>
        <w:t>（写线），其功能如表</w:t>
      </w:r>
      <w:r w:rsidR="00FA1E1F">
        <w:rPr>
          <w:rFonts w:eastAsia="华文中宋"/>
        </w:rPr>
        <w:t>2-1</w:t>
      </w:r>
      <w:r>
        <w:rPr>
          <w:rFonts w:eastAsia="华文中宋" w:hint="eastAsia"/>
        </w:rPr>
        <w:t>所示，当片选有效（</w:t>
      </w:r>
      <w:r>
        <w:rPr>
          <w:rFonts w:eastAsia="华文中宋"/>
        </w:rPr>
        <w:t>CS=0</w:t>
      </w:r>
      <w:r>
        <w:rPr>
          <w:rFonts w:eastAsia="华文中宋" w:hint="eastAsia"/>
        </w:rPr>
        <w:t>）时，</w:t>
      </w:r>
      <w:r>
        <w:rPr>
          <w:rFonts w:eastAsia="华文中宋"/>
        </w:rPr>
        <w:t>OE=0</w:t>
      </w:r>
      <w:r>
        <w:rPr>
          <w:rFonts w:eastAsia="华文中宋" w:hint="eastAsia"/>
        </w:rPr>
        <w:t>时进行读操作，</w:t>
      </w:r>
      <w:r>
        <w:rPr>
          <w:rFonts w:eastAsia="华文中宋"/>
        </w:rPr>
        <w:t>WE=0</w:t>
      </w:r>
      <w:r>
        <w:rPr>
          <w:rFonts w:eastAsia="华文中宋" w:hint="eastAsia"/>
        </w:rPr>
        <w:t>时进行写操作，本实验将</w:t>
      </w:r>
      <w:r>
        <w:rPr>
          <w:rFonts w:eastAsia="华文中宋"/>
        </w:rPr>
        <w:t>CS</w:t>
      </w:r>
      <w:r>
        <w:rPr>
          <w:rFonts w:eastAsia="华文中宋" w:hint="eastAsia"/>
        </w:rPr>
        <w:t>常接地。</w:t>
      </w:r>
    </w:p>
    <w:p w:rsidR="00C30D9A" w:rsidRDefault="00C30D9A" w:rsidP="00C30D9A">
      <w:pPr>
        <w:jc w:val="center"/>
        <w:rPr>
          <w:rFonts w:eastAsia="华文中宋"/>
        </w:rPr>
      </w:pPr>
      <w:r>
        <w:rPr>
          <w:rFonts w:ascii="Times New Roman" w:eastAsia="华文中宋" w:hAnsi="Times New Roman" w:cs="Times New Roman"/>
          <w:szCs w:val="24"/>
        </w:rPr>
        <w:object w:dxaOrig="3730" w:dyaOrig="1920">
          <v:shape id="_x0000_i1031" type="#_x0000_t75" style="width:186.7pt;height:95.7pt;mso-position-horizontal-relative:page;mso-position-vertical-relative:page" o:ole="">
            <v:imagedata r:id="rId24" o:title="" cropbottom="3244f"/>
          </v:shape>
          <o:OLEObject Type="Embed" ProgID="Visio.Drawing.6" ShapeID="_x0000_i1031" DrawAspect="Content" ObjectID="_1666183332" r:id="rId25"/>
        </w:object>
      </w:r>
    </w:p>
    <w:p w:rsidR="00C30D9A" w:rsidRDefault="00C30D9A" w:rsidP="00C30D9A">
      <w:pPr>
        <w:pStyle w:val="a8"/>
      </w:pPr>
      <w:r>
        <w:rPr>
          <w:rFonts w:hint="eastAsia"/>
        </w:rPr>
        <w:t>图</w:t>
      </w:r>
      <w:r w:rsidR="00FA1E1F">
        <w:t>2-1</w:t>
      </w:r>
      <w:r w:rsidR="00FA1E1F">
        <w:rPr>
          <w:rFonts w:hint="eastAsia"/>
        </w:rPr>
        <w:t xml:space="preserve"> </w:t>
      </w:r>
      <w:r>
        <w:t xml:space="preserve"> SRAM 6116</w:t>
      </w:r>
      <w:r>
        <w:rPr>
          <w:rFonts w:hint="eastAsia"/>
        </w:rPr>
        <w:t>引脚图</w:t>
      </w:r>
    </w:p>
    <w:p w:rsidR="00C30D9A" w:rsidRDefault="00C30D9A" w:rsidP="00C30D9A">
      <w:pPr>
        <w:ind w:firstLineChars="200" w:firstLine="420"/>
        <w:rPr>
          <w:rFonts w:eastAsia="华文中宋"/>
        </w:rPr>
      </w:pPr>
      <w:r>
        <w:rPr>
          <w:rFonts w:eastAsia="华文中宋" w:hint="eastAsia"/>
        </w:rPr>
        <w:t>由于存储器（</w:t>
      </w:r>
      <w:r>
        <w:rPr>
          <w:rFonts w:eastAsia="华文中宋"/>
        </w:rPr>
        <w:t>MEM</w:t>
      </w:r>
      <w:r>
        <w:rPr>
          <w:rFonts w:eastAsia="华文中宋" w:hint="eastAsia"/>
        </w:rPr>
        <w:t>）最终是要挂接到</w:t>
      </w:r>
      <w:r>
        <w:rPr>
          <w:rFonts w:eastAsia="华文中宋"/>
        </w:rPr>
        <w:t>CPU</w:t>
      </w:r>
      <w:r>
        <w:rPr>
          <w:rFonts w:eastAsia="华文中宋" w:hint="eastAsia"/>
        </w:rPr>
        <w:t>上，所以其还需要一个读写控制逻辑，使得</w:t>
      </w:r>
      <w:r>
        <w:rPr>
          <w:rFonts w:eastAsia="华文中宋"/>
        </w:rPr>
        <w:t>CPU</w:t>
      </w:r>
      <w:r>
        <w:rPr>
          <w:rFonts w:eastAsia="华文中宋" w:hint="eastAsia"/>
        </w:rPr>
        <w:t>能控制</w:t>
      </w:r>
      <w:r>
        <w:rPr>
          <w:rFonts w:eastAsia="华文中宋"/>
        </w:rPr>
        <w:t>MEM</w:t>
      </w:r>
      <w:r>
        <w:rPr>
          <w:rFonts w:eastAsia="华文中宋" w:hint="eastAsia"/>
        </w:rPr>
        <w:t>的读写，实验中的读写控制逻辑如图</w:t>
      </w:r>
      <w:r w:rsidR="00AC63CC">
        <w:rPr>
          <w:rFonts w:eastAsia="华文中宋"/>
        </w:rPr>
        <w:t>2-</w:t>
      </w:r>
      <w:r w:rsidR="00AC63CC">
        <w:rPr>
          <w:rFonts w:eastAsia="华文中宋" w:hint="eastAsia"/>
        </w:rPr>
        <w:t>2</w:t>
      </w:r>
      <w:r>
        <w:rPr>
          <w:rFonts w:eastAsia="华文中宋" w:hint="eastAsia"/>
        </w:rPr>
        <w:t>所示，由于</w:t>
      </w:r>
      <w:r>
        <w:rPr>
          <w:rFonts w:eastAsia="华文中宋"/>
        </w:rPr>
        <w:t>T3</w:t>
      </w:r>
      <w:r>
        <w:rPr>
          <w:rFonts w:eastAsia="华文中宋" w:hint="eastAsia"/>
        </w:rPr>
        <w:t>的参与，可以保证</w:t>
      </w:r>
      <w:r>
        <w:rPr>
          <w:rFonts w:eastAsia="华文中宋"/>
        </w:rPr>
        <w:t>MEM</w:t>
      </w:r>
      <w:r>
        <w:rPr>
          <w:rFonts w:eastAsia="华文中宋" w:hint="eastAsia"/>
        </w:rPr>
        <w:t>的写脉宽与</w:t>
      </w:r>
      <w:r>
        <w:rPr>
          <w:rFonts w:eastAsia="华文中宋"/>
        </w:rPr>
        <w:t>T3</w:t>
      </w:r>
      <w:r>
        <w:rPr>
          <w:rFonts w:eastAsia="华文中宋" w:hint="eastAsia"/>
        </w:rPr>
        <w:t>一致，</w:t>
      </w:r>
      <w:r>
        <w:rPr>
          <w:rFonts w:eastAsia="华文中宋"/>
        </w:rPr>
        <w:t>T3</w:t>
      </w:r>
      <w:r>
        <w:rPr>
          <w:rFonts w:eastAsia="华文中宋" w:hint="eastAsia"/>
        </w:rPr>
        <w:t>由时序单元的</w:t>
      </w:r>
      <w:r>
        <w:rPr>
          <w:rFonts w:eastAsia="华文中宋"/>
        </w:rPr>
        <w:t>TS3</w:t>
      </w:r>
      <w:r>
        <w:rPr>
          <w:rFonts w:eastAsia="华文中宋" w:hint="eastAsia"/>
        </w:rPr>
        <w:t>给出。</w:t>
      </w:r>
      <w:r>
        <w:rPr>
          <w:rFonts w:eastAsia="华文中宋"/>
        </w:rPr>
        <w:t>IOM</w:t>
      </w:r>
      <w:r>
        <w:rPr>
          <w:rFonts w:eastAsia="华文中宋" w:hint="eastAsia"/>
        </w:rPr>
        <w:t>用来选择是对</w:t>
      </w:r>
      <w:r>
        <w:rPr>
          <w:rFonts w:eastAsia="华文中宋"/>
        </w:rPr>
        <w:t>I/O</w:t>
      </w:r>
      <w:r>
        <w:rPr>
          <w:rFonts w:eastAsia="华文中宋" w:hint="eastAsia"/>
        </w:rPr>
        <w:t>还是对</w:t>
      </w:r>
      <w:r>
        <w:rPr>
          <w:rFonts w:eastAsia="华文中宋"/>
        </w:rPr>
        <w:t>MEM</w:t>
      </w:r>
      <w:r>
        <w:rPr>
          <w:rFonts w:eastAsia="华文中宋" w:hint="eastAsia"/>
        </w:rPr>
        <w:t>进行读写操作，</w:t>
      </w:r>
      <w:r>
        <w:rPr>
          <w:rFonts w:eastAsia="华文中宋"/>
        </w:rPr>
        <w:t>RD=1</w:t>
      </w:r>
      <w:r>
        <w:rPr>
          <w:rFonts w:eastAsia="华文中宋" w:hint="eastAsia"/>
        </w:rPr>
        <w:t>时为读，</w:t>
      </w:r>
      <w:r>
        <w:rPr>
          <w:rFonts w:eastAsia="华文中宋"/>
        </w:rPr>
        <w:t>WR=1</w:t>
      </w:r>
      <w:r>
        <w:rPr>
          <w:rFonts w:eastAsia="华文中宋" w:hint="eastAsia"/>
        </w:rPr>
        <w:t>时为写。</w:t>
      </w:r>
    </w:p>
    <w:p w:rsidR="00C30D9A" w:rsidRDefault="00C30D9A" w:rsidP="00C30D9A">
      <w:pPr>
        <w:rPr>
          <w:rFonts w:eastAsia="华文中宋"/>
        </w:rPr>
      </w:pPr>
    </w:p>
    <w:p w:rsidR="00C30D9A" w:rsidRDefault="00C30D9A" w:rsidP="00C30D9A">
      <w:pPr>
        <w:rPr>
          <w:rFonts w:eastAsia="华文中宋"/>
        </w:rPr>
      </w:pPr>
    </w:p>
    <w:p w:rsidR="00FA1E1F" w:rsidRDefault="00FA1E1F" w:rsidP="00FA1E1F">
      <w:pPr>
        <w:pStyle w:val="a8"/>
        <w:spacing w:beforeLines="25" w:before="78" w:line="240" w:lineRule="auto"/>
      </w:pPr>
      <w:r>
        <w:rPr>
          <w:rFonts w:hint="eastAsia"/>
        </w:rPr>
        <w:t>表</w:t>
      </w:r>
      <w:r>
        <w:t>2-1  SRAM 6116</w:t>
      </w:r>
      <w:r>
        <w:rPr>
          <w:rFonts w:hint="eastAsia"/>
        </w:rPr>
        <w:t>功能表</w:t>
      </w:r>
    </w:p>
    <w:p w:rsidR="00C30D9A" w:rsidRDefault="00C30D9A" w:rsidP="00C30D9A">
      <w:pPr>
        <w:rPr>
          <w:rFonts w:eastAsia="华文中宋"/>
        </w:rPr>
      </w:pPr>
    </w:p>
    <w:p w:rsidR="00C30D9A" w:rsidRDefault="00C30D9A" w:rsidP="00C30D9A">
      <w:pPr>
        <w:jc w:val="center"/>
        <w:rPr>
          <w:rFonts w:eastAsia="华文中宋"/>
        </w:rPr>
      </w:pPr>
      <w:r>
        <w:rPr>
          <w:rFonts w:ascii="Times New Roman" w:eastAsia="华文中宋" w:hAnsi="Times New Roman" w:cs="Times New Roman"/>
          <w:szCs w:val="24"/>
        </w:rPr>
        <w:object w:dxaOrig="3880" w:dyaOrig="1550">
          <v:shape id="_x0000_i1032" type="#_x0000_t75" style="width:194pt;height:77.6pt;mso-position-horizontal-relative:page;mso-position-vertical-relative:page" o:ole="">
            <v:imagedata r:id="rId26" o:title="" cropbottom="5907f"/>
          </v:shape>
          <o:OLEObject Type="Embed" ProgID="Visio.Drawing.6" ShapeID="_x0000_i1032" DrawAspect="Content" ObjectID="_1666183333" r:id="rId27"/>
        </w:object>
      </w:r>
    </w:p>
    <w:p w:rsidR="00C30D9A" w:rsidRDefault="00C30D9A" w:rsidP="00C30D9A">
      <w:pPr>
        <w:jc w:val="center"/>
        <w:rPr>
          <w:rFonts w:eastAsia="华文中宋"/>
        </w:rPr>
      </w:pPr>
      <w:r>
        <w:rPr>
          <w:rFonts w:ascii="Times New Roman" w:eastAsia="华文中宋" w:hAnsi="Times New Roman" w:cs="Times New Roman"/>
          <w:szCs w:val="24"/>
        </w:rPr>
        <w:object w:dxaOrig="2510" w:dyaOrig="1990">
          <v:shape id="_x0000_i1033" type="#_x0000_t75" style="width:125.45pt;height:99.15pt;mso-position-horizontal-relative:page;mso-position-vertical-relative:page" o:ole="">
            <v:imagedata r:id="rId28" o:title=""/>
          </v:shape>
          <o:OLEObject Type="Embed" ProgID="Visio.Drawing.6" ShapeID="_x0000_i1033" DrawAspect="Content" ObjectID="_1666183334" r:id="rId29"/>
        </w:object>
      </w:r>
    </w:p>
    <w:p w:rsidR="00C30D9A" w:rsidRDefault="00C30D9A" w:rsidP="00C30D9A">
      <w:pPr>
        <w:pStyle w:val="a8"/>
      </w:pPr>
      <w:r>
        <w:rPr>
          <w:rFonts w:hint="eastAsia"/>
        </w:rPr>
        <w:t>图</w:t>
      </w:r>
      <w:r w:rsidR="00FA1E1F">
        <w:t>2-</w:t>
      </w:r>
      <w:r w:rsidR="00FA1E1F">
        <w:rPr>
          <w:rFonts w:hint="eastAsia"/>
        </w:rPr>
        <w:t>2</w:t>
      </w:r>
      <w:r>
        <w:t xml:space="preserve">  </w:t>
      </w:r>
      <w:r>
        <w:rPr>
          <w:rFonts w:hint="eastAsia"/>
        </w:rPr>
        <w:t>读写控制逻辑</w:t>
      </w:r>
    </w:p>
    <w:p w:rsidR="00C30D9A" w:rsidRDefault="00C30D9A" w:rsidP="00C30D9A">
      <w:pPr>
        <w:ind w:firstLineChars="200" w:firstLine="420"/>
        <w:rPr>
          <w:rFonts w:eastAsia="华文中宋"/>
        </w:rPr>
      </w:pPr>
      <w:r>
        <w:rPr>
          <w:rFonts w:eastAsia="华文中宋" w:hint="eastAsia"/>
        </w:rPr>
        <w:t>实验原理图如图</w:t>
      </w:r>
      <w:r w:rsidR="00D803F7">
        <w:rPr>
          <w:rFonts w:eastAsia="华文中宋"/>
        </w:rPr>
        <w:t>2-</w:t>
      </w:r>
      <w:r w:rsidR="00D803F7">
        <w:rPr>
          <w:rFonts w:eastAsia="华文中宋" w:hint="eastAsia"/>
        </w:rPr>
        <w:t>3</w:t>
      </w:r>
      <w:r>
        <w:rPr>
          <w:rFonts w:eastAsia="华文中宋" w:hint="eastAsia"/>
        </w:rPr>
        <w:t>所示，存储器数据线接至数据总线，数据总线上接有</w:t>
      </w:r>
      <w:r>
        <w:rPr>
          <w:rFonts w:eastAsia="华文中宋"/>
        </w:rPr>
        <w:t>8</w:t>
      </w:r>
      <w:r>
        <w:rPr>
          <w:rFonts w:eastAsia="华文中宋" w:hint="eastAsia"/>
        </w:rPr>
        <w:t>个</w:t>
      </w:r>
      <w:r>
        <w:rPr>
          <w:rFonts w:eastAsia="华文中宋"/>
        </w:rPr>
        <w:t>LED</w:t>
      </w:r>
      <w:r>
        <w:rPr>
          <w:rFonts w:eastAsia="华文中宋" w:hint="eastAsia"/>
        </w:rPr>
        <w:t>灯显示</w:t>
      </w:r>
      <w:r>
        <w:rPr>
          <w:rFonts w:eastAsia="华文中宋"/>
        </w:rPr>
        <w:t>D7…D0</w:t>
      </w:r>
      <w:r>
        <w:rPr>
          <w:rFonts w:eastAsia="华文中宋" w:hint="eastAsia"/>
        </w:rPr>
        <w:t>的内容。地址线接至地址总线，地址总线上接有</w:t>
      </w:r>
      <w:r>
        <w:rPr>
          <w:rFonts w:eastAsia="华文中宋"/>
        </w:rPr>
        <w:t>8</w:t>
      </w:r>
      <w:r>
        <w:rPr>
          <w:rFonts w:eastAsia="华文中宋" w:hint="eastAsia"/>
        </w:rPr>
        <w:t>个</w:t>
      </w:r>
      <w:r>
        <w:rPr>
          <w:rFonts w:eastAsia="华文中宋"/>
        </w:rPr>
        <w:t>LED</w:t>
      </w:r>
      <w:r>
        <w:rPr>
          <w:rFonts w:eastAsia="华文中宋" w:hint="eastAsia"/>
        </w:rPr>
        <w:t>灯显示</w:t>
      </w:r>
      <w:r>
        <w:rPr>
          <w:rFonts w:eastAsia="华文中宋"/>
        </w:rPr>
        <w:t>A7…A0</w:t>
      </w:r>
      <w:r>
        <w:rPr>
          <w:rFonts w:eastAsia="华文中宋" w:hint="eastAsia"/>
        </w:rPr>
        <w:t>的内容，地址由地址锁存器（</w:t>
      </w:r>
      <w:r>
        <w:rPr>
          <w:rFonts w:eastAsia="华文中宋"/>
        </w:rPr>
        <w:t>74LS273</w:t>
      </w:r>
      <w:r>
        <w:rPr>
          <w:rFonts w:eastAsia="华文中宋" w:hint="eastAsia"/>
        </w:rPr>
        <w:t>，位于</w:t>
      </w:r>
      <w:r>
        <w:rPr>
          <w:rFonts w:eastAsia="华文中宋"/>
        </w:rPr>
        <w:t>PC&amp;AR</w:t>
      </w:r>
      <w:r>
        <w:rPr>
          <w:rFonts w:eastAsia="华文中宋" w:hint="eastAsia"/>
        </w:rPr>
        <w:t>单元）给出。数据开关（位于</w:t>
      </w:r>
      <w:r>
        <w:rPr>
          <w:rFonts w:eastAsia="华文中宋"/>
        </w:rPr>
        <w:t>IN</w:t>
      </w:r>
      <w:r>
        <w:rPr>
          <w:rFonts w:eastAsia="华文中宋" w:hint="eastAsia"/>
        </w:rPr>
        <w:t>单元）经一个三态门（</w:t>
      </w:r>
      <w:r>
        <w:rPr>
          <w:rFonts w:eastAsia="华文中宋"/>
        </w:rPr>
        <w:t>74LS245</w:t>
      </w:r>
      <w:r>
        <w:rPr>
          <w:rFonts w:eastAsia="华文中宋" w:hint="eastAsia"/>
        </w:rPr>
        <w:t>）连至数据总线，分时给出地址和数据。地址寄存器为</w:t>
      </w:r>
      <w:r>
        <w:rPr>
          <w:rFonts w:eastAsia="华文中宋"/>
        </w:rPr>
        <w:t>8</w:t>
      </w:r>
      <w:r>
        <w:rPr>
          <w:rFonts w:eastAsia="华文中宋" w:hint="eastAsia"/>
        </w:rPr>
        <w:t>位，接入</w:t>
      </w:r>
      <w:r>
        <w:rPr>
          <w:rFonts w:eastAsia="华文中宋"/>
        </w:rPr>
        <w:t>6116</w:t>
      </w:r>
      <w:r>
        <w:rPr>
          <w:rFonts w:eastAsia="华文中宋" w:hint="eastAsia"/>
        </w:rPr>
        <w:t>的地址</w:t>
      </w:r>
      <w:r>
        <w:rPr>
          <w:rFonts w:eastAsia="华文中宋"/>
        </w:rPr>
        <w:t>A7…A0</w:t>
      </w:r>
      <w:r>
        <w:rPr>
          <w:rFonts w:eastAsia="华文中宋" w:hint="eastAsia"/>
        </w:rPr>
        <w:t>，</w:t>
      </w:r>
      <w:r>
        <w:rPr>
          <w:rFonts w:eastAsia="华文中宋"/>
        </w:rPr>
        <w:t>6116</w:t>
      </w:r>
      <w:r>
        <w:rPr>
          <w:rFonts w:eastAsia="华文中宋" w:hint="eastAsia"/>
        </w:rPr>
        <w:t>的高三位地址</w:t>
      </w:r>
      <w:r>
        <w:rPr>
          <w:rFonts w:eastAsia="华文中宋"/>
        </w:rPr>
        <w:t>A10…A8</w:t>
      </w:r>
      <w:r>
        <w:rPr>
          <w:rFonts w:eastAsia="华文中宋" w:hint="eastAsia"/>
        </w:rPr>
        <w:t>接地，所以其实际容量为</w:t>
      </w:r>
      <w:r>
        <w:rPr>
          <w:rFonts w:eastAsia="华文中宋"/>
        </w:rPr>
        <w:t>256</w:t>
      </w:r>
      <w:r>
        <w:rPr>
          <w:rFonts w:eastAsia="华文中宋" w:hint="eastAsia"/>
        </w:rPr>
        <w:t>字节。</w:t>
      </w:r>
    </w:p>
    <w:p w:rsidR="00C30D9A" w:rsidRDefault="00FA1E1F" w:rsidP="00C30D9A">
      <w:pPr>
        <w:jc w:val="center"/>
        <w:rPr>
          <w:rFonts w:eastAsia="华文中宋"/>
        </w:rPr>
      </w:pPr>
      <w:r>
        <w:rPr>
          <w:rFonts w:ascii="Times New Roman" w:eastAsia="宋体" w:hAnsi="Times New Roman" w:cs="Times New Roman"/>
          <w:szCs w:val="24"/>
        </w:rPr>
        <w:object w:dxaOrig="3840" w:dyaOrig="3200">
          <v:shape id="_x0000_i1034" type="#_x0000_t75" style="width:253.95pt;height:207.8pt;mso-position-horizontal-relative:page;mso-position-vertical-relative:page" o:ole="">
            <v:imagedata r:id="rId30" o:title="" grayscale="t" bilevel="t"/>
          </v:shape>
          <o:OLEObject Type="Embed" ProgID="Visio.Drawing.11" ShapeID="_x0000_i1034" DrawAspect="Content" ObjectID="_1666183335" r:id="rId31"/>
        </w:object>
      </w:r>
    </w:p>
    <w:p w:rsidR="00C30D9A" w:rsidRDefault="00C30D9A" w:rsidP="00C30D9A">
      <w:pPr>
        <w:pStyle w:val="a8"/>
      </w:pPr>
      <w:r>
        <w:rPr>
          <w:rFonts w:hint="eastAsia"/>
        </w:rPr>
        <w:t>图</w:t>
      </w:r>
      <w:r w:rsidR="00FA1E1F">
        <w:t>2</w:t>
      </w:r>
      <w:r>
        <w:t xml:space="preserve">-3  </w:t>
      </w:r>
      <w:r>
        <w:rPr>
          <w:rFonts w:hint="eastAsia"/>
        </w:rPr>
        <w:t>存储器实验原理图</w:t>
      </w:r>
    </w:p>
    <w:p w:rsidR="00C30D9A" w:rsidRDefault="00C30D9A" w:rsidP="00C30D9A">
      <w:pPr>
        <w:ind w:firstLine="435"/>
        <w:rPr>
          <w:rFonts w:eastAsia="华文中宋"/>
        </w:rPr>
      </w:pPr>
      <w:r>
        <w:rPr>
          <w:rFonts w:eastAsia="华文中宋" w:hint="eastAsia"/>
        </w:rPr>
        <w:t>实验箱中所有单元的时序都连接至时序与操作台单元，</w:t>
      </w:r>
      <w:r>
        <w:rPr>
          <w:rFonts w:eastAsia="华文中宋"/>
        </w:rPr>
        <w:t>CLR</w:t>
      </w:r>
      <w:r>
        <w:rPr>
          <w:rFonts w:eastAsia="华文中宋" w:hint="eastAsia"/>
        </w:rPr>
        <w:t>都连接至</w:t>
      </w:r>
      <w:r>
        <w:rPr>
          <w:rFonts w:eastAsia="华文中宋"/>
        </w:rPr>
        <w:t>CON</w:t>
      </w:r>
      <w:r>
        <w:rPr>
          <w:rFonts w:eastAsia="华文中宋" w:hint="eastAsia"/>
        </w:rPr>
        <w:t>单元的</w:t>
      </w:r>
      <w:r>
        <w:rPr>
          <w:rFonts w:eastAsia="华文中宋"/>
        </w:rPr>
        <w:t>CLR</w:t>
      </w:r>
      <w:r>
        <w:rPr>
          <w:rFonts w:eastAsia="华文中宋" w:hint="eastAsia"/>
        </w:rPr>
        <w:t>按钮。实验时</w:t>
      </w:r>
      <w:r>
        <w:rPr>
          <w:rFonts w:eastAsia="华文中宋"/>
        </w:rPr>
        <w:t>T3</w:t>
      </w:r>
      <w:r>
        <w:rPr>
          <w:rFonts w:eastAsia="华文中宋" w:hint="eastAsia"/>
        </w:rPr>
        <w:t>由时序单元给出，其余信号由</w:t>
      </w:r>
      <w:r>
        <w:rPr>
          <w:rFonts w:eastAsia="华文中宋"/>
        </w:rPr>
        <w:t>CON</w:t>
      </w:r>
      <w:r>
        <w:rPr>
          <w:rFonts w:eastAsia="华文中宋" w:hint="eastAsia"/>
        </w:rPr>
        <w:t>单元的二进制开关模拟给出，其中</w:t>
      </w:r>
      <w:r>
        <w:rPr>
          <w:rFonts w:eastAsia="华文中宋"/>
        </w:rPr>
        <w:t>IOM</w:t>
      </w:r>
      <w:r>
        <w:rPr>
          <w:rFonts w:eastAsia="华文中宋" w:hint="eastAsia"/>
        </w:rPr>
        <w:t>应为低（即</w:t>
      </w:r>
      <w:r>
        <w:rPr>
          <w:rFonts w:eastAsia="华文中宋"/>
        </w:rPr>
        <w:t>MEM</w:t>
      </w:r>
      <w:r>
        <w:rPr>
          <w:rFonts w:eastAsia="华文中宋" w:hint="eastAsia"/>
        </w:rPr>
        <w:t>操作），</w:t>
      </w:r>
      <w:r>
        <w:rPr>
          <w:rFonts w:eastAsia="华文中宋"/>
        </w:rPr>
        <w:t>RD</w:t>
      </w:r>
      <w:r>
        <w:rPr>
          <w:rFonts w:eastAsia="华文中宋" w:hint="eastAsia"/>
        </w:rPr>
        <w:t>、</w:t>
      </w:r>
      <w:r>
        <w:rPr>
          <w:rFonts w:eastAsia="华文中宋"/>
        </w:rPr>
        <w:t>WR</w:t>
      </w:r>
      <w:r>
        <w:rPr>
          <w:rFonts w:eastAsia="华文中宋" w:hint="eastAsia"/>
        </w:rPr>
        <w:t>高有效，</w:t>
      </w:r>
      <w:r>
        <w:rPr>
          <w:rFonts w:eastAsia="华文中宋"/>
        </w:rPr>
        <w:t>MR</w:t>
      </w:r>
      <w:r>
        <w:rPr>
          <w:rFonts w:eastAsia="华文中宋" w:hint="eastAsia"/>
        </w:rPr>
        <w:t>和</w:t>
      </w:r>
      <w:r>
        <w:rPr>
          <w:rFonts w:eastAsia="华文中宋"/>
        </w:rPr>
        <w:t>MW</w:t>
      </w:r>
      <w:r>
        <w:rPr>
          <w:rFonts w:eastAsia="华文中宋" w:hint="eastAsia"/>
        </w:rPr>
        <w:t>低有效，</w:t>
      </w:r>
      <w:r>
        <w:rPr>
          <w:rFonts w:eastAsia="华文中宋"/>
        </w:rPr>
        <w:t>LDAR</w:t>
      </w:r>
      <w:r>
        <w:rPr>
          <w:rFonts w:eastAsia="华文中宋" w:hint="eastAsia"/>
        </w:rPr>
        <w:t>高有效。</w:t>
      </w:r>
    </w:p>
    <w:p w:rsidR="00C30D9A" w:rsidRDefault="00B40BE3" w:rsidP="00C30D9A">
      <w:pPr>
        <w:pStyle w:val="3"/>
      </w:pPr>
      <w:bookmarkStart w:id="64" w:name="_Toc179684167"/>
      <w:bookmarkStart w:id="65" w:name="_Toc179683935"/>
      <w:bookmarkStart w:id="66" w:name="_Toc179683813"/>
      <w:bookmarkStart w:id="67" w:name="_Toc179683259"/>
      <w:bookmarkStart w:id="68" w:name="_Toc177877172"/>
      <w:r>
        <w:rPr>
          <w:rFonts w:hint="eastAsia"/>
        </w:rPr>
        <w:t>四、</w:t>
      </w:r>
      <w:r w:rsidR="00C30D9A">
        <w:rPr>
          <w:rFonts w:hint="eastAsia"/>
        </w:rPr>
        <w:t>实验步骤</w:t>
      </w:r>
      <w:bookmarkEnd w:id="64"/>
      <w:bookmarkEnd w:id="65"/>
      <w:bookmarkEnd w:id="66"/>
      <w:bookmarkEnd w:id="67"/>
      <w:bookmarkEnd w:id="68"/>
    </w:p>
    <w:p w:rsidR="00C30D9A" w:rsidRDefault="00C30D9A" w:rsidP="00C30D9A">
      <w:pPr>
        <w:ind w:firstLineChars="200" w:firstLine="420"/>
        <w:rPr>
          <w:rFonts w:eastAsia="华文中宋"/>
        </w:rPr>
      </w:pPr>
      <w:r>
        <w:rPr>
          <w:rFonts w:eastAsia="华文中宋"/>
          <w:szCs w:val="21"/>
        </w:rPr>
        <w:t xml:space="preserve">(1) </w:t>
      </w:r>
      <w:r>
        <w:rPr>
          <w:rFonts w:eastAsia="华文中宋" w:hint="eastAsia"/>
          <w:szCs w:val="21"/>
        </w:rPr>
        <w:t>关闭实验系统电源，</w:t>
      </w:r>
      <w:r>
        <w:rPr>
          <w:rFonts w:eastAsia="华文中宋" w:hint="eastAsia"/>
        </w:rPr>
        <w:t>按图</w:t>
      </w:r>
      <w:r w:rsidR="00FA1E1F">
        <w:rPr>
          <w:rFonts w:eastAsia="华文中宋"/>
        </w:rPr>
        <w:t>2</w:t>
      </w:r>
      <w:r>
        <w:rPr>
          <w:rFonts w:eastAsia="华文中宋"/>
        </w:rPr>
        <w:t>-4</w:t>
      </w:r>
      <w:r>
        <w:rPr>
          <w:rFonts w:eastAsia="华文中宋" w:hint="eastAsia"/>
        </w:rPr>
        <w:t>连接实验电路，并检查无误，图中将用户需要连接的信号用圆圈标明。</w:t>
      </w:r>
      <w:bookmarkStart w:id="69" w:name="判断"/>
      <w:bookmarkEnd w:id="69"/>
    </w:p>
    <w:p w:rsidR="00C30D9A" w:rsidRPr="002B3EFC" w:rsidRDefault="00C30D9A" w:rsidP="00C30D9A">
      <w:pPr>
        <w:ind w:firstLineChars="200" w:firstLine="420"/>
        <w:rPr>
          <w:rFonts w:eastAsia="华文中宋"/>
          <w:color w:val="FF0000"/>
        </w:rPr>
      </w:pPr>
      <w:r>
        <w:rPr>
          <w:rFonts w:eastAsia="华文中宋"/>
        </w:rPr>
        <w:t xml:space="preserve">(2) </w:t>
      </w:r>
      <w:r w:rsidRPr="002B3EFC">
        <w:rPr>
          <w:rFonts w:eastAsia="华文中宋" w:hint="eastAsia"/>
          <w:color w:val="FF0000"/>
        </w:rPr>
        <w:t>将时序与操作台单元的开关</w:t>
      </w:r>
      <w:r w:rsidRPr="002B3EFC">
        <w:rPr>
          <w:rFonts w:eastAsia="华文中宋"/>
          <w:color w:val="FF0000"/>
        </w:rPr>
        <w:t>KK1</w:t>
      </w:r>
      <w:r w:rsidRPr="002B3EFC">
        <w:rPr>
          <w:rFonts w:eastAsia="华文中宋" w:hint="eastAsia"/>
          <w:color w:val="FF0000"/>
        </w:rPr>
        <w:t>、</w:t>
      </w:r>
      <w:r w:rsidRPr="002B3EFC">
        <w:rPr>
          <w:rFonts w:eastAsia="华文中宋"/>
          <w:color w:val="FF0000"/>
        </w:rPr>
        <w:t>KK3</w:t>
      </w:r>
      <w:r w:rsidRPr="002B3EFC">
        <w:rPr>
          <w:rFonts w:eastAsia="华文中宋" w:hint="eastAsia"/>
          <w:color w:val="FF0000"/>
        </w:rPr>
        <w:t>置为运行档、开关</w:t>
      </w:r>
      <w:r w:rsidRPr="002B3EFC">
        <w:rPr>
          <w:rFonts w:eastAsia="华文中宋"/>
          <w:color w:val="FF0000"/>
        </w:rPr>
        <w:t>KK2</w:t>
      </w:r>
      <w:r w:rsidR="00FA1E1F" w:rsidRPr="002B3EFC">
        <w:rPr>
          <w:rFonts w:eastAsia="华文中宋" w:hint="eastAsia"/>
          <w:color w:val="FF0000"/>
        </w:rPr>
        <w:t>置为‘单步’档</w:t>
      </w:r>
      <w:r w:rsidRPr="002B3EFC">
        <w:rPr>
          <w:rFonts w:eastAsia="华文中宋" w:hint="eastAsia"/>
          <w:color w:val="FF0000"/>
        </w:rPr>
        <w:t>。</w:t>
      </w:r>
    </w:p>
    <w:p w:rsidR="00C30D9A" w:rsidRPr="002B3EFC" w:rsidRDefault="00C30D9A" w:rsidP="00C30D9A">
      <w:pPr>
        <w:ind w:firstLineChars="200" w:firstLine="420"/>
        <w:rPr>
          <w:rFonts w:eastAsia="华文中宋"/>
          <w:color w:val="FF0000"/>
        </w:rPr>
      </w:pPr>
      <w:r w:rsidRPr="002B3EFC">
        <w:rPr>
          <w:rFonts w:eastAsia="华文中宋"/>
          <w:color w:val="FF0000"/>
        </w:rPr>
        <w:t xml:space="preserve">(3) </w:t>
      </w:r>
      <w:r w:rsidRPr="002B3EFC">
        <w:rPr>
          <w:rFonts w:eastAsia="华文中宋" w:hint="eastAsia"/>
          <w:color w:val="FF0000"/>
        </w:rPr>
        <w:t>将</w:t>
      </w:r>
      <w:r w:rsidRPr="002B3EFC">
        <w:rPr>
          <w:rFonts w:eastAsia="华文中宋"/>
          <w:color w:val="FF0000"/>
        </w:rPr>
        <w:t>CON</w:t>
      </w:r>
      <w:r w:rsidRPr="002B3EFC">
        <w:rPr>
          <w:rFonts w:eastAsia="华文中宋" w:hint="eastAsia"/>
          <w:color w:val="FF0000"/>
        </w:rPr>
        <w:t>单元的</w:t>
      </w:r>
      <w:r w:rsidRPr="002B3EFC">
        <w:rPr>
          <w:rFonts w:eastAsia="华文中宋"/>
          <w:color w:val="FF0000"/>
        </w:rPr>
        <w:t>IOR</w:t>
      </w:r>
      <w:r w:rsidRPr="002B3EFC">
        <w:rPr>
          <w:rFonts w:eastAsia="华文中宋" w:hint="eastAsia"/>
          <w:color w:val="FF0000"/>
        </w:rPr>
        <w:t>开关置为</w:t>
      </w:r>
      <w:r w:rsidRPr="002B3EFC">
        <w:rPr>
          <w:rFonts w:eastAsia="华文中宋"/>
          <w:color w:val="FF0000"/>
        </w:rPr>
        <w:t>1</w:t>
      </w:r>
      <w:r w:rsidRPr="002B3EFC">
        <w:rPr>
          <w:rFonts w:eastAsia="华文中宋" w:hint="eastAsia"/>
          <w:color w:val="FF0000"/>
        </w:rPr>
        <w:t>（使</w:t>
      </w:r>
      <w:r w:rsidRPr="002B3EFC">
        <w:rPr>
          <w:rFonts w:eastAsia="华文中宋"/>
          <w:color w:val="FF0000"/>
        </w:rPr>
        <w:t>IN</w:t>
      </w:r>
      <w:r w:rsidRPr="002B3EFC">
        <w:rPr>
          <w:rFonts w:eastAsia="华文中宋" w:hint="eastAsia"/>
          <w:color w:val="FF0000"/>
        </w:rPr>
        <w:t>单元无输出），打开电源开关，如果听到有‘嘀’报警声，说明有总线竞争现象，应立即关闭电源，重新检查接线，直到错误排除。</w:t>
      </w:r>
    </w:p>
    <w:p w:rsidR="00C30D9A" w:rsidRDefault="00C30D9A" w:rsidP="00C30D9A">
      <w:pPr>
        <w:rPr>
          <w:rFonts w:eastAsia="宋体"/>
        </w:rPr>
      </w:pPr>
    </w:p>
    <w:p w:rsidR="00C30D9A" w:rsidRDefault="00AC63CC" w:rsidP="00C30D9A">
      <w:pPr>
        <w:ind w:firstLineChars="200" w:firstLine="420"/>
        <w:jc w:val="center"/>
        <w:rPr>
          <w:rFonts w:eastAsia="华文中宋"/>
        </w:rPr>
      </w:pPr>
      <w:r>
        <w:rPr>
          <w:rFonts w:ascii="Times New Roman" w:eastAsia="宋体" w:hAnsi="Times New Roman" w:cs="Times New Roman"/>
          <w:szCs w:val="24"/>
        </w:rPr>
        <w:object w:dxaOrig="4000" w:dyaOrig="4820">
          <v:shape id="_x0000_i1035" type="#_x0000_t75" style="width:269.45pt;height:274.65pt;mso-position-horizontal-relative:page;mso-position-vertical-relative:page" o:ole="">
            <v:imagedata r:id="rId32" o:title=""/>
          </v:shape>
          <o:OLEObject Type="Embed" ProgID="Visio.Drawing.11" ShapeID="_x0000_i1035" DrawAspect="Content" ObjectID="_1666183336" r:id="rId33"/>
        </w:object>
      </w:r>
    </w:p>
    <w:p w:rsidR="00C30D9A" w:rsidRDefault="00C30D9A" w:rsidP="00C30D9A">
      <w:pPr>
        <w:pStyle w:val="a8"/>
      </w:pPr>
      <w:r>
        <w:rPr>
          <w:rFonts w:hint="eastAsia"/>
        </w:rPr>
        <w:t>图</w:t>
      </w:r>
      <w:r w:rsidR="00AC63CC">
        <w:t>2</w:t>
      </w:r>
      <w:r>
        <w:t xml:space="preserve">-4  </w:t>
      </w:r>
      <w:r>
        <w:rPr>
          <w:rFonts w:hint="eastAsia"/>
        </w:rPr>
        <w:t>实验接线图</w:t>
      </w:r>
    </w:p>
    <w:p w:rsidR="00C30D9A" w:rsidRDefault="00C30D9A" w:rsidP="00C30D9A">
      <w:pPr>
        <w:ind w:firstLineChars="200" w:firstLine="420"/>
        <w:rPr>
          <w:rFonts w:eastAsia="华文中宋"/>
        </w:rPr>
      </w:pPr>
      <w:r>
        <w:rPr>
          <w:rFonts w:eastAsia="华文中宋"/>
        </w:rPr>
        <w:t xml:space="preserve"> (4) </w:t>
      </w:r>
      <w:r>
        <w:rPr>
          <w:rFonts w:eastAsia="华文中宋" w:hint="eastAsia"/>
        </w:rPr>
        <w:t>给存储器的</w:t>
      </w:r>
      <w:r>
        <w:rPr>
          <w:rFonts w:eastAsia="华文中宋"/>
        </w:rPr>
        <w:t>00H</w:t>
      </w:r>
      <w:r>
        <w:rPr>
          <w:rFonts w:eastAsia="华文中宋" w:hint="eastAsia"/>
        </w:rPr>
        <w:t>、</w:t>
      </w:r>
      <w:r>
        <w:rPr>
          <w:rFonts w:eastAsia="华文中宋"/>
        </w:rPr>
        <w:t>01H</w:t>
      </w:r>
      <w:r>
        <w:rPr>
          <w:rFonts w:eastAsia="华文中宋" w:hint="eastAsia"/>
        </w:rPr>
        <w:t>、</w:t>
      </w:r>
      <w:r>
        <w:rPr>
          <w:rFonts w:eastAsia="华文中宋"/>
        </w:rPr>
        <w:t>02H</w:t>
      </w:r>
      <w:r>
        <w:rPr>
          <w:rFonts w:eastAsia="华文中宋" w:hint="eastAsia"/>
        </w:rPr>
        <w:t>、</w:t>
      </w:r>
      <w:r>
        <w:rPr>
          <w:rFonts w:eastAsia="华文中宋"/>
        </w:rPr>
        <w:t>03H</w:t>
      </w:r>
      <w:r>
        <w:rPr>
          <w:rFonts w:eastAsia="华文中宋" w:hint="eastAsia"/>
        </w:rPr>
        <w:t>、</w:t>
      </w:r>
      <w:r>
        <w:rPr>
          <w:rFonts w:eastAsia="华文中宋"/>
        </w:rPr>
        <w:t>04H</w:t>
      </w:r>
      <w:r>
        <w:rPr>
          <w:rFonts w:eastAsia="华文中宋" w:hint="eastAsia"/>
        </w:rPr>
        <w:t>地址单元中分别写入数据</w:t>
      </w:r>
      <w:r>
        <w:rPr>
          <w:rFonts w:eastAsia="华文中宋"/>
        </w:rPr>
        <w:t>11H</w:t>
      </w:r>
      <w:r>
        <w:rPr>
          <w:rFonts w:eastAsia="华文中宋" w:hint="eastAsia"/>
        </w:rPr>
        <w:t>、</w:t>
      </w:r>
      <w:r>
        <w:rPr>
          <w:rFonts w:eastAsia="华文中宋"/>
        </w:rPr>
        <w:t>12H</w:t>
      </w:r>
      <w:r>
        <w:rPr>
          <w:rFonts w:eastAsia="华文中宋" w:hint="eastAsia"/>
        </w:rPr>
        <w:t>、</w:t>
      </w:r>
      <w:r>
        <w:rPr>
          <w:rFonts w:eastAsia="华文中宋"/>
        </w:rPr>
        <w:t>13H</w:t>
      </w:r>
      <w:r>
        <w:rPr>
          <w:rFonts w:eastAsia="华文中宋" w:hint="eastAsia"/>
        </w:rPr>
        <w:t>、</w:t>
      </w:r>
      <w:r>
        <w:rPr>
          <w:rFonts w:eastAsia="华文中宋"/>
        </w:rPr>
        <w:t>14H</w:t>
      </w:r>
      <w:r>
        <w:rPr>
          <w:rFonts w:eastAsia="华文中宋" w:hint="eastAsia"/>
        </w:rPr>
        <w:t>、</w:t>
      </w:r>
      <w:r>
        <w:rPr>
          <w:rFonts w:eastAsia="华文中宋"/>
        </w:rPr>
        <w:t>15H</w:t>
      </w:r>
      <w:r>
        <w:rPr>
          <w:rFonts w:eastAsia="华文中宋" w:hint="eastAsia"/>
        </w:rPr>
        <w:t>。由前面的存储器实验原理图（图</w:t>
      </w:r>
      <w:r w:rsidR="00AC63CC">
        <w:rPr>
          <w:rFonts w:eastAsia="华文中宋"/>
        </w:rPr>
        <w:t>2</w:t>
      </w:r>
      <w:r>
        <w:rPr>
          <w:rFonts w:eastAsia="华文中宋"/>
        </w:rPr>
        <w:t>-3</w:t>
      </w:r>
      <w:r>
        <w:rPr>
          <w:rFonts w:eastAsia="华文中宋" w:hint="eastAsia"/>
        </w:rPr>
        <w:t>）可以看出，由于数据和地址由同一个数据开关给出，因此数据和地址要分时写入，先写地址，具体操作步骤为：先关掉存储器的读写（</w:t>
      </w:r>
      <w:r>
        <w:rPr>
          <w:rFonts w:eastAsia="华文中宋"/>
        </w:rPr>
        <w:t>WR=0</w:t>
      </w:r>
      <w:r>
        <w:rPr>
          <w:rFonts w:eastAsia="华文中宋" w:hint="eastAsia"/>
        </w:rPr>
        <w:t>，</w:t>
      </w:r>
      <w:r>
        <w:rPr>
          <w:rFonts w:eastAsia="华文中宋"/>
        </w:rPr>
        <w:t>RD=0</w:t>
      </w:r>
      <w:r>
        <w:rPr>
          <w:rFonts w:eastAsia="华文中宋" w:hint="eastAsia"/>
        </w:rPr>
        <w:t>），数据开关输出地址（</w:t>
      </w:r>
      <w:r>
        <w:rPr>
          <w:rFonts w:eastAsia="华文中宋"/>
        </w:rPr>
        <w:t>IOR=0</w:t>
      </w:r>
      <w:r>
        <w:rPr>
          <w:rFonts w:eastAsia="华文中宋" w:hint="eastAsia"/>
        </w:rPr>
        <w:t>），然后打开地址寄存器门控信号（</w:t>
      </w:r>
      <w:r>
        <w:rPr>
          <w:rFonts w:eastAsia="华文中宋"/>
        </w:rPr>
        <w:t>LDAR=1</w:t>
      </w:r>
      <w:r>
        <w:rPr>
          <w:rFonts w:eastAsia="华文中宋" w:hint="eastAsia"/>
        </w:rPr>
        <w:t>），按动</w:t>
      </w:r>
      <w:r>
        <w:rPr>
          <w:rFonts w:eastAsia="华文中宋"/>
        </w:rPr>
        <w:t>ST</w:t>
      </w:r>
      <w:r>
        <w:rPr>
          <w:rFonts w:eastAsia="华文中宋" w:hint="eastAsia"/>
        </w:rPr>
        <w:t>产生</w:t>
      </w:r>
      <w:r>
        <w:rPr>
          <w:rFonts w:eastAsia="华文中宋"/>
        </w:rPr>
        <w:t>T3</w:t>
      </w:r>
      <w:r>
        <w:rPr>
          <w:rFonts w:eastAsia="华文中宋" w:hint="eastAsia"/>
        </w:rPr>
        <w:t>脉冲，即将地址打入到</w:t>
      </w:r>
      <w:r>
        <w:rPr>
          <w:rFonts w:eastAsia="华文中宋"/>
        </w:rPr>
        <w:t>AR</w:t>
      </w:r>
      <w:r>
        <w:rPr>
          <w:rFonts w:eastAsia="华文中宋" w:hint="eastAsia"/>
        </w:rPr>
        <w:t>中。再写数据，具体操作步骤为：先关掉存储器的读写（</w:t>
      </w:r>
      <w:r>
        <w:rPr>
          <w:rFonts w:eastAsia="华文中宋"/>
        </w:rPr>
        <w:t>WR=0</w:t>
      </w:r>
      <w:r>
        <w:rPr>
          <w:rFonts w:eastAsia="华文中宋" w:hint="eastAsia"/>
        </w:rPr>
        <w:t>，</w:t>
      </w:r>
      <w:r>
        <w:rPr>
          <w:rFonts w:eastAsia="华文中宋"/>
        </w:rPr>
        <w:t>RD=0</w:t>
      </w:r>
      <w:r>
        <w:rPr>
          <w:rFonts w:eastAsia="华文中宋" w:hint="eastAsia"/>
        </w:rPr>
        <w:t>）和地址寄存器门控信号（</w:t>
      </w:r>
      <w:r>
        <w:rPr>
          <w:rFonts w:eastAsia="华文中宋"/>
        </w:rPr>
        <w:t>LDAR=0</w:t>
      </w:r>
      <w:r>
        <w:rPr>
          <w:rFonts w:eastAsia="华文中宋" w:hint="eastAsia"/>
        </w:rPr>
        <w:t>），数据开关输出要写入的数据，打开输入三态门（</w:t>
      </w:r>
      <w:r>
        <w:rPr>
          <w:rFonts w:eastAsia="华文中宋"/>
        </w:rPr>
        <w:t>IOR=0</w:t>
      </w:r>
      <w:r>
        <w:rPr>
          <w:rFonts w:eastAsia="华文中宋" w:hint="eastAsia"/>
        </w:rPr>
        <w:t>），然后使存储器处于写状态（</w:t>
      </w:r>
      <w:r>
        <w:rPr>
          <w:rFonts w:eastAsia="华文中宋"/>
        </w:rPr>
        <w:t>WR=1</w:t>
      </w:r>
      <w:r>
        <w:rPr>
          <w:rFonts w:eastAsia="华文中宋" w:hint="eastAsia"/>
        </w:rPr>
        <w:t>，</w:t>
      </w:r>
      <w:r>
        <w:rPr>
          <w:rFonts w:eastAsia="华文中宋"/>
        </w:rPr>
        <w:t>RD=0</w:t>
      </w:r>
      <w:r>
        <w:rPr>
          <w:rFonts w:eastAsia="华文中宋" w:hint="eastAsia"/>
        </w:rPr>
        <w:t>，</w:t>
      </w:r>
      <w:r>
        <w:rPr>
          <w:rFonts w:eastAsia="华文中宋"/>
        </w:rPr>
        <w:t>IOM=0</w:t>
      </w:r>
      <w:r>
        <w:rPr>
          <w:rFonts w:eastAsia="华文中宋" w:hint="eastAsia"/>
        </w:rPr>
        <w:t>），按动</w:t>
      </w:r>
      <w:r>
        <w:rPr>
          <w:rFonts w:eastAsia="华文中宋"/>
        </w:rPr>
        <w:t>ST</w:t>
      </w:r>
      <w:r>
        <w:rPr>
          <w:rFonts w:eastAsia="华文中宋" w:hint="eastAsia"/>
        </w:rPr>
        <w:t>产生</w:t>
      </w:r>
      <w:r>
        <w:rPr>
          <w:rFonts w:eastAsia="华文中宋"/>
        </w:rPr>
        <w:t>T3</w:t>
      </w:r>
      <w:r>
        <w:rPr>
          <w:rFonts w:eastAsia="华文中宋" w:hint="eastAsia"/>
        </w:rPr>
        <w:t>脉冲，即将数据打入到存储器中。写存储器的流程如图</w:t>
      </w:r>
      <w:r w:rsidR="00B40BE3">
        <w:rPr>
          <w:rFonts w:eastAsia="华文中宋"/>
        </w:rPr>
        <w:t>2</w:t>
      </w:r>
      <w:r>
        <w:rPr>
          <w:rFonts w:eastAsia="华文中宋"/>
        </w:rPr>
        <w:t>-5</w:t>
      </w:r>
      <w:r>
        <w:rPr>
          <w:rFonts w:eastAsia="华文中宋" w:hint="eastAsia"/>
        </w:rPr>
        <w:t>所示（以向</w:t>
      </w:r>
      <w:r>
        <w:rPr>
          <w:rFonts w:eastAsia="华文中宋"/>
        </w:rPr>
        <w:t>00</w:t>
      </w:r>
      <w:r>
        <w:rPr>
          <w:rFonts w:eastAsia="华文中宋" w:hint="eastAsia"/>
        </w:rPr>
        <w:t>地址单元写入</w:t>
      </w:r>
      <w:r>
        <w:rPr>
          <w:rFonts w:eastAsia="华文中宋"/>
        </w:rPr>
        <w:t>11H</w:t>
      </w:r>
      <w:r>
        <w:rPr>
          <w:rFonts w:eastAsia="华文中宋" w:hint="eastAsia"/>
        </w:rPr>
        <w:t>为例）：</w:t>
      </w:r>
    </w:p>
    <w:p w:rsidR="00C30D9A" w:rsidRDefault="00B40BE3" w:rsidP="00C30D9A">
      <w:pPr>
        <w:jc w:val="center"/>
        <w:rPr>
          <w:rFonts w:eastAsia="华文中宋"/>
        </w:rPr>
      </w:pPr>
      <w:r>
        <w:rPr>
          <w:rFonts w:ascii="Times New Roman" w:eastAsia="宋体" w:hAnsi="Times New Roman" w:cs="Times New Roman"/>
          <w:szCs w:val="24"/>
        </w:rPr>
        <w:object w:dxaOrig="5250" w:dyaOrig="1620">
          <v:shape id="_x0000_i1036" type="#_x0000_t75" style="width:350.5pt;height:118.15pt;mso-position-horizontal-relative:page;mso-position-vertical-relative:page" o:ole="">
            <v:imagedata r:id="rId34" o:title=""/>
          </v:shape>
          <o:OLEObject Type="Embed" ProgID="Visio.Drawing.11" ShapeID="_x0000_i1036" DrawAspect="Content" ObjectID="_1666183337" r:id="rId35"/>
        </w:object>
      </w:r>
    </w:p>
    <w:p w:rsidR="00C30D9A" w:rsidRDefault="00C30D9A" w:rsidP="00C30D9A">
      <w:pPr>
        <w:pStyle w:val="a8"/>
      </w:pPr>
      <w:r>
        <w:rPr>
          <w:rFonts w:hint="eastAsia"/>
        </w:rPr>
        <w:t>图</w:t>
      </w:r>
      <w:r w:rsidR="00B40BE3">
        <w:t>2</w:t>
      </w:r>
      <w:r>
        <w:t xml:space="preserve">-5  </w:t>
      </w:r>
      <w:r>
        <w:rPr>
          <w:rFonts w:hint="eastAsia"/>
        </w:rPr>
        <w:t>写存储器流程图</w:t>
      </w:r>
    </w:p>
    <w:p w:rsidR="00C30D9A" w:rsidRDefault="00C30D9A" w:rsidP="00C30D9A">
      <w:pPr>
        <w:ind w:firstLineChars="200" w:firstLine="420"/>
        <w:rPr>
          <w:rFonts w:eastAsia="华文中宋"/>
        </w:rPr>
      </w:pPr>
      <w:r>
        <w:rPr>
          <w:rFonts w:eastAsia="华文中宋"/>
        </w:rPr>
        <w:t xml:space="preserve">(5) </w:t>
      </w:r>
      <w:r>
        <w:rPr>
          <w:rFonts w:eastAsia="华文中宋" w:hint="eastAsia"/>
        </w:rPr>
        <w:t>依次读出第</w:t>
      </w:r>
      <w:r>
        <w:rPr>
          <w:rFonts w:eastAsia="华文中宋"/>
        </w:rPr>
        <w:t>00</w:t>
      </w:r>
      <w:r>
        <w:rPr>
          <w:rFonts w:eastAsia="华文中宋" w:hint="eastAsia"/>
        </w:rPr>
        <w:t>、</w:t>
      </w:r>
      <w:r>
        <w:rPr>
          <w:rFonts w:eastAsia="华文中宋"/>
        </w:rPr>
        <w:t>01</w:t>
      </w:r>
      <w:r>
        <w:rPr>
          <w:rFonts w:eastAsia="华文中宋" w:hint="eastAsia"/>
        </w:rPr>
        <w:t>、</w:t>
      </w:r>
      <w:r>
        <w:rPr>
          <w:rFonts w:eastAsia="华文中宋"/>
        </w:rPr>
        <w:t>02</w:t>
      </w:r>
      <w:r>
        <w:rPr>
          <w:rFonts w:eastAsia="华文中宋" w:hint="eastAsia"/>
        </w:rPr>
        <w:t>、</w:t>
      </w:r>
      <w:r>
        <w:rPr>
          <w:rFonts w:eastAsia="华文中宋"/>
        </w:rPr>
        <w:t>03</w:t>
      </w:r>
      <w:r>
        <w:rPr>
          <w:rFonts w:eastAsia="华文中宋" w:hint="eastAsia"/>
        </w:rPr>
        <w:t>、</w:t>
      </w:r>
      <w:r>
        <w:rPr>
          <w:rFonts w:eastAsia="华文中宋"/>
        </w:rPr>
        <w:t>04</w:t>
      </w:r>
      <w:r>
        <w:rPr>
          <w:rFonts w:eastAsia="华文中宋" w:hint="eastAsia"/>
        </w:rPr>
        <w:t>号单元中的内容，观察上述各单元中的内容是否与前面写入的一致。同写操作类似，也要先给出地址，然后进行读，地址的给出和前面一样，而在进行读操作时，应先关闭</w:t>
      </w:r>
      <w:r>
        <w:rPr>
          <w:rFonts w:eastAsia="华文中宋"/>
        </w:rPr>
        <w:t>IN</w:t>
      </w:r>
      <w:r>
        <w:rPr>
          <w:rFonts w:eastAsia="华文中宋" w:hint="eastAsia"/>
        </w:rPr>
        <w:t>单元的输出（</w:t>
      </w:r>
      <w:r>
        <w:rPr>
          <w:rFonts w:eastAsia="华文中宋"/>
        </w:rPr>
        <w:t>IOR=1</w:t>
      </w:r>
      <w:r>
        <w:rPr>
          <w:rFonts w:eastAsia="华文中宋" w:hint="eastAsia"/>
        </w:rPr>
        <w:t>），然后使存储器处于读状态（</w:t>
      </w:r>
      <w:r>
        <w:rPr>
          <w:rFonts w:eastAsia="华文中宋"/>
        </w:rPr>
        <w:t>WR=0</w:t>
      </w:r>
      <w:r>
        <w:rPr>
          <w:rFonts w:eastAsia="华文中宋" w:hint="eastAsia"/>
        </w:rPr>
        <w:t>，</w:t>
      </w:r>
      <w:r>
        <w:rPr>
          <w:rFonts w:eastAsia="华文中宋"/>
        </w:rPr>
        <w:t>RD=1</w:t>
      </w:r>
      <w:r>
        <w:rPr>
          <w:rFonts w:eastAsia="华文中宋" w:hint="eastAsia"/>
        </w:rPr>
        <w:t>，</w:t>
      </w:r>
      <w:r>
        <w:rPr>
          <w:rFonts w:eastAsia="华文中宋"/>
        </w:rPr>
        <w:t>IOM=0</w:t>
      </w:r>
      <w:r>
        <w:rPr>
          <w:rFonts w:eastAsia="华文中宋" w:hint="eastAsia"/>
        </w:rPr>
        <w:t>），此时数据总线上的数即为从存储器当前地址中读出的数据内容。读存储器的流程如图</w:t>
      </w:r>
      <w:r w:rsidR="00AC63CC">
        <w:rPr>
          <w:rFonts w:eastAsia="华文中宋"/>
        </w:rPr>
        <w:t>2</w:t>
      </w:r>
      <w:r>
        <w:rPr>
          <w:rFonts w:eastAsia="华文中宋"/>
        </w:rPr>
        <w:t>-6</w:t>
      </w:r>
      <w:r>
        <w:rPr>
          <w:rFonts w:eastAsia="华文中宋" w:hint="eastAsia"/>
        </w:rPr>
        <w:t>所示（以从</w:t>
      </w:r>
      <w:r>
        <w:rPr>
          <w:rFonts w:eastAsia="华文中宋"/>
        </w:rPr>
        <w:t>00</w:t>
      </w:r>
      <w:r>
        <w:rPr>
          <w:rFonts w:eastAsia="华文中宋" w:hint="eastAsia"/>
        </w:rPr>
        <w:t>地址单元读出</w:t>
      </w:r>
      <w:r>
        <w:rPr>
          <w:rFonts w:eastAsia="华文中宋"/>
        </w:rPr>
        <w:t>11H</w:t>
      </w:r>
      <w:r>
        <w:rPr>
          <w:rFonts w:eastAsia="华文中宋" w:hint="eastAsia"/>
        </w:rPr>
        <w:t>为例）：</w:t>
      </w:r>
    </w:p>
    <w:p w:rsidR="00C30D9A" w:rsidRDefault="00B40BE3" w:rsidP="00C30D9A">
      <w:pPr>
        <w:jc w:val="center"/>
        <w:rPr>
          <w:rFonts w:eastAsia="华文中宋"/>
        </w:rPr>
      </w:pPr>
      <w:r>
        <w:rPr>
          <w:rFonts w:ascii="Times New Roman" w:eastAsia="宋体" w:hAnsi="Times New Roman" w:cs="Times New Roman"/>
          <w:szCs w:val="24"/>
        </w:rPr>
        <w:object w:dxaOrig="5420" w:dyaOrig="1670">
          <v:shape id="_x0000_i1037" type="#_x0000_t75" style="width:325.95pt;height:116pt;mso-position-horizontal-relative:page;mso-position-vertical-relative:page" o:ole="">
            <v:imagedata r:id="rId36" o:title=""/>
          </v:shape>
          <o:OLEObject Type="Embed" ProgID="Visio.Drawing.11" ShapeID="_x0000_i1037" DrawAspect="Content" ObjectID="_1666183338" r:id="rId37"/>
        </w:object>
      </w:r>
    </w:p>
    <w:p w:rsidR="00C30D9A" w:rsidRDefault="00C30D9A" w:rsidP="00C30D9A">
      <w:pPr>
        <w:pStyle w:val="a8"/>
      </w:pPr>
      <w:r>
        <w:rPr>
          <w:rFonts w:hint="eastAsia"/>
        </w:rPr>
        <w:t>图</w:t>
      </w:r>
      <w:r w:rsidR="00AC63CC">
        <w:t>2</w:t>
      </w:r>
      <w:r>
        <w:t xml:space="preserve">-6  </w:t>
      </w:r>
      <w:r>
        <w:rPr>
          <w:rFonts w:hint="eastAsia"/>
        </w:rPr>
        <w:t>读存储器流程图</w:t>
      </w:r>
    </w:p>
    <w:p w:rsidR="00C30D9A" w:rsidRDefault="00C30D9A" w:rsidP="00C30D9A">
      <w:pPr>
        <w:ind w:firstLineChars="200" w:firstLine="420"/>
        <w:rPr>
          <w:rFonts w:eastAsia="华文中宋"/>
        </w:rPr>
      </w:pPr>
      <w:r>
        <w:rPr>
          <w:rFonts w:eastAsia="华文中宋" w:hint="eastAsia"/>
        </w:rPr>
        <w:t>如果实验箱和</w:t>
      </w:r>
      <w:r>
        <w:rPr>
          <w:rFonts w:eastAsia="华文中宋"/>
        </w:rPr>
        <w:t>PC</w:t>
      </w:r>
      <w:r>
        <w:rPr>
          <w:rFonts w:eastAsia="华文中宋" w:hint="eastAsia"/>
        </w:rPr>
        <w:t>联机操作，则可通过软件中的数据通路图来观测实验结果（软件使用说明请看附录</w:t>
      </w:r>
      <w:r>
        <w:rPr>
          <w:rFonts w:eastAsia="华文中宋"/>
        </w:rPr>
        <w:t>1</w:t>
      </w:r>
      <w:r>
        <w:rPr>
          <w:rFonts w:eastAsia="华文中宋" w:hint="eastAsia"/>
        </w:rPr>
        <w:t>），方法是：打开软件，选择联机软件的“【实验】—【存储器实验】”，打开存储器实验的数据通路图，如图</w:t>
      </w:r>
      <w:r w:rsidR="00AC63CC">
        <w:rPr>
          <w:rFonts w:eastAsia="华文中宋"/>
        </w:rPr>
        <w:t>2</w:t>
      </w:r>
      <w:r>
        <w:rPr>
          <w:rFonts w:eastAsia="华文中宋"/>
        </w:rPr>
        <w:t>-7</w:t>
      </w:r>
      <w:r>
        <w:rPr>
          <w:rFonts w:eastAsia="华文中宋" w:hint="eastAsia"/>
        </w:rPr>
        <w:t>所示。</w:t>
      </w:r>
    </w:p>
    <w:p w:rsidR="00C30D9A" w:rsidRDefault="00C30D9A" w:rsidP="00C30D9A">
      <w:pPr>
        <w:ind w:firstLineChars="200" w:firstLine="420"/>
        <w:rPr>
          <w:rFonts w:eastAsia="华文中宋"/>
        </w:rPr>
      </w:pPr>
      <w:r>
        <w:rPr>
          <w:rFonts w:eastAsia="华文中宋" w:hint="eastAsia"/>
        </w:rPr>
        <w:t>进行上面的手动操作，每按动一次</w:t>
      </w:r>
      <w:r>
        <w:rPr>
          <w:rFonts w:eastAsia="华文中宋"/>
        </w:rPr>
        <w:t>ST</w:t>
      </w:r>
      <w:r>
        <w:rPr>
          <w:rFonts w:eastAsia="华文中宋" w:hint="eastAsia"/>
        </w:rPr>
        <w:t>按钮，数据通路图会有数据的流动，反映当前存储器所做的操作（即使是对存储器进行读，也应按动一次</w:t>
      </w:r>
      <w:r>
        <w:rPr>
          <w:rFonts w:eastAsia="华文中宋"/>
        </w:rPr>
        <w:t>ST</w:t>
      </w:r>
      <w:r>
        <w:rPr>
          <w:rFonts w:eastAsia="华文中宋" w:hint="eastAsia"/>
        </w:rPr>
        <w:t>按钮，数据通路图才会有数据流动），或在软件中选择“【调试】—【单周期】”，其作用相当于将时序单元的状态开关置为‘单步’档后按动了一次</w:t>
      </w:r>
      <w:r>
        <w:rPr>
          <w:rFonts w:eastAsia="华文中宋"/>
        </w:rPr>
        <w:t>ST</w:t>
      </w:r>
      <w:r>
        <w:rPr>
          <w:rFonts w:eastAsia="华文中宋" w:hint="eastAsia"/>
        </w:rPr>
        <w:t>按钮，数据通路图也会反映当前存储器所做的操作，借助于数据通路图，仔细分析</w:t>
      </w:r>
      <w:r>
        <w:rPr>
          <w:rFonts w:eastAsia="华文中宋"/>
        </w:rPr>
        <w:t>SRAM</w:t>
      </w:r>
      <w:r>
        <w:rPr>
          <w:rFonts w:eastAsia="华文中宋" w:hint="eastAsia"/>
        </w:rPr>
        <w:t>的读写过程。</w:t>
      </w:r>
    </w:p>
    <w:p w:rsidR="00C30D9A" w:rsidRDefault="00C30D9A" w:rsidP="00C30D9A">
      <w:pPr>
        <w:pStyle w:val="a8"/>
      </w:pPr>
      <w:r>
        <w:rPr>
          <w:b w:val="0"/>
          <w:bCs w:val="0"/>
          <w:noProof/>
        </w:rPr>
        <w:drawing>
          <wp:inline distT="0" distB="0" distL="0" distR="0" wp14:anchorId="215AD548" wp14:editId="34B4E3F4">
            <wp:extent cx="3321050" cy="2984500"/>
            <wp:effectExtent l="0" t="0" r="0" b="6350"/>
            <wp:docPr id="3" name="图片 3" descr="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1050" cy="2984500"/>
                    </a:xfrm>
                    <a:prstGeom prst="rect">
                      <a:avLst/>
                    </a:prstGeom>
                    <a:noFill/>
                    <a:ln>
                      <a:noFill/>
                    </a:ln>
                  </pic:spPr>
                </pic:pic>
              </a:graphicData>
            </a:graphic>
          </wp:inline>
        </w:drawing>
      </w:r>
    </w:p>
    <w:p w:rsidR="00C30D9A" w:rsidRDefault="00C30D9A" w:rsidP="00C30D9A">
      <w:pPr>
        <w:pStyle w:val="a8"/>
      </w:pPr>
      <w:r>
        <w:rPr>
          <w:rFonts w:hint="eastAsia"/>
        </w:rPr>
        <w:t>图</w:t>
      </w:r>
      <w:r w:rsidR="00AC63CC">
        <w:t>2</w:t>
      </w:r>
      <w:r>
        <w:t xml:space="preserve">-7  </w:t>
      </w:r>
      <w:r>
        <w:rPr>
          <w:rFonts w:hint="eastAsia"/>
        </w:rPr>
        <w:t>数据通路图</w:t>
      </w:r>
    </w:p>
    <w:p w:rsidR="00C30D9A" w:rsidRDefault="00CD4817" w:rsidP="00C30D9A">
      <w:pPr>
        <w:rPr>
          <w:rFonts w:eastAsia="华文中宋"/>
        </w:rPr>
      </w:pPr>
      <w:r>
        <w:rPr>
          <w:rFonts w:eastAsia="华文中宋" w:hint="eastAsia"/>
        </w:rPr>
        <w:t>五、实验结果</w:t>
      </w:r>
    </w:p>
    <w:p w:rsidR="00CD4817" w:rsidRDefault="00CD4817" w:rsidP="00C30D9A">
      <w:pPr>
        <w:rPr>
          <w:rFonts w:eastAsia="华文中宋"/>
        </w:rPr>
      </w:pPr>
    </w:p>
    <w:p w:rsidR="00CD4817" w:rsidRDefault="00CD4817" w:rsidP="00C30D9A">
      <w:pPr>
        <w:rPr>
          <w:rFonts w:eastAsia="华文中宋"/>
        </w:rPr>
      </w:pPr>
    </w:p>
    <w:p w:rsidR="00CD4817" w:rsidRDefault="00CD4817" w:rsidP="00C30D9A">
      <w:pPr>
        <w:rPr>
          <w:rFonts w:eastAsia="华文中宋"/>
        </w:rPr>
      </w:pPr>
    </w:p>
    <w:p w:rsidR="00CD4817" w:rsidRDefault="00CD4817" w:rsidP="00C30D9A">
      <w:pPr>
        <w:rPr>
          <w:rFonts w:eastAsia="华文中宋"/>
        </w:rPr>
      </w:pPr>
    </w:p>
    <w:p w:rsidR="00CD4817" w:rsidRDefault="00CD4817" w:rsidP="00C30D9A">
      <w:pPr>
        <w:rPr>
          <w:rFonts w:eastAsia="华文中宋"/>
        </w:rPr>
      </w:pPr>
    </w:p>
    <w:p w:rsidR="00CD4817" w:rsidRDefault="00CD4817" w:rsidP="00C30D9A">
      <w:pPr>
        <w:rPr>
          <w:rFonts w:eastAsia="华文中宋"/>
        </w:rPr>
      </w:pPr>
    </w:p>
    <w:p w:rsidR="009C064C" w:rsidRDefault="009C064C" w:rsidP="009C064C">
      <w:pPr>
        <w:pStyle w:val="1"/>
        <w:jc w:val="center"/>
      </w:pPr>
      <w:bookmarkStart w:id="70" w:name="_Toc182025228"/>
      <w:bookmarkStart w:id="71" w:name="_Toc179686701"/>
      <w:bookmarkStart w:id="72" w:name="_Toc179684367"/>
      <w:bookmarkStart w:id="73" w:name="_Toc179684184"/>
      <w:bookmarkStart w:id="74" w:name="_Toc179683952"/>
      <w:bookmarkStart w:id="75" w:name="_Toc179683830"/>
      <w:bookmarkStart w:id="76" w:name="_Toc179683276"/>
      <w:bookmarkStart w:id="77" w:name="_Toc177877189"/>
      <w:bookmarkStart w:id="78" w:name="_Toc198113821"/>
      <w:bookmarkStart w:id="79" w:name="_Toc182218497"/>
      <w:r>
        <w:rPr>
          <w:rFonts w:hint="eastAsia"/>
        </w:rPr>
        <w:lastRenderedPageBreak/>
        <w:t>实验</w:t>
      </w:r>
      <w:r w:rsidR="00262B79">
        <w:rPr>
          <w:rFonts w:hint="eastAsia"/>
        </w:rPr>
        <w:t>三</w:t>
      </w:r>
      <w:r>
        <w:t xml:space="preserve">  </w:t>
      </w:r>
      <w:r>
        <w:rPr>
          <w:rFonts w:hint="eastAsia"/>
        </w:rPr>
        <w:t>系统总线</w:t>
      </w:r>
      <w:bookmarkEnd w:id="70"/>
      <w:bookmarkEnd w:id="71"/>
      <w:bookmarkEnd w:id="72"/>
      <w:bookmarkEnd w:id="73"/>
      <w:bookmarkEnd w:id="74"/>
      <w:bookmarkEnd w:id="75"/>
      <w:bookmarkEnd w:id="76"/>
      <w:bookmarkEnd w:id="77"/>
      <w:r>
        <w:rPr>
          <w:rFonts w:hint="eastAsia"/>
        </w:rPr>
        <w:t>与总线接口</w:t>
      </w:r>
      <w:bookmarkEnd w:id="78"/>
      <w:bookmarkEnd w:id="79"/>
    </w:p>
    <w:p w:rsidR="009C064C" w:rsidRDefault="009C064C" w:rsidP="009C064C">
      <w:pPr>
        <w:ind w:firstLineChars="200" w:firstLine="420"/>
        <w:rPr>
          <w:rFonts w:eastAsia="华文中宋"/>
          <w:szCs w:val="21"/>
        </w:rPr>
      </w:pPr>
      <w:r>
        <w:rPr>
          <w:rFonts w:eastAsia="华文中宋" w:hint="eastAsia"/>
          <w:szCs w:val="21"/>
        </w:rPr>
        <w:t>总线是计算机中连接各个功能部件的纽带，是计算机各部件之间进行信息传输的公共通路。总线不只是一组简单的信号传输线，它还是一组协议。分时与共享是总线的两大特征。所谓共享，在总线上可以挂接多个部件，它们都可以使用这一信息通路来和其他部件传送信息。所谓分时，同一总线在同一时刻，只能有一个部件占领总线发送信息，其他部件要发送信息得在该部件发送完释放总线后才能申请使用。总线结构是决定计算机性能、功能、可扩展性和标准化程度的重要因素。</w:t>
      </w:r>
    </w:p>
    <w:p w:rsidR="009C064C" w:rsidRDefault="00B40BE3" w:rsidP="009C064C">
      <w:pPr>
        <w:pStyle w:val="3"/>
      </w:pPr>
      <w:r>
        <w:rPr>
          <w:rFonts w:hint="eastAsia"/>
        </w:rPr>
        <w:t>一、</w:t>
      </w:r>
      <w:r w:rsidR="009C064C">
        <w:rPr>
          <w:rFonts w:hint="eastAsia"/>
        </w:rPr>
        <w:t>实验目的</w:t>
      </w:r>
    </w:p>
    <w:p w:rsidR="009C064C" w:rsidRDefault="009C064C" w:rsidP="009C064C">
      <w:pPr>
        <w:ind w:firstLineChars="200" w:firstLine="420"/>
        <w:rPr>
          <w:rFonts w:eastAsia="华文中宋"/>
          <w:bCs/>
        </w:rPr>
      </w:pPr>
      <w:r>
        <w:rPr>
          <w:rFonts w:eastAsia="华文中宋"/>
          <w:bCs/>
        </w:rPr>
        <w:t>1</w:t>
      </w:r>
      <w:r>
        <w:rPr>
          <w:rFonts w:eastAsia="华文中宋" w:hint="eastAsia"/>
          <w:bCs/>
        </w:rPr>
        <w:t>．理解总线的概念及其特性。</w:t>
      </w:r>
    </w:p>
    <w:p w:rsidR="009C064C" w:rsidRDefault="009C064C" w:rsidP="009C064C">
      <w:pPr>
        <w:ind w:firstLineChars="200" w:firstLine="420"/>
        <w:rPr>
          <w:rFonts w:eastAsia="华文中宋"/>
          <w:bCs/>
        </w:rPr>
      </w:pPr>
      <w:r>
        <w:rPr>
          <w:rFonts w:eastAsia="华文中宋"/>
          <w:bCs/>
        </w:rPr>
        <w:t>2</w:t>
      </w:r>
      <w:r>
        <w:rPr>
          <w:rFonts w:eastAsia="华文中宋" w:hint="eastAsia"/>
          <w:bCs/>
        </w:rPr>
        <w:t>．掌握控制总线的功能和应用。</w:t>
      </w:r>
    </w:p>
    <w:p w:rsidR="009C064C" w:rsidRDefault="00B40BE3" w:rsidP="009C064C">
      <w:pPr>
        <w:pStyle w:val="3"/>
      </w:pPr>
      <w:r>
        <w:rPr>
          <w:rFonts w:hint="eastAsia"/>
        </w:rPr>
        <w:t>二、</w:t>
      </w:r>
      <w:r w:rsidR="009C064C">
        <w:rPr>
          <w:rFonts w:hint="eastAsia"/>
        </w:rPr>
        <w:t>实验设备</w:t>
      </w:r>
    </w:p>
    <w:p w:rsidR="009C064C" w:rsidRDefault="009C064C" w:rsidP="009C064C">
      <w:pPr>
        <w:ind w:firstLineChars="200" w:firstLine="420"/>
        <w:rPr>
          <w:rFonts w:eastAsia="华文中宋"/>
        </w:rPr>
      </w:pPr>
      <w:r>
        <w:rPr>
          <w:rFonts w:eastAsia="华文中宋"/>
        </w:rPr>
        <w:t>PC</w:t>
      </w:r>
      <w:r>
        <w:rPr>
          <w:rFonts w:eastAsia="华文中宋" w:hint="eastAsia"/>
        </w:rPr>
        <w:t>机一台，</w:t>
      </w:r>
      <w:r>
        <w:rPr>
          <w:rFonts w:eastAsia="华文中宋"/>
        </w:rPr>
        <w:t>TD-CMA</w:t>
      </w:r>
      <w:r>
        <w:rPr>
          <w:rFonts w:eastAsia="华文中宋" w:hint="eastAsia"/>
        </w:rPr>
        <w:t>实验系统一套。</w:t>
      </w:r>
    </w:p>
    <w:p w:rsidR="009C064C" w:rsidRDefault="00B40BE3" w:rsidP="009C064C">
      <w:pPr>
        <w:pStyle w:val="3"/>
      </w:pPr>
      <w:r>
        <w:rPr>
          <w:rFonts w:hint="eastAsia"/>
        </w:rPr>
        <w:t>三、</w:t>
      </w:r>
      <w:r w:rsidR="009C064C">
        <w:rPr>
          <w:rFonts w:hint="eastAsia"/>
        </w:rPr>
        <w:t>实验原理</w:t>
      </w:r>
    </w:p>
    <w:p w:rsidR="009C064C" w:rsidRDefault="009C064C" w:rsidP="009C064C">
      <w:pPr>
        <w:ind w:firstLineChars="200" w:firstLine="420"/>
        <w:rPr>
          <w:rFonts w:eastAsia="华文中宋"/>
        </w:rPr>
      </w:pPr>
      <w:r>
        <w:rPr>
          <w:rFonts w:eastAsia="华文中宋" w:hint="eastAsia"/>
        </w:rPr>
        <w:t>由于存储器和输入、输出设备最终是要挂接到外部总线上，所以需要外部总线提供数据信号、地址信号以及控制信号。在该实验平台中，外部总线分为数据总线、地址总线、和控制总线，分别为外设提供上述信号。外部总线和</w:t>
      </w:r>
      <w:r>
        <w:rPr>
          <w:rFonts w:eastAsia="华文中宋"/>
        </w:rPr>
        <w:t>CPU</w:t>
      </w:r>
      <w:r>
        <w:rPr>
          <w:rFonts w:eastAsia="华文中宋" w:hint="eastAsia"/>
        </w:rPr>
        <w:t>内总线之间通过三态门连接，同时实现了内外总线的分离和对于数据流向的控制。地址总线可以为外部设备提供地址信号和片选信号。由地址总线的高位进行译码，系统的</w:t>
      </w:r>
      <w:r>
        <w:rPr>
          <w:rFonts w:eastAsia="华文中宋"/>
        </w:rPr>
        <w:t>I/O</w:t>
      </w:r>
      <w:r>
        <w:rPr>
          <w:rFonts w:eastAsia="华文中宋" w:hint="eastAsia"/>
        </w:rPr>
        <w:t>地址译码原理见图</w:t>
      </w:r>
      <w:r w:rsidR="00262B79">
        <w:rPr>
          <w:rFonts w:eastAsia="华文中宋" w:hint="eastAsia"/>
        </w:rPr>
        <w:t>3</w:t>
      </w:r>
      <w:r>
        <w:rPr>
          <w:rFonts w:eastAsia="华文中宋"/>
        </w:rPr>
        <w:t>-1</w:t>
      </w:r>
      <w:r>
        <w:rPr>
          <w:rFonts w:eastAsia="华文中宋" w:hint="eastAsia"/>
        </w:rPr>
        <w:t>（在地址总线单元）。由于使用</w:t>
      </w:r>
      <w:r>
        <w:rPr>
          <w:rFonts w:eastAsia="华文中宋"/>
        </w:rPr>
        <w:t>A6</w:t>
      </w:r>
      <w:r>
        <w:rPr>
          <w:rFonts w:eastAsia="华文中宋" w:hint="eastAsia"/>
        </w:rPr>
        <w:t>、</w:t>
      </w:r>
      <w:r>
        <w:rPr>
          <w:rFonts w:eastAsia="华文中宋"/>
        </w:rPr>
        <w:t>A7</w:t>
      </w:r>
      <w:r>
        <w:rPr>
          <w:rFonts w:eastAsia="华文中宋" w:hint="eastAsia"/>
        </w:rPr>
        <w:t>进行译码，</w:t>
      </w:r>
      <w:r>
        <w:rPr>
          <w:rFonts w:eastAsia="华文中宋"/>
        </w:rPr>
        <w:t xml:space="preserve"> I/O</w:t>
      </w:r>
      <w:r>
        <w:rPr>
          <w:rFonts w:eastAsia="华文中宋" w:hint="eastAsia"/>
        </w:rPr>
        <w:t>地址空间被分为四个区，如表</w:t>
      </w:r>
      <w:r w:rsidR="00262B79">
        <w:rPr>
          <w:rFonts w:eastAsia="华文中宋" w:hint="eastAsia"/>
        </w:rPr>
        <w:t>3</w:t>
      </w:r>
      <w:r>
        <w:rPr>
          <w:rFonts w:eastAsia="华文中宋"/>
        </w:rPr>
        <w:t>-1</w:t>
      </w:r>
      <w:r>
        <w:rPr>
          <w:rFonts w:eastAsia="华文中宋" w:hint="eastAsia"/>
        </w:rPr>
        <w:t>所示：</w:t>
      </w:r>
    </w:p>
    <w:p w:rsidR="009C064C" w:rsidRDefault="009C064C" w:rsidP="009C064C">
      <w:pPr>
        <w:ind w:firstLineChars="200" w:firstLine="420"/>
        <w:rPr>
          <w:rFonts w:eastAsia="华文中宋"/>
        </w:rPr>
      </w:pPr>
    </w:p>
    <w:p w:rsidR="009C064C" w:rsidRDefault="009C064C" w:rsidP="009C064C">
      <w:pPr>
        <w:jc w:val="center"/>
        <w:rPr>
          <w:rFonts w:eastAsia="华文中宋"/>
        </w:rPr>
      </w:pPr>
      <w:r>
        <w:rPr>
          <w:rFonts w:ascii="Times New Roman" w:eastAsia="华文中宋" w:hAnsi="Times New Roman" w:cs="Times New Roman"/>
          <w:szCs w:val="24"/>
        </w:rPr>
        <w:object w:dxaOrig="2940" w:dyaOrig="1820">
          <v:shape id="_x0000_i1038" type="#_x0000_t75" style="width:146.6pt;height:90.95pt;mso-position-horizontal-relative:page;mso-position-vertical-relative:page" o:ole="">
            <v:imagedata r:id="rId39" o:title=""/>
          </v:shape>
          <o:OLEObject Type="Embed" ProgID="Visio.Drawing.6" ShapeID="_x0000_i1038" DrawAspect="Content" ObjectID="_1666183339" r:id="rId40"/>
        </w:object>
      </w:r>
    </w:p>
    <w:p w:rsidR="009C064C" w:rsidRDefault="009C064C" w:rsidP="009C064C">
      <w:pPr>
        <w:pStyle w:val="a8"/>
      </w:pPr>
      <w:r>
        <w:rPr>
          <w:rFonts w:hint="eastAsia"/>
        </w:rPr>
        <w:t>图</w:t>
      </w:r>
      <w:r w:rsidR="00262B79">
        <w:rPr>
          <w:rFonts w:hint="eastAsia"/>
        </w:rPr>
        <w:t>3</w:t>
      </w:r>
      <w:r>
        <w:t>-1  I/O</w:t>
      </w:r>
      <w:r>
        <w:rPr>
          <w:rFonts w:hint="eastAsia"/>
        </w:rPr>
        <w:t>地址译码原理图</w:t>
      </w:r>
    </w:p>
    <w:p w:rsidR="009C064C" w:rsidRDefault="009C064C" w:rsidP="009C064C">
      <w:pPr>
        <w:pStyle w:val="a8"/>
      </w:pPr>
      <w:r>
        <w:rPr>
          <w:rFonts w:hint="eastAsia"/>
        </w:rPr>
        <w:t>表</w:t>
      </w:r>
      <w:r w:rsidR="00262B79">
        <w:rPr>
          <w:rFonts w:hint="eastAsia"/>
        </w:rPr>
        <w:t>3</w:t>
      </w:r>
      <w:r>
        <w:t>-1  I/O</w:t>
      </w:r>
      <w:r>
        <w:rPr>
          <w:rFonts w:hint="eastAsia"/>
        </w:rPr>
        <w:t>地址空间分配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1800"/>
      </w:tblGrid>
      <w:tr w:rsidR="009C064C" w:rsidTr="00B40BE3">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A</w:t>
            </w:r>
            <w:smartTag w:uri="urn:schemas-microsoft-com:office:smarttags" w:element="chmetcnv">
              <w:smartTagPr>
                <w:attr w:name="TCSC" w:val="0"/>
                <w:attr w:name="NumberType" w:val="1"/>
                <w:attr w:name="Negative" w:val="False"/>
                <w:attr w:name="HasSpace" w:val="True"/>
                <w:attr w:name="SourceValue" w:val="7"/>
                <w:attr w:name="UnitName" w:val="a"/>
              </w:smartTagPr>
              <w:r>
                <w:rPr>
                  <w:rFonts w:eastAsia="华文中宋"/>
                </w:rPr>
                <w:t>7  A</w:t>
              </w:r>
            </w:smartTag>
            <w:r>
              <w:rPr>
                <w:rFonts w:eastAsia="华文中宋"/>
              </w:rPr>
              <w:t>6</w:t>
            </w:r>
          </w:p>
        </w:tc>
        <w:tc>
          <w:tcPr>
            <w:tcW w:w="144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hint="eastAsia"/>
              </w:rPr>
              <w:t>选定</w:t>
            </w:r>
          </w:p>
        </w:tc>
        <w:tc>
          <w:tcPr>
            <w:tcW w:w="180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hint="eastAsia"/>
              </w:rPr>
              <w:t>地址空间</w:t>
            </w:r>
          </w:p>
        </w:tc>
      </w:tr>
      <w:tr w:rsidR="009C064C" w:rsidTr="00B40BE3">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00</w:t>
            </w:r>
          </w:p>
        </w:tc>
        <w:tc>
          <w:tcPr>
            <w:tcW w:w="144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IOY0</w:t>
            </w:r>
          </w:p>
        </w:tc>
        <w:tc>
          <w:tcPr>
            <w:tcW w:w="180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00</w:t>
            </w:r>
            <w:smartTag w:uri="urn:schemas-microsoft-com:office:smarttags" w:element="chmetcnv">
              <w:smartTagPr>
                <w:attr w:name="TCSC" w:val="0"/>
                <w:attr w:name="NumberType" w:val="1"/>
                <w:attr w:name="Negative" w:val="True"/>
                <w:attr w:name="HasSpace" w:val="False"/>
                <w:attr w:name="SourceValue" w:val="3"/>
                <w:attr w:name="UnitName" w:val="F"/>
              </w:smartTagPr>
              <w:r>
                <w:rPr>
                  <w:rFonts w:eastAsia="华文中宋"/>
                </w:rPr>
                <w:t>-3F</w:t>
              </w:r>
            </w:smartTag>
          </w:p>
        </w:tc>
      </w:tr>
      <w:tr w:rsidR="009C064C" w:rsidTr="00B40BE3">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01</w:t>
            </w:r>
          </w:p>
        </w:tc>
        <w:tc>
          <w:tcPr>
            <w:tcW w:w="144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IOY1</w:t>
            </w:r>
          </w:p>
        </w:tc>
        <w:tc>
          <w:tcPr>
            <w:tcW w:w="180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40</w:t>
            </w:r>
            <w:smartTag w:uri="urn:schemas-microsoft-com:office:smarttags" w:element="chmetcnv">
              <w:smartTagPr>
                <w:attr w:name="TCSC" w:val="0"/>
                <w:attr w:name="NumberType" w:val="1"/>
                <w:attr w:name="Negative" w:val="True"/>
                <w:attr w:name="HasSpace" w:val="False"/>
                <w:attr w:name="SourceValue" w:val="7"/>
                <w:attr w:name="UnitName" w:val="F"/>
              </w:smartTagPr>
              <w:r>
                <w:rPr>
                  <w:rFonts w:eastAsia="华文中宋"/>
                </w:rPr>
                <w:t>-7F</w:t>
              </w:r>
            </w:smartTag>
          </w:p>
        </w:tc>
      </w:tr>
      <w:tr w:rsidR="009C064C" w:rsidTr="00B40BE3">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10</w:t>
            </w:r>
          </w:p>
        </w:tc>
        <w:tc>
          <w:tcPr>
            <w:tcW w:w="144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IOY2</w:t>
            </w:r>
          </w:p>
        </w:tc>
        <w:tc>
          <w:tcPr>
            <w:tcW w:w="180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80-BF</w:t>
            </w:r>
          </w:p>
        </w:tc>
      </w:tr>
      <w:tr w:rsidR="009C064C" w:rsidTr="00B40BE3">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11</w:t>
            </w:r>
          </w:p>
        </w:tc>
        <w:tc>
          <w:tcPr>
            <w:tcW w:w="144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IOY3</w:t>
            </w:r>
          </w:p>
        </w:tc>
        <w:tc>
          <w:tcPr>
            <w:tcW w:w="1800" w:type="dxa"/>
            <w:tcBorders>
              <w:top w:val="single" w:sz="4" w:space="0" w:color="auto"/>
              <w:left w:val="single" w:sz="4" w:space="0" w:color="auto"/>
              <w:bottom w:val="single" w:sz="4" w:space="0" w:color="auto"/>
              <w:right w:val="single" w:sz="4" w:space="0" w:color="auto"/>
            </w:tcBorders>
            <w:vAlign w:val="center"/>
            <w:hideMark/>
          </w:tcPr>
          <w:p w:rsidR="009C064C" w:rsidRDefault="009C064C" w:rsidP="00B40BE3">
            <w:pPr>
              <w:jc w:val="center"/>
              <w:rPr>
                <w:rFonts w:eastAsia="华文中宋"/>
                <w:szCs w:val="24"/>
              </w:rPr>
            </w:pPr>
            <w:r>
              <w:rPr>
                <w:rFonts w:eastAsia="华文中宋"/>
              </w:rPr>
              <w:t>C0-FF</w:t>
            </w:r>
          </w:p>
        </w:tc>
      </w:tr>
    </w:tbl>
    <w:p w:rsidR="009C064C" w:rsidRDefault="009C064C" w:rsidP="009C064C">
      <w:pPr>
        <w:rPr>
          <w:rFonts w:ascii="Times New Roman" w:eastAsia="华文中宋" w:hAnsi="Times New Roman" w:cs="Times New Roman"/>
        </w:rPr>
      </w:pPr>
    </w:p>
    <w:p w:rsidR="009C064C" w:rsidRDefault="009C064C" w:rsidP="009C064C">
      <w:pPr>
        <w:ind w:firstLineChars="200" w:firstLine="420"/>
        <w:rPr>
          <w:rFonts w:eastAsia="华文中宋"/>
        </w:rPr>
      </w:pPr>
      <w:r>
        <w:rPr>
          <w:rFonts w:eastAsia="华文中宋" w:hint="eastAsia"/>
        </w:rPr>
        <w:t>为了实现对于</w:t>
      </w:r>
      <w:r>
        <w:rPr>
          <w:rFonts w:eastAsia="华文中宋"/>
        </w:rPr>
        <w:t>MEM</w:t>
      </w:r>
      <w:r>
        <w:rPr>
          <w:rFonts w:eastAsia="华文中宋" w:hint="eastAsia"/>
        </w:rPr>
        <w:t>和外设的读写操作，还需要一个读写控制逻辑，使得</w:t>
      </w:r>
      <w:r>
        <w:rPr>
          <w:rFonts w:eastAsia="华文中宋"/>
        </w:rPr>
        <w:t>CPU</w:t>
      </w:r>
      <w:r>
        <w:rPr>
          <w:rFonts w:eastAsia="华文中宋" w:hint="eastAsia"/>
        </w:rPr>
        <w:t>能控制</w:t>
      </w:r>
      <w:r>
        <w:rPr>
          <w:rFonts w:eastAsia="华文中宋"/>
        </w:rPr>
        <w:t>MEM</w:t>
      </w:r>
      <w:r>
        <w:rPr>
          <w:rFonts w:eastAsia="华文中宋" w:hint="eastAsia"/>
        </w:rPr>
        <w:t>和</w:t>
      </w:r>
      <w:r>
        <w:rPr>
          <w:rFonts w:eastAsia="华文中宋"/>
        </w:rPr>
        <w:t>I/O</w:t>
      </w:r>
      <w:r>
        <w:rPr>
          <w:rFonts w:eastAsia="华文中宋" w:hint="eastAsia"/>
        </w:rPr>
        <w:t>设备的读写，实验中的读写控制逻辑如图</w:t>
      </w:r>
      <w:r w:rsidR="00262B79">
        <w:rPr>
          <w:rFonts w:eastAsia="华文中宋" w:hint="eastAsia"/>
        </w:rPr>
        <w:t>3</w:t>
      </w:r>
      <w:r>
        <w:rPr>
          <w:rFonts w:eastAsia="华文中宋"/>
        </w:rPr>
        <w:t>-2</w:t>
      </w:r>
      <w:r>
        <w:rPr>
          <w:rFonts w:eastAsia="华文中宋" w:hint="eastAsia"/>
        </w:rPr>
        <w:t>所示，由于</w:t>
      </w:r>
      <w:r>
        <w:rPr>
          <w:rFonts w:eastAsia="华文中宋"/>
        </w:rPr>
        <w:t>T3</w:t>
      </w:r>
      <w:r>
        <w:rPr>
          <w:rFonts w:eastAsia="华文中宋" w:hint="eastAsia"/>
        </w:rPr>
        <w:t>的参与，可以保证写脉宽与</w:t>
      </w:r>
      <w:r>
        <w:rPr>
          <w:rFonts w:eastAsia="华文中宋"/>
        </w:rPr>
        <w:t>T3</w:t>
      </w:r>
      <w:r>
        <w:rPr>
          <w:rFonts w:eastAsia="华文中宋" w:hint="eastAsia"/>
        </w:rPr>
        <w:t>一致，</w:t>
      </w:r>
      <w:r>
        <w:rPr>
          <w:rFonts w:eastAsia="华文中宋"/>
        </w:rPr>
        <w:t>T3</w:t>
      </w:r>
      <w:r>
        <w:rPr>
          <w:rFonts w:eastAsia="华文中宋" w:hint="eastAsia"/>
        </w:rPr>
        <w:t>由时序单元的</w:t>
      </w:r>
      <w:r>
        <w:rPr>
          <w:rFonts w:eastAsia="华文中宋"/>
        </w:rPr>
        <w:t>TS3</w:t>
      </w:r>
      <w:r>
        <w:rPr>
          <w:rFonts w:eastAsia="华文中宋" w:hint="eastAsia"/>
        </w:rPr>
        <w:t>给出。</w:t>
      </w:r>
      <w:r>
        <w:rPr>
          <w:rFonts w:eastAsia="华文中宋"/>
        </w:rPr>
        <w:t>IOM</w:t>
      </w:r>
      <w:r>
        <w:rPr>
          <w:rFonts w:eastAsia="华文中宋" w:hint="eastAsia"/>
        </w:rPr>
        <w:t>用来选择是对</w:t>
      </w:r>
      <w:r>
        <w:rPr>
          <w:rFonts w:eastAsia="华文中宋"/>
        </w:rPr>
        <w:t>I/O</w:t>
      </w:r>
      <w:r>
        <w:rPr>
          <w:rFonts w:eastAsia="华文中宋" w:hint="eastAsia"/>
        </w:rPr>
        <w:t>设备还是对</w:t>
      </w:r>
      <w:r>
        <w:rPr>
          <w:rFonts w:eastAsia="华文中宋"/>
        </w:rPr>
        <w:t>MEM</w:t>
      </w:r>
      <w:r>
        <w:rPr>
          <w:rFonts w:eastAsia="华文中宋" w:hint="eastAsia"/>
        </w:rPr>
        <w:t>进行读写操作，</w:t>
      </w:r>
      <w:r>
        <w:rPr>
          <w:rFonts w:eastAsia="华文中宋"/>
        </w:rPr>
        <w:t>IOM=1</w:t>
      </w:r>
      <w:r>
        <w:rPr>
          <w:rFonts w:eastAsia="华文中宋" w:hint="eastAsia"/>
        </w:rPr>
        <w:t>时对</w:t>
      </w:r>
      <w:r>
        <w:rPr>
          <w:rFonts w:eastAsia="华文中宋"/>
        </w:rPr>
        <w:t>I/O</w:t>
      </w:r>
      <w:r>
        <w:rPr>
          <w:rFonts w:eastAsia="华文中宋" w:hint="eastAsia"/>
        </w:rPr>
        <w:t>设备进行读写操作，</w:t>
      </w:r>
      <w:r>
        <w:rPr>
          <w:rFonts w:eastAsia="华文中宋"/>
        </w:rPr>
        <w:t>IOM=0</w:t>
      </w:r>
      <w:r>
        <w:rPr>
          <w:rFonts w:eastAsia="华文中宋" w:hint="eastAsia"/>
        </w:rPr>
        <w:t>时对</w:t>
      </w:r>
      <w:r>
        <w:rPr>
          <w:rFonts w:eastAsia="华文中宋"/>
        </w:rPr>
        <w:t>MEM</w:t>
      </w:r>
      <w:r>
        <w:rPr>
          <w:rFonts w:eastAsia="华文中宋" w:hint="eastAsia"/>
        </w:rPr>
        <w:t>进行读写操作。</w:t>
      </w:r>
      <w:r>
        <w:rPr>
          <w:rFonts w:eastAsia="华文中宋"/>
        </w:rPr>
        <w:t>RD=1</w:t>
      </w:r>
      <w:r>
        <w:rPr>
          <w:rFonts w:eastAsia="华文中宋" w:hint="eastAsia"/>
        </w:rPr>
        <w:t>时为读，</w:t>
      </w:r>
      <w:r>
        <w:rPr>
          <w:rFonts w:eastAsia="华文中宋"/>
        </w:rPr>
        <w:t>WR=1</w:t>
      </w:r>
      <w:r>
        <w:rPr>
          <w:rFonts w:eastAsia="华文中宋" w:hint="eastAsia"/>
        </w:rPr>
        <w:t>时为写。</w:t>
      </w:r>
    </w:p>
    <w:p w:rsidR="009C064C" w:rsidRDefault="00C92E30" w:rsidP="009C064C">
      <w:pPr>
        <w:jc w:val="center"/>
        <w:rPr>
          <w:rFonts w:eastAsia="华文中宋"/>
        </w:rPr>
      </w:pPr>
      <w:r>
        <w:rPr>
          <w:rFonts w:ascii="Times New Roman" w:eastAsia="华文中宋" w:hAnsi="Times New Roman" w:cs="Times New Roman"/>
          <w:szCs w:val="24"/>
        </w:rPr>
        <w:object w:dxaOrig="2800" w:dyaOrig="2230">
          <v:shape id="_x0000_i1039" type="#_x0000_t75" style="width:173.3pt;height:125.05pt;mso-position-horizontal-relative:page;mso-position-vertical-relative:page" o:ole="">
            <v:imagedata r:id="rId41" o:title=""/>
          </v:shape>
          <o:OLEObject Type="Embed" ProgID="Visio.Drawing.6" ShapeID="_x0000_i1039" DrawAspect="Content" ObjectID="_1666183340" r:id="rId42"/>
        </w:object>
      </w:r>
    </w:p>
    <w:p w:rsidR="009C064C" w:rsidRDefault="009C064C" w:rsidP="009C064C">
      <w:pPr>
        <w:pStyle w:val="a8"/>
      </w:pPr>
      <w:r>
        <w:rPr>
          <w:rFonts w:hint="eastAsia"/>
        </w:rPr>
        <w:t>图</w:t>
      </w:r>
      <w:r w:rsidR="00262B79">
        <w:rPr>
          <w:rFonts w:hint="eastAsia"/>
        </w:rPr>
        <w:t>3</w:t>
      </w:r>
      <w:r>
        <w:t xml:space="preserve">-2  </w:t>
      </w:r>
      <w:r>
        <w:rPr>
          <w:rFonts w:hint="eastAsia"/>
        </w:rPr>
        <w:t>读写控制逻辑</w:t>
      </w:r>
    </w:p>
    <w:p w:rsidR="009C064C" w:rsidRDefault="009C064C" w:rsidP="009C064C">
      <w:pPr>
        <w:ind w:firstLineChars="100" w:firstLine="210"/>
        <w:rPr>
          <w:bCs/>
        </w:rPr>
      </w:pPr>
      <w:r>
        <w:rPr>
          <w:rFonts w:eastAsia="华文中宋"/>
          <w:bCs/>
        </w:rPr>
        <w:t xml:space="preserve">  </w:t>
      </w:r>
      <w:r>
        <w:rPr>
          <w:rFonts w:eastAsia="华文中宋" w:hint="eastAsia"/>
          <w:bCs/>
        </w:rPr>
        <w:t>在理解读写控制逻辑的基础上我们设计一个总线传输的实验。实验所用总线传输实验框图如图</w:t>
      </w:r>
      <w:r w:rsidR="00262B79">
        <w:rPr>
          <w:rFonts w:eastAsia="华文中宋" w:hint="eastAsia"/>
          <w:bCs/>
        </w:rPr>
        <w:t>3</w:t>
      </w:r>
      <w:r>
        <w:rPr>
          <w:rFonts w:eastAsia="华文中宋"/>
          <w:bCs/>
        </w:rPr>
        <w:t>-3</w:t>
      </w:r>
      <w:r>
        <w:rPr>
          <w:rFonts w:eastAsia="华文中宋" w:hint="eastAsia"/>
          <w:bCs/>
        </w:rPr>
        <w:t>所示，它将几种不同的设备挂至总线上，有存储器、输入设备、输出设备、寄存器。这些设备都需要有三态输出控制，按照传输要求恰当有序的控制它们，就可实现总线信息传输。</w:t>
      </w:r>
    </w:p>
    <w:p w:rsidR="009C064C" w:rsidRDefault="00C92E30" w:rsidP="009C064C">
      <w:pPr>
        <w:ind w:firstLineChars="100" w:firstLine="210"/>
        <w:jc w:val="center"/>
        <w:rPr>
          <w:bCs/>
        </w:rPr>
      </w:pPr>
      <w:r>
        <w:rPr>
          <w:rFonts w:ascii="Times New Roman" w:eastAsia="宋体" w:hAnsi="Times New Roman" w:cs="Times New Roman"/>
          <w:szCs w:val="24"/>
        </w:rPr>
        <w:object w:dxaOrig="6170" w:dyaOrig="2470">
          <v:shape id="_x0000_i1040" type="#_x0000_t75" style="width:397.95pt;height:147.9pt;mso-position-horizontal-relative:page;mso-position-vertical-relative:page" o:ole="">
            <v:imagedata r:id="rId43" o:title=""/>
          </v:shape>
          <o:OLEObject Type="Embed" ProgID="Visio.Drawing.11" ShapeID="_x0000_i1040" DrawAspect="Content" ObjectID="_1666183341" r:id="rId44"/>
        </w:object>
      </w:r>
    </w:p>
    <w:p w:rsidR="009C064C" w:rsidRDefault="009C064C" w:rsidP="009C064C">
      <w:pPr>
        <w:pStyle w:val="a8"/>
      </w:pPr>
      <w:r>
        <w:rPr>
          <w:rFonts w:hint="eastAsia"/>
        </w:rPr>
        <w:t>图</w:t>
      </w:r>
      <w:r w:rsidR="00262B79">
        <w:rPr>
          <w:rFonts w:hint="eastAsia"/>
        </w:rPr>
        <w:t>3</w:t>
      </w:r>
      <w:r>
        <w:t xml:space="preserve">-3  </w:t>
      </w:r>
      <w:r>
        <w:rPr>
          <w:rFonts w:hint="eastAsia"/>
        </w:rPr>
        <w:t>总线传输实验框图</w:t>
      </w:r>
    </w:p>
    <w:p w:rsidR="009C064C" w:rsidRDefault="00B40BE3" w:rsidP="009C064C">
      <w:pPr>
        <w:pStyle w:val="3"/>
      </w:pPr>
      <w:r>
        <w:rPr>
          <w:rFonts w:hint="eastAsia"/>
        </w:rPr>
        <w:t>四、</w:t>
      </w:r>
      <w:r w:rsidR="009C064C">
        <w:rPr>
          <w:rFonts w:hint="eastAsia"/>
        </w:rPr>
        <w:t>实验步骤</w:t>
      </w:r>
    </w:p>
    <w:p w:rsidR="009C064C" w:rsidRDefault="009C064C" w:rsidP="00101190">
      <w:pPr>
        <w:ind w:firstLineChars="100" w:firstLine="210"/>
        <w:rPr>
          <w:rFonts w:eastAsia="华文中宋"/>
          <w:bCs/>
        </w:rPr>
      </w:pPr>
      <w:r>
        <w:rPr>
          <w:rFonts w:eastAsia="华文中宋" w:hint="eastAsia"/>
          <w:bCs/>
        </w:rPr>
        <w:t>基本输入输出功能的总线接口实验。</w:t>
      </w:r>
    </w:p>
    <w:p w:rsidR="009C064C" w:rsidRDefault="009C064C" w:rsidP="009C064C">
      <w:pPr>
        <w:rPr>
          <w:rFonts w:eastAsia="华文中宋"/>
          <w:bCs/>
        </w:rPr>
      </w:pPr>
      <w:r>
        <w:rPr>
          <w:rFonts w:eastAsia="华文中宋"/>
          <w:bCs/>
        </w:rPr>
        <w:t xml:space="preserve">  </w:t>
      </w:r>
      <w:r>
        <w:rPr>
          <w:rFonts w:eastAsia="华文中宋" w:hint="eastAsia"/>
          <w:bCs/>
        </w:rPr>
        <w:t>（</w:t>
      </w:r>
      <w:r>
        <w:rPr>
          <w:rFonts w:eastAsia="华文中宋"/>
          <w:bCs/>
        </w:rPr>
        <w:t>1</w:t>
      </w:r>
      <w:r>
        <w:rPr>
          <w:rFonts w:eastAsia="华文中宋" w:hint="eastAsia"/>
          <w:bCs/>
        </w:rPr>
        <w:t>）根据挂在总线上的几个基本部件，设计一个简单的流程：</w:t>
      </w:r>
    </w:p>
    <w:p w:rsidR="009C064C" w:rsidRDefault="009C064C" w:rsidP="009C064C">
      <w:pPr>
        <w:ind w:firstLineChars="200" w:firstLine="420"/>
        <w:rPr>
          <w:rFonts w:eastAsia="华文中宋"/>
          <w:bCs/>
        </w:rPr>
      </w:pPr>
      <w:r>
        <w:rPr>
          <w:rFonts w:eastAsia="华文中宋" w:hint="eastAsia"/>
          <w:bCs/>
        </w:rPr>
        <w:t>①</w:t>
      </w:r>
      <w:r>
        <w:rPr>
          <w:rFonts w:eastAsia="华文中宋"/>
          <w:bCs/>
        </w:rPr>
        <w:t xml:space="preserve"> </w:t>
      </w:r>
      <w:r>
        <w:rPr>
          <w:rFonts w:eastAsia="华文中宋" w:hint="eastAsia"/>
          <w:bCs/>
        </w:rPr>
        <w:t>输入设备将一个数打入</w:t>
      </w:r>
      <w:r>
        <w:rPr>
          <w:rFonts w:eastAsia="华文中宋"/>
          <w:bCs/>
        </w:rPr>
        <w:t>R0</w:t>
      </w:r>
      <w:r>
        <w:rPr>
          <w:rFonts w:eastAsia="华文中宋" w:hint="eastAsia"/>
          <w:bCs/>
        </w:rPr>
        <w:t>寄存器。</w:t>
      </w:r>
    </w:p>
    <w:p w:rsidR="009C064C" w:rsidRDefault="009C064C" w:rsidP="009C064C">
      <w:pPr>
        <w:ind w:firstLineChars="200" w:firstLine="420"/>
        <w:rPr>
          <w:rFonts w:eastAsia="华文中宋"/>
          <w:bCs/>
        </w:rPr>
      </w:pPr>
      <w:r>
        <w:rPr>
          <w:rFonts w:eastAsia="华文中宋" w:hint="eastAsia"/>
          <w:bCs/>
        </w:rPr>
        <w:t>②</w:t>
      </w:r>
      <w:r>
        <w:rPr>
          <w:rFonts w:eastAsia="华文中宋"/>
          <w:bCs/>
        </w:rPr>
        <w:t xml:space="preserve"> </w:t>
      </w:r>
      <w:r>
        <w:rPr>
          <w:rFonts w:eastAsia="华文中宋" w:hint="eastAsia"/>
          <w:bCs/>
        </w:rPr>
        <w:t>输入设备将另一个数打入地址寄存器。</w:t>
      </w:r>
    </w:p>
    <w:p w:rsidR="009C064C" w:rsidRDefault="009C064C" w:rsidP="009C064C">
      <w:pPr>
        <w:ind w:firstLineChars="200" w:firstLine="420"/>
        <w:rPr>
          <w:rFonts w:eastAsia="华文中宋"/>
          <w:bCs/>
        </w:rPr>
      </w:pPr>
      <w:r>
        <w:rPr>
          <w:rFonts w:eastAsia="华文中宋" w:hint="eastAsia"/>
          <w:bCs/>
        </w:rPr>
        <w:t>③</w:t>
      </w:r>
      <w:r>
        <w:rPr>
          <w:rFonts w:eastAsia="华文中宋"/>
          <w:bCs/>
        </w:rPr>
        <w:t xml:space="preserve"> </w:t>
      </w:r>
      <w:r>
        <w:rPr>
          <w:rFonts w:eastAsia="华文中宋" w:hint="eastAsia"/>
          <w:bCs/>
        </w:rPr>
        <w:t>将</w:t>
      </w:r>
      <w:r>
        <w:rPr>
          <w:rFonts w:eastAsia="华文中宋"/>
          <w:bCs/>
        </w:rPr>
        <w:t>R0</w:t>
      </w:r>
      <w:r>
        <w:rPr>
          <w:rFonts w:eastAsia="华文中宋" w:hint="eastAsia"/>
          <w:bCs/>
        </w:rPr>
        <w:t>寄存器中的数写入到当前地址的存储器中。</w:t>
      </w:r>
    </w:p>
    <w:p w:rsidR="009C064C" w:rsidRDefault="009C064C" w:rsidP="009C064C">
      <w:pPr>
        <w:ind w:firstLineChars="200" w:firstLine="420"/>
        <w:rPr>
          <w:rFonts w:eastAsia="华文中宋"/>
          <w:bCs/>
        </w:rPr>
      </w:pPr>
      <w:r>
        <w:rPr>
          <w:rFonts w:eastAsia="华文中宋" w:hint="eastAsia"/>
          <w:bCs/>
        </w:rPr>
        <w:t>④</w:t>
      </w:r>
      <w:r>
        <w:rPr>
          <w:rFonts w:eastAsia="华文中宋"/>
          <w:bCs/>
        </w:rPr>
        <w:t xml:space="preserve"> </w:t>
      </w:r>
      <w:r>
        <w:rPr>
          <w:rFonts w:eastAsia="华文中宋" w:hint="eastAsia"/>
          <w:bCs/>
        </w:rPr>
        <w:t>将当前地址的存储器中的数用</w:t>
      </w:r>
      <w:r>
        <w:rPr>
          <w:rFonts w:eastAsia="华文中宋"/>
          <w:bCs/>
        </w:rPr>
        <w:t>LED</w:t>
      </w:r>
      <w:r>
        <w:rPr>
          <w:rFonts w:eastAsia="华文中宋" w:hint="eastAsia"/>
          <w:bCs/>
        </w:rPr>
        <w:t>数码管显示。</w:t>
      </w:r>
    </w:p>
    <w:p w:rsidR="009C064C" w:rsidRDefault="009C064C" w:rsidP="009C064C">
      <w:pPr>
        <w:rPr>
          <w:rFonts w:eastAsia="宋体"/>
          <w:bCs/>
        </w:rPr>
      </w:pPr>
      <w:r>
        <w:rPr>
          <w:rFonts w:eastAsia="华文中宋"/>
          <w:bCs/>
        </w:rPr>
        <w:t xml:space="preserve">  </w:t>
      </w:r>
      <w:r>
        <w:rPr>
          <w:rFonts w:eastAsia="华文中宋" w:hint="eastAsia"/>
          <w:bCs/>
        </w:rPr>
        <w:t>（</w:t>
      </w:r>
      <w:r>
        <w:rPr>
          <w:rFonts w:eastAsia="华文中宋"/>
          <w:bCs/>
        </w:rPr>
        <w:t>2</w:t>
      </w:r>
      <w:r>
        <w:rPr>
          <w:rFonts w:eastAsia="华文中宋" w:hint="eastAsia"/>
          <w:bCs/>
        </w:rPr>
        <w:t>）按照图</w:t>
      </w:r>
      <w:r w:rsidR="00262B79">
        <w:rPr>
          <w:rFonts w:eastAsia="华文中宋" w:hint="eastAsia"/>
          <w:bCs/>
        </w:rPr>
        <w:t>3</w:t>
      </w:r>
      <w:r>
        <w:rPr>
          <w:rFonts w:eastAsia="华文中宋"/>
          <w:bCs/>
        </w:rPr>
        <w:t>-</w:t>
      </w:r>
      <w:r w:rsidR="00101190">
        <w:rPr>
          <w:rFonts w:eastAsia="华文中宋" w:hint="eastAsia"/>
          <w:bCs/>
        </w:rPr>
        <w:t>4</w:t>
      </w:r>
      <w:r>
        <w:rPr>
          <w:rFonts w:eastAsia="华文中宋" w:hint="eastAsia"/>
          <w:bCs/>
        </w:rPr>
        <w:t>实验接线图进行连线。</w:t>
      </w:r>
    </w:p>
    <w:p w:rsidR="009C064C" w:rsidRDefault="009C064C" w:rsidP="009C064C">
      <w:pPr>
        <w:rPr>
          <w:rFonts w:eastAsia="华文中宋"/>
          <w:bCs/>
        </w:rPr>
      </w:pPr>
      <w:r>
        <w:rPr>
          <w:rFonts w:eastAsia="华文中宋"/>
          <w:bCs/>
        </w:rPr>
        <w:t xml:space="preserve">  </w:t>
      </w:r>
      <w:r>
        <w:rPr>
          <w:rFonts w:eastAsia="华文中宋" w:hint="eastAsia"/>
          <w:bCs/>
        </w:rPr>
        <w:t>（</w:t>
      </w:r>
      <w:r>
        <w:rPr>
          <w:rFonts w:eastAsia="华文中宋"/>
          <w:bCs/>
        </w:rPr>
        <w:t>3</w:t>
      </w:r>
      <w:r>
        <w:rPr>
          <w:rFonts w:eastAsia="华文中宋" w:hint="eastAsia"/>
          <w:bCs/>
        </w:rPr>
        <w:t>）具体操作步骤图示如下：</w:t>
      </w:r>
    </w:p>
    <w:p w:rsidR="009C064C" w:rsidRDefault="009C064C" w:rsidP="009C064C">
      <w:pPr>
        <w:ind w:firstLineChars="200" w:firstLine="420"/>
        <w:rPr>
          <w:rFonts w:eastAsia="华文中宋"/>
        </w:rPr>
      </w:pPr>
      <w:r>
        <w:rPr>
          <w:rFonts w:eastAsia="华文中宋" w:hint="eastAsia"/>
        </w:rPr>
        <w:t>进入软件界面，选择菜单命令“【实验】—【简单模型机】”，打开简单模型机实验数据通路图。</w:t>
      </w:r>
    </w:p>
    <w:p w:rsidR="009C064C" w:rsidRDefault="009C064C" w:rsidP="009C064C">
      <w:pPr>
        <w:ind w:firstLineChars="200" w:firstLine="420"/>
        <w:rPr>
          <w:rFonts w:eastAsia="华文中宋"/>
        </w:rPr>
      </w:pPr>
      <w:r w:rsidRPr="002B3EFC">
        <w:rPr>
          <w:rFonts w:eastAsia="华文中宋" w:hint="eastAsia"/>
          <w:bCs/>
          <w:color w:val="FF0000"/>
        </w:rPr>
        <w:t>将时序与操作台单元的开关</w:t>
      </w:r>
      <w:r w:rsidRPr="002B3EFC">
        <w:rPr>
          <w:rFonts w:eastAsia="华文中宋"/>
          <w:bCs/>
          <w:color w:val="FF0000"/>
        </w:rPr>
        <w:t>KK1</w:t>
      </w:r>
      <w:r w:rsidRPr="002B3EFC">
        <w:rPr>
          <w:rFonts w:eastAsia="华文中宋" w:hint="eastAsia"/>
          <w:bCs/>
          <w:color w:val="FF0000"/>
        </w:rPr>
        <w:t>、</w:t>
      </w:r>
      <w:r w:rsidRPr="002B3EFC">
        <w:rPr>
          <w:rFonts w:eastAsia="华文中宋"/>
          <w:bCs/>
          <w:color w:val="FF0000"/>
        </w:rPr>
        <w:t>KK3</w:t>
      </w:r>
      <w:r w:rsidRPr="002B3EFC">
        <w:rPr>
          <w:rFonts w:eastAsia="华文中宋" w:hint="eastAsia"/>
          <w:bCs/>
          <w:color w:val="FF0000"/>
        </w:rPr>
        <w:t>置为‘运行’档，开关</w:t>
      </w:r>
      <w:r w:rsidRPr="002B3EFC">
        <w:rPr>
          <w:rFonts w:eastAsia="华文中宋"/>
          <w:bCs/>
          <w:color w:val="FF0000"/>
        </w:rPr>
        <w:t>KK2</w:t>
      </w:r>
      <w:r w:rsidRPr="002B3EFC">
        <w:rPr>
          <w:rFonts w:eastAsia="华文中宋" w:hint="eastAsia"/>
          <w:bCs/>
          <w:color w:val="FF0000"/>
        </w:rPr>
        <w:t>置为‘单拍’档，</w:t>
      </w:r>
      <w:r w:rsidRPr="002B3EFC">
        <w:rPr>
          <w:rFonts w:eastAsia="华文中宋"/>
          <w:bCs/>
          <w:color w:val="FF0000"/>
        </w:rPr>
        <w:t>CON</w:t>
      </w:r>
      <w:r w:rsidRPr="002B3EFC">
        <w:rPr>
          <w:rFonts w:eastAsia="华文中宋" w:hint="eastAsia"/>
          <w:bCs/>
          <w:color w:val="FF0000"/>
        </w:rPr>
        <w:t>单元所有开关置</w:t>
      </w:r>
      <w:r w:rsidRPr="002B3EFC">
        <w:rPr>
          <w:rFonts w:eastAsia="华文中宋"/>
          <w:bCs/>
          <w:color w:val="FF0000"/>
        </w:rPr>
        <w:t>0</w:t>
      </w:r>
      <w:r w:rsidRPr="002B3EFC">
        <w:rPr>
          <w:rFonts w:eastAsia="华文中宋" w:hint="eastAsia"/>
          <w:bCs/>
          <w:color w:val="FF0000"/>
        </w:rPr>
        <w:t>（由于总线有总线竞争报警功能，在操作中应当先关闭应关闭的输出开关，再打开应打开的输出开关，否则可能由于总线竞争导致实验出错），</w:t>
      </w:r>
      <w:r w:rsidRPr="002B3EFC">
        <w:rPr>
          <w:rFonts w:eastAsia="华文中宋"/>
          <w:color w:val="FF0000"/>
        </w:rPr>
        <w:t xml:space="preserve"> </w:t>
      </w:r>
      <w:r>
        <w:rPr>
          <w:rFonts w:eastAsia="华文中宋" w:hint="eastAsia"/>
        </w:rPr>
        <w:t>按动</w:t>
      </w:r>
      <w:r>
        <w:rPr>
          <w:rFonts w:eastAsia="华文中宋"/>
        </w:rPr>
        <w:t>CON</w:t>
      </w:r>
      <w:r>
        <w:rPr>
          <w:rFonts w:eastAsia="华文中宋" w:hint="eastAsia"/>
        </w:rPr>
        <w:t>单元的总清按钮</w:t>
      </w:r>
      <w:r>
        <w:rPr>
          <w:rFonts w:eastAsia="华文中宋"/>
        </w:rPr>
        <w:t>CLR</w:t>
      </w:r>
      <w:r>
        <w:rPr>
          <w:rFonts w:eastAsia="华文中宋" w:hint="eastAsia"/>
        </w:rPr>
        <w:t>，然后通过运行程序，在数据通路图中观测程序的执行过程。</w:t>
      </w:r>
    </w:p>
    <w:p w:rsidR="009C064C" w:rsidRDefault="009C064C" w:rsidP="009C064C">
      <w:pPr>
        <w:numPr>
          <w:ilvl w:val="0"/>
          <w:numId w:val="1"/>
        </w:numPr>
        <w:rPr>
          <w:rFonts w:eastAsia="华文中宋"/>
          <w:bCs/>
        </w:rPr>
      </w:pPr>
      <w:r>
        <w:rPr>
          <w:rFonts w:eastAsia="华文中宋" w:hint="eastAsia"/>
          <w:bCs/>
        </w:rPr>
        <w:t>输入设备将</w:t>
      </w:r>
      <w:r>
        <w:rPr>
          <w:rFonts w:eastAsia="华文中宋"/>
          <w:bCs/>
        </w:rPr>
        <w:t>11H</w:t>
      </w:r>
      <w:r>
        <w:rPr>
          <w:rFonts w:eastAsia="华文中宋" w:hint="eastAsia"/>
          <w:bCs/>
        </w:rPr>
        <w:t>打入</w:t>
      </w:r>
      <w:r>
        <w:rPr>
          <w:rFonts w:eastAsia="华文中宋"/>
          <w:bCs/>
        </w:rPr>
        <w:t>R0</w:t>
      </w:r>
      <w:r>
        <w:rPr>
          <w:rFonts w:eastAsia="华文中宋" w:hint="eastAsia"/>
          <w:bCs/>
        </w:rPr>
        <w:t>寄存器。</w:t>
      </w:r>
    </w:p>
    <w:p w:rsidR="009C064C" w:rsidRDefault="009C064C" w:rsidP="009C064C">
      <w:pPr>
        <w:ind w:leftChars="200" w:left="420" w:firstLineChars="200" w:firstLine="420"/>
        <w:rPr>
          <w:rFonts w:eastAsia="华文中宋"/>
          <w:bCs/>
        </w:rPr>
      </w:pPr>
      <w:r>
        <w:rPr>
          <w:rFonts w:eastAsia="华文中宋" w:hint="eastAsia"/>
          <w:bCs/>
        </w:rPr>
        <w:t>将</w:t>
      </w:r>
      <w:r>
        <w:rPr>
          <w:rFonts w:eastAsia="华文中宋"/>
          <w:bCs/>
        </w:rPr>
        <w:t>IN</w:t>
      </w:r>
      <w:r>
        <w:rPr>
          <w:rFonts w:eastAsia="华文中宋" w:hint="eastAsia"/>
          <w:bCs/>
        </w:rPr>
        <w:t>单元置</w:t>
      </w:r>
      <w:r>
        <w:rPr>
          <w:rFonts w:eastAsia="华文中宋"/>
          <w:bCs/>
        </w:rPr>
        <w:t>00010001</w:t>
      </w:r>
      <w:r>
        <w:rPr>
          <w:rFonts w:eastAsia="华文中宋" w:hint="eastAsia"/>
          <w:bCs/>
        </w:rPr>
        <w:t>，</w:t>
      </w:r>
      <w:r>
        <w:rPr>
          <w:rFonts w:eastAsia="华文中宋"/>
          <w:bCs/>
        </w:rPr>
        <w:t>K7</w:t>
      </w:r>
      <w:r>
        <w:rPr>
          <w:rFonts w:eastAsia="华文中宋" w:hint="eastAsia"/>
          <w:bCs/>
        </w:rPr>
        <w:t>置为</w:t>
      </w:r>
      <w:r>
        <w:rPr>
          <w:rFonts w:eastAsia="华文中宋"/>
          <w:bCs/>
        </w:rPr>
        <w:t>1</w:t>
      </w:r>
      <w:r>
        <w:rPr>
          <w:rFonts w:eastAsia="华文中宋" w:hint="eastAsia"/>
          <w:bCs/>
        </w:rPr>
        <w:t>，关闭</w:t>
      </w:r>
      <w:r>
        <w:rPr>
          <w:rFonts w:eastAsia="华文中宋"/>
          <w:bCs/>
        </w:rPr>
        <w:t>R0</w:t>
      </w:r>
      <w:r>
        <w:rPr>
          <w:rFonts w:eastAsia="华文中宋" w:hint="eastAsia"/>
          <w:bCs/>
        </w:rPr>
        <w:t>寄存器的输出；</w:t>
      </w:r>
      <w:r>
        <w:rPr>
          <w:rFonts w:eastAsia="华文中宋"/>
          <w:bCs/>
        </w:rPr>
        <w:t>K6</w:t>
      </w:r>
      <w:r>
        <w:rPr>
          <w:rFonts w:eastAsia="华文中宋" w:hint="eastAsia"/>
          <w:bCs/>
        </w:rPr>
        <w:t>置为</w:t>
      </w:r>
      <w:r>
        <w:rPr>
          <w:rFonts w:eastAsia="华文中宋"/>
          <w:bCs/>
        </w:rPr>
        <w:t>1</w:t>
      </w:r>
      <w:r>
        <w:rPr>
          <w:rFonts w:eastAsia="华文中宋" w:hint="eastAsia"/>
          <w:bCs/>
        </w:rPr>
        <w:t>，打开</w:t>
      </w:r>
      <w:r>
        <w:rPr>
          <w:rFonts w:eastAsia="华文中宋"/>
          <w:bCs/>
        </w:rPr>
        <w:t>R0</w:t>
      </w:r>
      <w:r>
        <w:rPr>
          <w:rFonts w:eastAsia="华文中宋" w:hint="eastAsia"/>
          <w:bCs/>
        </w:rPr>
        <w:t>寄</w:t>
      </w:r>
      <w:r>
        <w:rPr>
          <w:rFonts w:eastAsia="华文中宋" w:hint="eastAsia"/>
          <w:bCs/>
        </w:rPr>
        <w:lastRenderedPageBreak/>
        <w:t>存器的输入；</w:t>
      </w:r>
      <w:r>
        <w:rPr>
          <w:rFonts w:eastAsia="华文中宋"/>
          <w:bCs/>
        </w:rPr>
        <w:t>WR</w:t>
      </w:r>
      <w:r>
        <w:rPr>
          <w:rFonts w:eastAsia="华文中宋" w:hint="eastAsia"/>
          <w:bCs/>
        </w:rPr>
        <w:t>、</w:t>
      </w:r>
      <w:r>
        <w:rPr>
          <w:rFonts w:eastAsia="华文中宋"/>
          <w:bCs/>
        </w:rPr>
        <w:t>RD</w:t>
      </w:r>
      <w:r>
        <w:rPr>
          <w:rFonts w:eastAsia="华文中宋" w:hint="eastAsia"/>
          <w:bCs/>
        </w:rPr>
        <w:t>、</w:t>
      </w:r>
      <w:r>
        <w:rPr>
          <w:rFonts w:eastAsia="华文中宋"/>
          <w:bCs/>
        </w:rPr>
        <w:t>IOM</w:t>
      </w:r>
      <w:r>
        <w:rPr>
          <w:rFonts w:eastAsia="华文中宋" w:hint="eastAsia"/>
          <w:bCs/>
        </w:rPr>
        <w:t>分别置为</w:t>
      </w:r>
      <w:r>
        <w:rPr>
          <w:rFonts w:eastAsia="华文中宋"/>
          <w:bCs/>
        </w:rPr>
        <w:t>0</w:t>
      </w:r>
      <w:r>
        <w:rPr>
          <w:rFonts w:eastAsia="华文中宋" w:hint="eastAsia"/>
          <w:bCs/>
        </w:rPr>
        <w:t>、</w:t>
      </w:r>
      <w:r>
        <w:rPr>
          <w:rFonts w:eastAsia="华文中宋"/>
          <w:bCs/>
        </w:rPr>
        <w:t>1</w:t>
      </w:r>
      <w:r>
        <w:rPr>
          <w:rFonts w:eastAsia="华文中宋" w:hint="eastAsia"/>
          <w:bCs/>
        </w:rPr>
        <w:t>、</w:t>
      </w:r>
      <w:r>
        <w:rPr>
          <w:rFonts w:eastAsia="华文中宋"/>
          <w:bCs/>
        </w:rPr>
        <w:t>1</w:t>
      </w:r>
      <w:r>
        <w:rPr>
          <w:rFonts w:eastAsia="华文中宋" w:hint="eastAsia"/>
          <w:bCs/>
        </w:rPr>
        <w:t>，对</w:t>
      </w:r>
      <w:r>
        <w:rPr>
          <w:rFonts w:eastAsia="华文中宋"/>
          <w:bCs/>
        </w:rPr>
        <w:t>IN</w:t>
      </w:r>
      <w:r>
        <w:rPr>
          <w:rFonts w:eastAsia="华文中宋" w:hint="eastAsia"/>
          <w:bCs/>
        </w:rPr>
        <w:t>单元进行读操作；</w:t>
      </w:r>
      <w:r>
        <w:rPr>
          <w:rFonts w:eastAsia="华文中宋"/>
          <w:bCs/>
        </w:rPr>
        <w:t>LDAR</w:t>
      </w:r>
      <w:r>
        <w:rPr>
          <w:rFonts w:eastAsia="华文中宋" w:hint="eastAsia"/>
          <w:bCs/>
        </w:rPr>
        <w:t>置为</w:t>
      </w:r>
      <w:r>
        <w:rPr>
          <w:rFonts w:eastAsia="华文中宋"/>
          <w:bCs/>
        </w:rPr>
        <w:t>0</w:t>
      </w:r>
      <w:r>
        <w:rPr>
          <w:rFonts w:eastAsia="华文中宋" w:hint="eastAsia"/>
          <w:bCs/>
        </w:rPr>
        <w:t>，不将数据总线的数打入地址寄存器。连续四次点击图形界面上的“单节拍运行”按扭（运行一个机器周期），观察图形界面，在</w:t>
      </w:r>
      <w:r>
        <w:rPr>
          <w:rFonts w:eastAsia="华文中宋"/>
          <w:bCs/>
        </w:rPr>
        <w:t>T4</w:t>
      </w:r>
      <w:r>
        <w:rPr>
          <w:rFonts w:eastAsia="华文中宋" w:hint="eastAsia"/>
          <w:bCs/>
        </w:rPr>
        <w:t>时刻完成对寄存器</w:t>
      </w:r>
      <w:r>
        <w:rPr>
          <w:rFonts w:eastAsia="华文中宋"/>
          <w:bCs/>
        </w:rPr>
        <w:t>R0</w:t>
      </w:r>
      <w:r>
        <w:rPr>
          <w:rFonts w:eastAsia="华文中宋" w:hint="eastAsia"/>
          <w:bCs/>
        </w:rPr>
        <w:t>的写入操作。</w:t>
      </w:r>
    </w:p>
    <w:p w:rsidR="009C064C" w:rsidRDefault="009C064C" w:rsidP="009C064C">
      <w:pPr>
        <w:numPr>
          <w:ilvl w:val="0"/>
          <w:numId w:val="1"/>
        </w:numPr>
        <w:rPr>
          <w:rFonts w:eastAsia="华文中宋"/>
          <w:bCs/>
        </w:rPr>
      </w:pPr>
      <w:r>
        <w:rPr>
          <w:rFonts w:eastAsia="华文中宋" w:hint="eastAsia"/>
          <w:bCs/>
        </w:rPr>
        <w:t>将</w:t>
      </w:r>
      <w:r>
        <w:rPr>
          <w:rFonts w:eastAsia="华文中宋"/>
          <w:bCs/>
        </w:rPr>
        <w:t>R0</w:t>
      </w:r>
      <w:r>
        <w:rPr>
          <w:rFonts w:eastAsia="华文中宋" w:hint="eastAsia"/>
          <w:bCs/>
        </w:rPr>
        <w:t>中的数据</w:t>
      </w:r>
      <w:r>
        <w:rPr>
          <w:rFonts w:eastAsia="华文中宋"/>
          <w:bCs/>
        </w:rPr>
        <w:t>11H</w:t>
      </w:r>
      <w:r>
        <w:rPr>
          <w:rFonts w:eastAsia="华文中宋" w:hint="eastAsia"/>
          <w:bCs/>
        </w:rPr>
        <w:t>打入存储器</w:t>
      </w:r>
      <w:r>
        <w:rPr>
          <w:rFonts w:eastAsia="华文中宋"/>
          <w:bCs/>
        </w:rPr>
        <w:t>01H</w:t>
      </w:r>
      <w:r>
        <w:rPr>
          <w:rFonts w:eastAsia="华文中宋" w:hint="eastAsia"/>
          <w:bCs/>
        </w:rPr>
        <w:t>单元。</w:t>
      </w:r>
    </w:p>
    <w:p w:rsidR="009C064C" w:rsidRDefault="009C064C" w:rsidP="009C064C">
      <w:pPr>
        <w:ind w:leftChars="200" w:left="420" w:firstLineChars="200" w:firstLine="420"/>
        <w:rPr>
          <w:rFonts w:eastAsia="华文中宋"/>
          <w:bCs/>
        </w:rPr>
      </w:pPr>
      <w:r>
        <w:rPr>
          <w:rFonts w:eastAsia="华文中宋" w:hint="eastAsia"/>
          <w:bCs/>
        </w:rPr>
        <w:t>将</w:t>
      </w:r>
      <w:r>
        <w:rPr>
          <w:rFonts w:eastAsia="华文中宋"/>
          <w:bCs/>
        </w:rPr>
        <w:t>IN</w:t>
      </w:r>
      <w:r>
        <w:rPr>
          <w:rFonts w:eastAsia="华文中宋" w:hint="eastAsia"/>
          <w:bCs/>
        </w:rPr>
        <w:t>单元置</w:t>
      </w:r>
      <w:r>
        <w:rPr>
          <w:rFonts w:eastAsia="华文中宋"/>
          <w:bCs/>
        </w:rPr>
        <w:t>00000001</w:t>
      </w:r>
      <w:r>
        <w:rPr>
          <w:rFonts w:eastAsia="华文中宋" w:hint="eastAsia"/>
          <w:bCs/>
        </w:rPr>
        <w:t>（或其他数值）。</w:t>
      </w:r>
      <w:r>
        <w:rPr>
          <w:rFonts w:eastAsia="华文中宋"/>
          <w:bCs/>
        </w:rPr>
        <w:t>K7</w:t>
      </w:r>
      <w:r>
        <w:rPr>
          <w:rFonts w:eastAsia="华文中宋" w:hint="eastAsia"/>
          <w:bCs/>
        </w:rPr>
        <w:t>置为</w:t>
      </w:r>
      <w:r>
        <w:rPr>
          <w:rFonts w:eastAsia="华文中宋"/>
          <w:bCs/>
        </w:rPr>
        <w:t>1</w:t>
      </w:r>
      <w:r>
        <w:rPr>
          <w:rFonts w:eastAsia="华文中宋" w:hint="eastAsia"/>
          <w:bCs/>
        </w:rPr>
        <w:t>，关闭</w:t>
      </w:r>
      <w:r>
        <w:rPr>
          <w:rFonts w:eastAsia="华文中宋"/>
          <w:bCs/>
        </w:rPr>
        <w:t>R0</w:t>
      </w:r>
      <w:r>
        <w:rPr>
          <w:rFonts w:eastAsia="华文中宋" w:hint="eastAsia"/>
          <w:bCs/>
        </w:rPr>
        <w:t>寄存器的输出；</w:t>
      </w:r>
      <w:r>
        <w:rPr>
          <w:rFonts w:eastAsia="华文中宋"/>
          <w:bCs/>
        </w:rPr>
        <w:t>K6</w:t>
      </w:r>
      <w:r>
        <w:rPr>
          <w:rFonts w:eastAsia="华文中宋" w:hint="eastAsia"/>
          <w:bCs/>
        </w:rPr>
        <w:t>置为</w:t>
      </w:r>
      <w:r>
        <w:rPr>
          <w:rFonts w:eastAsia="华文中宋"/>
          <w:bCs/>
        </w:rPr>
        <w:t>0</w:t>
      </w:r>
      <w:r>
        <w:rPr>
          <w:rFonts w:eastAsia="华文中宋" w:hint="eastAsia"/>
          <w:bCs/>
        </w:rPr>
        <w:t>，关闭</w:t>
      </w:r>
      <w:r>
        <w:rPr>
          <w:rFonts w:eastAsia="华文中宋"/>
          <w:bCs/>
        </w:rPr>
        <w:t>R0</w:t>
      </w:r>
      <w:r>
        <w:rPr>
          <w:rFonts w:eastAsia="华文中宋" w:hint="eastAsia"/>
          <w:bCs/>
        </w:rPr>
        <w:t>寄存器的输入；</w:t>
      </w:r>
      <w:r>
        <w:rPr>
          <w:rFonts w:eastAsia="华文中宋"/>
          <w:bCs/>
        </w:rPr>
        <w:t>WR</w:t>
      </w:r>
      <w:r>
        <w:rPr>
          <w:rFonts w:eastAsia="华文中宋" w:hint="eastAsia"/>
          <w:bCs/>
        </w:rPr>
        <w:t>、</w:t>
      </w:r>
      <w:r>
        <w:rPr>
          <w:rFonts w:eastAsia="华文中宋"/>
          <w:bCs/>
        </w:rPr>
        <w:t>RD</w:t>
      </w:r>
      <w:r>
        <w:rPr>
          <w:rFonts w:eastAsia="华文中宋" w:hint="eastAsia"/>
          <w:bCs/>
        </w:rPr>
        <w:t>、</w:t>
      </w:r>
      <w:r>
        <w:rPr>
          <w:rFonts w:eastAsia="华文中宋"/>
          <w:bCs/>
        </w:rPr>
        <w:t>IOM</w:t>
      </w:r>
      <w:r>
        <w:rPr>
          <w:rFonts w:eastAsia="华文中宋" w:hint="eastAsia"/>
          <w:bCs/>
        </w:rPr>
        <w:t>分别置为</w:t>
      </w:r>
      <w:r>
        <w:rPr>
          <w:rFonts w:eastAsia="华文中宋"/>
          <w:bCs/>
        </w:rPr>
        <w:t>0</w:t>
      </w:r>
      <w:r>
        <w:rPr>
          <w:rFonts w:eastAsia="华文中宋" w:hint="eastAsia"/>
          <w:bCs/>
        </w:rPr>
        <w:t>、</w:t>
      </w:r>
      <w:r>
        <w:rPr>
          <w:rFonts w:eastAsia="华文中宋"/>
          <w:bCs/>
        </w:rPr>
        <w:t>1</w:t>
      </w:r>
      <w:r>
        <w:rPr>
          <w:rFonts w:eastAsia="华文中宋" w:hint="eastAsia"/>
          <w:bCs/>
        </w:rPr>
        <w:t>、</w:t>
      </w:r>
      <w:r>
        <w:rPr>
          <w:rFonts w:eastAsia="华文中宋"/>
          <w:bCs/>
        </w:rPr>
        <w:t>1</w:t>
      </w:r>
      <w:r>
        <w:rPr>
          <w:rFonts w:eastAsia="华文中宋" w:hint="eastAsia"/>
          <w:bCs/>
        </w:rPr>
        <w:t>，对</w:t>
      </w:r>
      <w:r>
        <w:rPr>
          <w:rFonts w:eastAsia="华文中宋"/>
          <w:bCs/>
        </w:rPr>
        <w:t>IN</w:t>
      </w:r>
      <w:r>
        <w:rPr>
          <w:rFonts w:eastAsia="华文中宋" w:hint="eastAsia"/>
          <w:bCs/>
        </w:rPr>
        <w:t>单元进行读操作；</w:t>
      </w:r>
      <w:r>
        <w:rPr>
          <w:rFonts w:eastAsia="华文中宋"/>
          <w:bCs/>
        </w:rPr>
        <w:t>LDAR</w:t>
      </w:r>
      <w:r>
        <w:rPr>
          <w:rFonts w:eastAsia="华文中宋" w:hint="eastAsia"/>
          <w:bCs/>
        </w:rPr>
        <w:t>置为</w:t>
      </w:r>
      <w:r>
        <w:rPr>
          <w:rFonts w:eastAsia="华文中宋"/>
          <w:bCs/>
        </w:rPr>
        <w:t>1</w:t>
      </w:r>
      <w:r>
        <w:rPr>
          <w:rFonts w:eastAsia="华文中宋" w:hint="eastAsia"/>
          <w:bCs/>
        </w:rPr>
        <w:t>，将数据总线的数打入地址寄存器。连续四次点击图形界面上的“单节拍运行”按扭，观察图形界面，在</w:t>
      </w:r>
      <w:r>
        <w:rPr>
          <w:rFonts w:eastAsia="华文中宋"/>
          <w:bCs/>
        </w:rPr>
        <w:t>T3</w:t>
      </w:r>
      <w:r>
        <w:rPr>
          <w:rFonts w:eastAsia="华文中宋" w:hint="eastAsia"/>
          <w:bCs/>
        </w:rPr>
        <w:t>时刻完成对地址寄存器的写入操作。</w:t>
      </w:r>
    </w:p>
    <w:p w:rsidR="009C064C" w:rsidRDefault="009C064C" w:rsidP="009C064C">
      <w:pPr>
        <w:ind w:leftChars="200" w:left="420" w:firstLineChars="200" w:firstLine="420"/>
        <w:rPr>
          <w:rFonts w:eastAsia="华文中宋"/>
          <w:bCs/>
        </w:rPr>
      </w:pPr>
      <w:r>
        <w:rPr>
          <w:rFonts w:eastAsia="华文中宋" w:hint="eastAsia"/>
          <w:bCs/>
        </w:rPr>
        <w:t>先将</w:t>
      </w:r>
      <w:r>
        <w:rPr>
          <w:rFonts w:eastAsia="华文中宋"/>
          <w:bCs/>
        </w:rPr>
        <w:t>WR</w:t>
      </w:r>
      <w:r>
        <w:rPr>
          <w:rFonts w:eastAsia="华文中宋" w:hint="eastAsia"/>
          <w:bCs/>
        </w:rPr>
        <w:t>、</w:t>
      </w:r>
      <w:r>
        <w:rPr>
          <w:rFonts w:eastAsia="华文中宋"/>
          <w:bCs/>
        </w:rPr>
        <w:t>RD</w:t>
      </w:r>
      <w:r>
        <w:rPr>
          <w:rFonts w:eastAsia="华文中宋" w:hint="eastAsia"/>
          <w:bCs/>
        </w:rPr>
        <w:t>、</w:t>
      </w:r>
      <w:r>
        <w:rPr>
          <w:rFonts w:eastAsia="华文中宋"/>
          <w:bCs/>
        </w:rPr>
        <w:t>IOM</w:t>
      </w:r>
      <w:r>
        <w:rPr>
          <w:rFonts w:eastAsia="华文中宋" w:hint="eastAsia"/>
          <w:bCs/>
        </w:rPr>
        <w:t>分别置为</w:t>
      </w:r>
      <w:r>
        <w:rPr>
          <w:rFonts w:eastAsia="华文中宋"/>
          <w:bCs/>
        </w:rPr>
        <w:t>1</w:t>
      </w:r>
      <w:r>
        <w:rPr>
          <w:rFonts w:eastAsia="华文中宋" w:hint="eastAsia"/>
          <w:bCs/>
        </w:rPr>
        <w:t>、</w:t>
      </w:r>
      <w:r>
        <w:rPr>
          <w:rFonts w:eastAsia="华文中宋"/>
          <w:bCs/>
        </w:rPr>
        <w:t>0</w:t>
      </w:r>
      <w:r>
        <w:rPr>
          <w:rFonts w:eastAsia="华文中宋" w:hint="eastAsia"/>
          <w:bCs/>
        </w:rPr>
        <w:t>、</w:t>
      </w:r>
      <w:r>
        <w:rPr>
          <w:rFonts w:eastAsia="华文中宋"/>
          <w:bCs/>
        </w:rPr>
        <w:t>0</w:t>
      </w:r>
      <w:r>
        <w:rPr>
          <w:rFonts w:eastAsia="华文中宋" w:hint="eastAsia"/>
          <w:bCs/>
        </w:rPr>
        <w:t>，对存储器进行写操作；再把</w:t>
      </w:r>
      <w:r>
        <w:rPr>
          <w:rFonts w:eastAsia="华文中宋"/>
          <w:bCs/>
        </w:rPr>
        <w:t>K7</w:t>
      </w:r>
      <w:r>
        <w:rPr>
          <w:rFonts w:eastAsia="华文中宋" w:hint="eastAsia"/>
          <w:bCs/>
        </w:rPr>
        <w:t>置为</w:t>
      </w:r>
      <w:r>
        <w:rPr>
          <w:rFonts w:eastAsia="华文中宋"/>
          <w:bCs/>
        </w:rPr>
        <w:t>0</w:t>
      </w:r>
      <w:r>
        <w:rPr>
          <w:rFonts w:eastAsia="华文中宋" w:hint="eastAsia"/>
          <w:bCs/>
        </w:rPr>
        <w:t>，打开</w:t>
      </w:r>
      <w:r>
        <w:rPr>
          <w:rFonts w:eastAsia="华文中宋"/>
          <w:bCs/>
        </w:rPr>
        <w:t>R0</w:t>
      </w:r>
      <w:r>
        <w:rPr>
          <w:rFonts w:eastAsia="华文中宋" w:hint="eastAsia"/>
          <w:bCs/>
        </w:rPr>
        <w:t>寄存器的输出；</w:t>
      </w:r>
      <w:r>
        <w:rPr>
          <w:rFonts w:eastAsia="华文中宋"/>
          <w:bCs/>
        </w:rPr>
        <w:t>K6</w:t>
      </w:r>
      <w:r>
        <w:rPr>
          <w:rFonts w:eastAsia="华文中宋" w:hint="eastAsia"/>
          <w:bCs/>
        </w:rPr>
        <w:t>置为</w:t>
      </w:r>
      <w:r>
        <w:rPr>
          <w:rFonts w:eastAsia="华文中宋"/>
          <w:bCs/>
        </w:rPr>
        <w:t>0</w:t>
      </w:r>
      <w:r>
        <w:rPr>
          <w:rFonts w:eastAsia="华文中宋" w:hint="eastAsia"/>
          <w:bCs/>
        </w:rPr>
        <w:t>，关闭</w:t>
      </w:r>
      <w:r>
        <w:rPr>
          <w:rFonts w:eastAsia="华文中宋"/>
          <w:bCs/>
        </w:rPr>
        <w:t>R0</w:t>
      </w:r>
      <w:r>
        <w:rPr>
          <w:rFonts w:eastAsia="华文中宋" w:hint="eastAsia"/>
          <w:bCs/>
        </w:rPr>
        <w:t>寄存器的输入；</w:t>
      </w:r>
      <w:r>
        <w:rPr>
          <w:rFonts w:eastAsia="华文中宋"/>
          <w:bCs/>
        </w:rPr>
        <w:t xml:space="preserve"> LDAR</w:t>
      </w:r>
      <w:r>
        <w:rPr>
          <w:rFonts w:eastAsia="华文中宋" w:hint="eastAsia"/>
          <w:bCs/>
        </w:rPr>
        <w:t>置为</w:t>
      </w:r>
      <w:r>
        <w:rPr>
          <w:rFonts w:eastAsia="华文中宋"/>
          <w:bCs/>
        </w:rPr>
        <w:t>0</w:t>
      </w:r>
      <w:r>
        <w:rPr>
          <w:rFonts w:eastAsia="华文中宋" w:hint="eastAsia"/>
          <w:bCs/>
        </w:rPr>
        <w:t>，不将数据总线的数打入地址寄存器。连续四次点击图形界面上的“单节拍运行”按扭，观察图形界面，在</w:t>
      </w:r>
      <w:r>
        <w:rPr>
          <w:rFonts w:eastAsia="华文中宋"/>
          <w:bCs/>
        </w:rPr>
        <w:t>T3</w:t>
      </w:r>
      <w:r>
        <w:rPr>
          <w:rFonts w:eastAsia="华文中宋" w:hint="eastAsia"/>
          <w:bCs/>
        </w:rPr>
        <w:t>时刻完成对存储器的写入操作。</w:t>
      </w:r>
    </w:p>
    <w:p w:rsidR="009C064C" w:rsidRDefault="009C064C" w:rsidP="009C064C">
      <w:pPr>
        <w:numPr>
          <w:ilvl w:val="0"/>
          <w:numId w:val="1"/>
        </w:numPr>
        <w:rPr>
          <w:rFonts w:eastAsia="华文中宋"/>
          <w:bCs/>
        </w:rPr>
      </w:pPr>
      <w:r>
        <w:rPr>
          <w:rFonts w:eastAsia="华文中宋" w:hint="eastAsia"/>
          <w:bCs/>
        </w:rPr>
        <w:t>将当前地址的存储器中的数写入到</w:t>
      </w:r>
      <w:r>
        <w:rPr>
          <w:rFonts w:eastAsia="华文中宋"/>
          <w:bCs/>
        </w:rPr>
        <w:t>R0</w:t>
      </w:r>
      <w:r>
        <w:rPr>
          <w:rFonts w:eastAsia="华文中宋" w:hint="eastAsia"/>
          <w:bCs/>
        </w:rPr>
        <w:t>寄存器中。</w:t>
      </w:r>
    </w:p>
    <w:p w:rsidR="009C064C" w:rsidRDefault="009C064C" w:rsidP="009C064C">
      <w:pPr>
        <w:ind w:leftChars="200" w:left="420" w:firstLineChars="200" w:firstLine="420"/>
        <w:rPr>
          <w:rFonts w:eastAsia="华文中宋"/>
          <w:bCs/>
        </w:rPr>
      </w:pPr>
      <w:r>
        <w:rPr>
          <w:rFonts w:eastAsia="华文中宋"/>
          <w:bCs/>
        </w:rPr>
        <w:t xml:space="preserve"> </w:t>
      </w:r>
      <w:r>
        <w:rPr>
          <w:rFonts w:eastAsia="华文中宋" w:hint="eastAsia"/>
          <w:bCs/>
        </w:rPr>
        <w:t>将</w:t>
      </w:r>
      <w:r>
        <w:rPr>
          <w:rFonts w:eastAsia="华文中宋"/>
          <w:bCs/>
        </w:rPr>
        <w:t>IN</w:t>
      </w:r>
      <w:r>
        <w:rPr>
          <w:rFonts w:eastAsia="华文中宋" w:hint="eastAsia"/>
          <w:bCs/>
        </w:rPr>
        <w:t>单元置</w:t>
      </w:r>
      <w:r>
        <w:rPr>
          <w:rFonts w:eastAsia="华文中宋"/>
          <w:bCs/>
        </w:rPr>
        <w:t>00000001</w:t>
      </w:r>
      <w:r>
        <w:rPr>
          <w:rFonts w:eastAsia="华文中宋" w:hint="eastAsia"/>
          <w:bCs/>
        </w:rPr>
        <w:t>（或其他数值），</w:t>
      </w:r>
      <w:r>
        <w:rPr>
          <w:rFonts w:eastAsia="华文中宋"/>
          <w:bCs/>
        </w:rPr>
        <w:t>K7</w:t>
      </w:r>
      <w:r>
        <w:rPr>
          <w:rFonts w:eastAsia="华文中宋" w:hint="eastAsia"/>
          <w:bCs/>
        </w:rPr>
        <w:t>置为</w:t>
      </w:r>
      <w:r>
        <w:rPr>
          <w:rFonts w:eastAsia="华文中宋"/>
          <w:bCs/>
        </w:rPr>
        <w:t>1</w:t>
      </w:r>
      <w:r>
        <w:rPr>
          <w:rFonts w:eastAsia="华文中宋" w:hint="eastAsia"/>
          <w:bCs/>
        </w:rPr>
        <w:t>，关闭</w:t>
      </w:r>
      <w:r>
        <w:rPr>
          <w:rFonts w:eastAsia="华文中宋"/>
          <w:bCs/>
        </w:rPr>
        <w:t>R0</w:t>
      </w:r>
      <w:r>
        <w:rPr>
          <w:rFonts w:eastAsia="华文中宋" w:hint="eastAsia"/>
          <w:bCs/>
        </w:rPr>
        <w:t>寄存器的输出；</w:t>
      </w:r>
      <w:r>
        <w:rPr>
          <w:rFonts w:eastAsia="华文中宋"/>
          <w:bCs/>
        </w:rPr>
        <w:t>K6</w:t>
      </w:r>
      <w:r>
        <w:rPr>
          <w:rFonts w:eastAsia="华文中宋" w:hint="eastAsia"/>
          <w:bCs/>
        </w:rPr>
        <w:t>置为</w:t>
      </w:r>
      <w:r>
        <w:rPr>
          <w:rFonts w:eastAsia="华文中宋"/>
          <w:bCs/>
        </w:rPr>
        <w:t>0</w:t>
      </w:r>
      <w:r>
        <w:rPr>
          <w:rFonts w:eastAsia="华文中宋" w:hint="eastAsia"/>
          <w:bCs/>
        </w:rPr>
        <w:t>，关闭</w:t>
      </w:r>
      <w:r>
        <w:rPr>
          <w:rFonts w:eastAsia="华文中宋"/>
          <w:bCs/>
        </w:rPr>
        <w:t>R0</w:t>
      </w:r>
      <w:r>
        <w:rPr>
          <w:rFonts w:eastAsia="华文中宋" w:hint="eastAsia"/>
          <w:bCs/>
        </w:rPr>
        <w:t>寄存器的输入；</w:t>
      </w:r>
      <w:r>
        <w:rPr>
          <w:rFonts w:eastAsia="华文中宋"/>
          <w:bCs/>
        </w:rPr>
        <w:t>WR</w:t>
      </w:r>
      <w:r>
        <w:rPr>
          <w:rFonts w:eastAsia="华文中宋" w:hint="eastAsia"/>
          <w:bCs/>
        </w:rPr>
        <w:t>、</w:t>
      </w:r>
      <w:r>
        <w:rPr>
          <w:rFonts w:eastAsia="华文中宋"/>
          <w:bCs/>
        </w:rPr>
        <w:t>RD</w:t>
      </w:r>
      <w:r>
        <w:rPr>
          <w:rFonts w:eastAsia="华文中宋" w:hint="eastAsia"/>
          <w:bCs/>
        </w:rPr>
        <w:t>、</w:t>
      </w:r>
      <w:r>
        <w:rPr>
          <w:rFonts w:eastAsia="华文中宋"/>
          <w:bCs/>
        </w:rPr>
        <w:t>IOM</w:t>
      </w:r>
      <w:r>
        <w:rPr>
          <w:rFonts w:eastAsia="华文中宋" w:hint="eastAsia"/>
          <w:bCs/>
        </w:rPr>
        <w:t>分别置为</w:t>
      </w:r>
      <w:r>
        <w:rPr>
          <w:rFonts w:eastAsia="华文中宋"/>
          <w:bCs/>
        </w:rPr>
        <w:t>0</w:t>
      </w:r>
      <w:r>
        <w:rPr>
          <w:rFonts w:eastAsia="华文中宋" w:hint="eastAsia"/>
          <w:bCs/>
        </w:rPr>
        <w:t>、</w:t>
      </w:r>
      <w:r>
        <w:rPr>
          <w:rFonts w:eastAsia="华文中宋"/>
          <w:bCs/>
        </w:rPr>
        <w:t>1</w:t>
      </w:r>
      <w:r>
        <w:rPr>
          <w:rFonts w:eastAsia="华文中宋" w:hint="eastAsia"/>
          <w:bCs/>
        </w:rPr>
        <w:t>、</w:t>
      </w:r>
      <w:r>
        <w:rPr>
          <w:rFonts w:eastAsia="华文中宋"/>
          <w:bCs/>
        </w:rPr>
        <w:t>1</w:t>
      </w:r>
      <w:r>
        <w:rPr>
          <w:rFonts w:eastAsia="华文中宋" w:hint="eastAsia"/>
          <w:bCs/>
        </w:rPr>
        <w:t>，对</w:t>
      </w:r>
      <w:r>
        <w:rPr>
          <w:rFonts w:eastAsia="华文中宋"/>
          <w:bCs/>
        </w:rPr>
        <w:t>IN</w:t>
      </w:r>
      <w:r>
        <w:rPr>
          <w:rFonts w:eastAsia="华文中宋" w:hint="eastAsia"/>
          <w:bCs/>
        </w:rPr>
        <w:t>单元进行读操作；</w:t>
      </w:r>
      <w:r>
        <w:rPr>
          <w:rFonts w:eastAsia="华文中宋"/>
          <w:bCs/>
        </w:rPr>
        <w:t>LDAR</w:t>
      </w:r>
      <w:r>
        <w:rPr>
          <w:rFonts w:eastAsia="华文中宋" w:hint="eastAsia"/>
          <w:bCs/>
        </w:rPr>
        <w:t>置为</w:t>
      </w:r>
      <w:r>
        <w:rPr>
          <w:rFonts w:eastAsia="华文中宋"/>
          <w:bCs/>
        </w:rPr>
        <w:t>1</w:t>
      </w:r>
      <w:r>
        <w:rPr>
          <w:rFonts w:eastAsia="华文中宋" w:hint="eastAsia"/>
          <w:bCs/>
        </w:rPr>
        <w:t>，不将数据总线的数打入地址寄存器。连续四次点击图形界面上的“单节拍运行”按扭，观察图形界面，在</w:t>
      </w:r>
      <w:r>
        <w:rPr>
          <w:rFonts w:eastAsia="华文中宋"/>
          <w:bCs/>
        </w:rPr>
        <w:t>T3</w:t>
      </w:r>
      <w:r>
        <w:rPr>
          <w:rFonts w:eastAsia="华文中宋" w:hint="eastAsia"/>
          <w:bCs/>
        </w:rPr>
        <w:t>时刻完成对地址寄存器的写入操作。</w:t>
      </w:r>
    </w:p>
    <w:p w:rsidR="009C064C" w:rsidRDefault="009C064C" w:rsidP="009C064C">
      <w:pPr>
        <w:ind w:leftChars="200" w:left="420" w:firstLineChars="200" w:firstLine="420"/>
        <w:rPr>
          <w:rFonts w:eastAsia="华文中宋"/>
          <w:bCs/>
        </w:rPr>
      </w:pPr>
      <w:r>
        <w:rPr>
          <w:rFonts w:eastAsia="华文中宋" w:hint="eastAsia"/>
          <w:bCs/>
        </w:rPr>
        <w:t>将</w:t>
      </w:r>
      <w:r>
        <w:rPr>
          <w:rFonts w:eastAsia="华文中宋"/>
          <w:bCs/>
        </w:rPr>
        <w:t>K7</w:t>
      </w:r>
      <w:r>
        <w:rPr>
          <w:rFonts w:eastAsia="华文中宋" w:hint="eastAsia"/>
          <w:bCs/>
        </w:rPr>
        <w:t>置为</w:t>
      </w:r>
      <w:r>
        <w:rPr>
          <w:rFonts w:eastAsia="华文中宋"/>
          <w:bCs/>
        </w:rPr>
        <w:t>1</w:t>
      </w:r>
      <w:r>
        <w:rPr>
          <w:rFonts w:eastAsia="华文中宋" w:hint="eastAsia"/>
          <w:bCs/>
        </w:rPr>
        <w:t>，关闭</w:t>
      </w:r>
      <w:r>
        <w:rPr>
          <w:rFonts w:eastAsia="华文中宋"/>
          <w:bCs/>
        </w:rPr>
        <w:t>R0</w:t>
      </w:r>
      <w:r>
        <w:rPr>
          <w:rFonts w:eastAsia="华文中宋" w:hint="eastAsia"/>
          <w:bCs/>
        </w:rPr>
        <w:t>寄存器的输出；</w:t>
      </w:r>
      <w:r>
        <w:rPr>
          <w:rFonts w:eastAsia="华文中宋"/>
          <w:bCs/>
        </w:rPr>
        <w:t>K6</w:t>
      </w:r>
      <w:r>
        <w:rPr>
          <w:rFonts w:eastAsia="华文中宋" w:hint="eastAsia"/>
          <w:bCs/>
        </w:rPr>
        <w:t>置为</w:t>
      </w:r>
      <w:r>
        <w:rPr>
          <w:rFonts w:eastAsia="华文中宋"/>
          <w:bCs/>
        </w:rPr>
        <w:t>1</w:t>
      </w:r>
      <w:r>
        <w:rPr>
          <w:rFonts w:eastAsia="华文中宋" w:hint="eastAsia"/>
          <w:bCs/>
        </w:rPr>
        <w:t>，打开</w:t>
      </w:r>
      <w:r>
        <w:rPr>
          <w:rFonts w:eastAsia="华文中宋"/>
          <w:bCs/>
        </w:rPr>
        <w:t>R0</w:t>
      </w:r>
      <w:r>
        <w:rPr>
          <w:rFonts w:eastAsia="华文中宋" w:hint="eastAsia"/>
          <w:bCs/>
        </w:rPr>
        <w:t>寄存器的输入；</w:t>
      </w:r>
      <w:r>
        <w:rPr>
          <w:rFonts w:eastAsia="华文中宋"/>
          <w:bCs/>
        </w:rPr>
        <w:t>WR</w:t>
      </w:r>
      <w:r>
        <w:rPr>
          <w:rFonts w:eastAsia="华文中宋" w:hint="eastAsia"/>
          <w:bCs/>
        </w:rPr>
        <w:t>、</w:t>
      </w:r>
      <w:r>
        <w:rPr>
          <w:rFonts w:eastAsia="华文中宋"/>
          <w:bCs/>
        </w:rPr>
        <w:t>RD</w:t>
      </w:r>
      <w:r>
        <w:rPr>
          <w:rFonts w:eastAsia="华文中宋" w:hint="eastAsia"/>
          <w:bCs/>
        </w:rPr>
        <w:t>、</w:t>
      </w:r>
      <w:r>
        <w:rPr>
          <w:rFonts w:eastAsia="华文中宋"/>
          <w:bCs/>
        </w:rPr>
        <w:t>IOM</w:t>
      </w:r>
      <w:r>
        <w:rPr>
          <w:rFonts w:eastAsia="华文中宋" w:hint="eastAsia"/>
          <w:bCs/>
        </w:rPr>
        <w:t>分别置为</w:t>
      </w:r>
      <w:r>
        <w:rPr>
          <w:rFonts w:eastAsia="华文中宋"/>
          <w:bCs/>
        </w:rPr>
        <w:t>0</w:t>
      </w:r>
      <w:r>
        <w:rPr>
          <w:rFonts w:eastAsia="华文中宋" w:hint="eastAsia"/>
          <w:bCs/>
        </w:rPr>
        <w:t>、</w:t>
      </w:r>
      <w:r>
        <w:rPr>
          <w:rFonts w:eastAsia="华文中宋"/>
          <w:bCs/>
        </w:rPr>
        <w:t>1</w:t>
      </w:r>
      <w:r>
        <w:rPr>
          <w:rFonts w:eastAsia="华文中宋" w:hint="eastAsia"/>
          <w:bCs/>
        </w:rPr>
        <w:t>、</w:t>
      </w:r>
      <w:r>
        <w:rPr>
          <w:rFonts w:eastAsia="华文中宋"/>
          <w:bCs/>
        </w:rPr>
        <w:t>0</w:t>
      </w:r>
      <w:r>
        <w:rPr>
          <w:rFonts w:eastAsia="华文中宋" w:hint="eastAsia"/>
          <w:bCs/>
        </w:rPr>
        <w:t>，对存储器进行读操作；</w:t>
      </w:r>
      <w:r>
        <w:rPr>
          <w:rFonts w:eastAsia="华文中宋"/>
          <w:bCs/>
        </w:rPr>
        <w:t>LDAR</w:t>
      </w:r>
      <w:r>
        <w:rPr>
          <w:rFonts w:eastAsia="华文中宋" w:hint="eastAsia"/>
          <w:bCs/>
        </w:rPr>
        <w:t>置为</w:t>
      </w:r>
      <w:r>
        <w:rPr>
          <w:rFonts w:eastAsia="华文中宋"/>
          <w:bCs/>
        </w:rPr>
        <w:t>0</w:t>
      </w:r>
      <w:r>
        <w:rPr>
          <w:rFonts w:eastAsia="华文中宋" w:hint="eastAsia"/>
          <w:bCs/>
        </w:rPr>
        <w:t>，不将数据总线的数打入地址寄存器。连续四次点击图形界面上的“单节拍运行”按扭，观察图形界面，在</w:t>
      </w:r>
      <w:r>
        <w:rPr>
          <w:rFonts w:eastAsia="华文中宋"/>
          <w:bCs/>
        </w:rPr>
        <w:t>T3</w:t>
      </w:r>
      <w:r>
        <w:rPr>
          <w:rFonts w:eastAsia="华文中宋" w:hint="eastAsia"/>
          <w:bCs/>
        </w:rPr>
        <w:t>时刻完成对寄存器</w:t>
      </w:r>
      <w:r>
        <w:rPr>
          <w:rFonts w:eastAsia="华文中宋"/>
          <w:bCs/>
        </w:rPr>
        <w:t>R0</w:t>
      </w:r>
      <w:r>
        <w:rPr>
          <w:rFonts w:eastAsia="华文中宋" w:hint="eastAsia"/>
          <w:bCs/>
        </w:rPr>
        <w:t>的写入操作。</w:t>
      </w:r>
    </w:p>
    <w:p w:rsidR="009C064C" w:rsidRDefault="0016551F" w:rsidP="009C064C">
      <w:pPr>
        <w:ind w:left="420"/>
        <w:jc w:val="center"/>
        <w:rPr>
          <w:rFonts w:eastAsia="宋体"/>
        </w:rPr>
      </w:pPr>
      <w:r>
        <w:rPr>
          <w:rFonts w:ascii="Times New Roman" w:eastAsia="宋体" w:hAnsi="Times New Roman" w:cs="Times New Roman"/>
          <w:szCs w:val="24"/>
        </w:rPr>
        <w:object w:dxaOrig="5280" w:dyaOrig="5570">
          <v:shape id="_x0000_i1041" type="#_x0000_t75" style="width:392.75pt;height:397.95pt;mso-position-horizontal-relative:page;mso-position-vertical-relative:page" o:ole="">
            <v:imagedata r:id="rId45" o:title=""/>
          </v:shape>
          <o:OLEObject Type="Embed" ProgID="Visio.Drawing.11" ShapeID="_x0000_i1041" DrawAspect="Content" ObjectID="_1666183342" r:id="rId46"/>
        </w:object>
      </w:r>
    </w:p>
    <w:p w:rsidR="009C064C" w:rsidRDefault="009C064C" w:rsidP="009C064C">
      <w:pPr>
        <w:ind w:left="420"/>
        <w:jc w:val="center"/>
      </w:pPr>
      <w:r>
        <w:rPr>
          <w:rFonts w:eastAsia="华文中宋" w:hint="eastAsia"/>
          <w:b/>
          <w:bCs/>
          <w:sz w:val="18"/>
        </w:rPr>
        <w:t>图</w:t>
      </w:r>
      <w:r w:rsidR="00262B79">
        <w:rPr>
          <w:rFonts w:eastAsia="华文中宋" w:hint="eastAsia"/>
          <w:b/>
          <w:bCs/>
          <w:sz w:val="18"/>
        </w:rPr>
        <w:t>3</w:t>
      </w:r>
      <w:r w:rsidR="00CD4817">
        <w:rPr>
          <w:rFonts w:eastAsia="华文中宋"/>
          <w:b/>
          <w:bCs/>
          <w:sz w:val="18"/>
        </w:rPr>
        <w:t>-</w:t>
      </w:r>
      <w:r w:rsidR="00CD4817">
        <w:rPr>
          <w:rFonts w:eastAsia="华文中宋" w:hint="eastAsia"/>
          <w:b/>
          <w:bCs/>
          <w:sz w:val="18"/>
        </w:rPr>
        <w:t>4</w:t>
      </w:r>
      <w:r>
        <w:rPr>
          <w:rFonts w:eastAsia="华文中宋"/>
          <w:b/>
          <w:bCs/>
          <w:sz w:val="18"/>
        </w:rPr>
        <w:t xml:space="preserve">  </w:t>
      </w:r>
      <w:r>
        <w:rPr>
          <w:rFonts w:eastAsia="华文中宋" w:hint="eastAsia"/>
          <w:b/>
          <w:bCs/>
          <w:sz w:val="18"/>
        </w:rPr>
        <w:t>实验接线图</w:t>
      </w:r>
    </w:p>
    <w:p w:rsidR="009C064C" w:rsidRDefault="009C064C" w:rsidP="009C064C">
      <w:pPr>
        <w:rPr>
          <w:rFonts w:ascii="楷体_GB2312" w:eastAsia="楷体_GB2312"/>
          <w:b/>
        </w:rPr>
      </w:pPr>
      <w:r>
        <w:rPr>
          <w:rFonts w:ascii="楷体_GB2312" w:eastAsia="楷体_GB2312" w:hint="eastAsia"/>
          <w:b/>
        </w:rPr>
        <w:t>注：由于采用简单模型机的数据通路图，为了不让悬空的信号引脚影响通路图的显示结果，将这些引脚置为无效。在接线时为了方便，可将管脚接到CON单元闲置的开关上，若开关打到‘1’，等效于接到‘VCC’；若开关打到‘0’，等效于接到‘GND’。</w:t>
      </w:r>
    </w:p>
    <w:p w:rsidR="009C064C" w:rsidRPr="00262B79" w:rsidRDefault="009C064C" w:rsidP="00262B79">
      <w:pPr>
        <w:pStyle w:val="aa"/>
        <w:numPr>
          <w:ilvl w:val="0"/>
          <w:numId w:val="1"/>
        </w:numPr>
        <w:ind w:firstLineChars="0"/>
        <w:rPr>
          <w:rFonts w:ascii="Times New Roman" w:eastAsia="华文中宋"/>
          <w:bCs/>
        </w:rPr>
      </w:pPr>
      <w:r w:rsidRPr="00262B79">
        <w:rPr>
          <w:rFonts w:eastAsia="华文中宋"/>
          <w:bCs/>
        </w:rPr>
        <w:t xml:space="preserve"> </w:t>
      </w:r>
      <w:r w:rsidRPr="00262B79">
        <w:rPr>
          <w:rFonts w:eastAsia="华文中宋" w:hint="eastAsia"/>
          <w:bCs/>
        </w:rPr>
        <w:t>将</w:t>
      </w:r>
      <w:r w:rsidRPr="00262B79">
        <w:rPr>
          <w:rFonts w:eastAsia="华文中宋"/>
          <w:bCs/>
        </w:rPr>
        <w:t>R0</w:t>
      </w:r>
      <w:r w:rsidRPr="00262B79">
        <w:rPr>
          <w:rFonts w:eastAsia="华文中宋" w:hint="eastAsia"/>
          <w:bCs/>
        </w:rPr>
        <w:t>寄存器中的数用</w:t>
      </w:r>
      <w:r w:rsidRPr="00262B79">
        <w:rPr>
          <w:rFonts w:eastAsia="华文中宋"/>
          <w:bCs/>
        </w:rPr>
        <w:t>LED</w:t>
      </w:r>
      <w:r w:rsidRPr="00262B79">
        <w:rPr>
          <w:rFonts w:eastAsia="华文中宋" w:hint="eastAsia"/>
          <w:bCs/>
        </w:rPr>
        <w:t>数码管显示。</w:t>
      </w:r>
    </w:p>
    <w:p w:rsidR="009C064C" w:rsidRDefault="00334025" w:rsidP="009C064C">
      <w:pPr>
        <w:ind w:leftChars="171" w:left="359"/>
        <w:rPr>
          <w:rFonts w:eastAsia="华文中宋"/>
          <w:bCs/>
        </w:rPr>
      </w:pPr>
      <w:r>
        <w:rPr>
          <w:rFonts w:eastAsia="华文中宋"/>
          <w:bCs/>
        </w:rPr>
        <w:t xml:space="preserve">    </w:t>
      </w:r>
      <w:r w:rsidR="009C064C">
        <w:rPr>
          <w:rFonts w:eastAsia="华文中宋" w:hint="eastAsia"/>
          <w:bCs/>
        </w:rPr>
        <w:t>先将</w:t>
      </w:r>
      <w:r w:rsidR="009C064C">
        <w:rPr>
          <w:rFonts w:eastAsia="华文中宋"/>
          <w:bCs/>
        </w:rPr>
        <w:t>WR</w:t>
      </w:r>
      <w:r w:rsidR="009C064C">
        <w:rPr>
          <w:rFonts w:eastAsia="华文中宋" w:hint="eastAsia"/>
          <w:bCs/>
        </w:rPr>
        <w:t>、</w:t>
      </w:r>
      <w:r w:rsidR="009C064C">
        <w:rPr>
          <w:rFonts w:eastAsia="华文中宋"/>
          <w:bCs/>
        </w:rPr>
        <w:t>RD</w:t>
      </w:r>
      <w:r w:rsidR="009C064C">
        <w:rPr>
          <w:rFonts w:eastAsia="华文中宋" w:hint="eastAsia"/>
          <w:bCs/>
        </w:rPr>
        <w:t>、</w:t>
      </w:r>
      <w:r w:rsidR="009C064C">
        <w:rPr>
          <w:rFonts w:eastAsia="华文中宋"/>
          <w:bCs/>
        </w:rPr>
        <w:t>IOM</w:t>
      </w:r>
      <w:r w:rsidR="009C064C">
        <w:rPr>
          <w:rFonts w:eastAsia="华文中宋" w:hint="eastAsia"/>
          <w:bCs/>
        </w:rPr>
        <w:t>分别置为</w:t>
      </w:r>
      <w:r w:rsidR="009C064C">
        <w:rPr>
          <w:rFonts w:eastAsia="华文中宋"/>
          <w:bCs/>
        </w:rPr>
        <w:t>1</w:t>
      </w:r>
      <w:r w:rsidR="009C064C">
        <w:rPr>
          <w:rFonts w:eastAsia="华文中宋" w:hint="eastAsia"/>
          <w:bCs/>
        </w:rPr>
        <w:t>、</w:t>
      </w:r>
      <w:r w:rsidR="009C064C">
        <w:rPr>
          <w:rFonts w:eastAsia="华文中宋"/>
          <w:bCs/>
        </w:rPr>
        <w:t>0</w:t>
      </w:r>
      <w:r w:rsidR="009C064C">
        <w:rPr>
          <w:rFonts w:eastAsia="华文中宋" w:hint="eastAsia"/>
          <w:bCs/>
        </w:rPr>
        <w:t>、</w:t>
      </w:r>
      <w:r w:rsidR="009C064C">
        <w:rPr>
          <w:rFonts w:eastAsia="华文中宋"/>
          <w:bCs/>
        </w:rPr>
        <w:t>1</w:t>
      </w:r>
      <w:r w:rsidR="009C064C">
        <w:rPr>
          <w:rFonts w:eastAsia="华文中宋" w:hint="eastAsia"/>
          <w:bCs/>
        </w:rPr>
        <w:t>，对</w:t>
      </w:r>
      <w:r w:rsidR="009C064C">
        <w:rPr>
          <w:rFonts w:eastAsia="华文中宋"/>
          <w:bCs/>
        </w:rPr>
        <w:t>OUT</w:t>
      </w:r>
      <w:r w:rsidR="009C064C">
        <w:rPr>
          <w:rFonts w:eastAsia="华文中宋" w:hint="eastAsia"/>
          <w:bCs/>
        </w:rPr>
        <w:t>单元进行写操作；再将</w:t>
      </w:r>
      <w:r w:rsidR="009C064C">
        <w:rPr>
          <w:rFonts w:eastAsia="华文中宋"/>
          <w:bCs/>
        </w:rPr>
        <w:t xml:space="preserve"> K7</w:t>
      </w:r>
      <w:r w:rsidR="009C064C">
        <w:rPr>
          <w:rFonts w:eastAsia="华文中宋" w:hint="eastAsia"/>
          <w:bCs/>
        </w:rPr>
        <w:t>置为</w:t>
      </w:r>
      <w:r w:rsidR="009C064C">
        <w:rPr>
          <w:rFonts w:eastAsia="华文中宋"/>
          <w:bCs/>
        </w:rPr>
        <w:t>0</w:t>
      </w:r>
      <w:r w:rsidR="009C064C">
        <w:rPr>
          <w:rFonts w:eastAsia="华文中宋" w:hint="eastAsia"/>
          <w:bCs/>
        </w:rPr>
        <w:t>，打开</w:t>
      </w:r>
      <w:r w:rsidR="009C064C">
        <w:rPr>
          <w:rFonts w:eastAsia="华文中宋"/>
          <w:bCs/>
        </w:rPr>
        <w:t>R0</w:t>
      </w:r>
      <w:r w:rsidR="009C064C">
        <w:rPr>
          <w:rFonts w:eastAsia="华文中宋" w:hint="eastAsia"/>
          <w:bCs/>
        </w:rPr>
        <w:t>寄存器的输出；</w:t>
      </w:r>
      <w:r w:rsidR="009C064C">
        <w:rPr>
          <w:rFonts w:eastAsia="华文中宋"/>
          <w:bCs/>
        </w:rPr>
        <w:t>K6</w:t>
      </w:r>
      <w:r w:rsidR="009C064C">
        <w:rPr>
          <w:rFonts w:eastAsia="华文中宋" w:hint="eastAsia"/>
          <w:bCs/>
        </w:rPr>
        <w:t>置为</w:t>
      </w:r>
      <w:r w:rsidR="009C064C">
        <w:rPr>
          <w:rFonts w:eastAsia="华文中宋"/>
          <w:bCs/>
        </w:rPr>
        <w:t>0</w:t>
      </w:r>
      <w:r w:rsidR="009C064C">
        <w:rPr>
          <w:rFonts w:eastAsia="华文中宋" w:hint="eastAsia"/>
          <w:bCs/>
        </w:rPr>
        <w:t>，关闭</w:t>
      </w:r>
      <w:r w:rsidR="009C064C">
        <w:rPr>
          <w:rFonts w:eastAsia="华文中宋"/>
          <w:bCs/>
        </w:rPr>
        <w:t>R0</w:t>
      </w:r>
      <w:r w:rsidR="009C064C">
        <w:rPr>
          <w:rFonts w:eastAsia="华文中宋" w:hint="eastAsia"/>
          <w:bCs/>
        </w:rPr>
        <w:t>寄存器的输入；</w:t>
      </w:r>
      <w:r w:rsidR="009C064C">
        <w:rPr>
          <w:rFonts w:eastAsia="华文中宋"/>
          <w:bCs/>
        </w:rPr>
        <w:t xml:space="preserve"> LDAR</w:t>
      </w:r>
      <w:r w:rsidR="009C064C">
        <w:rPr>
          <w:rFonts w:eastAsia="华文中宋" w:hint="eastAsia"/>
          <w:bCs/>
        </w:rPr>
        <w:t>置为</w:t>
      </w:r>
      <w:r w:rsidR="009C064C">
        <w:rPr>
          <w:rFonts w:eastAsia="华文中宋"/>
          <w:bCs/>
        </w:rPr>
        <w:t>0</w:t>
      </w:r>
      <w:r w:rsidR="009C064C">
        <w:rPr>
          <w:rFonts w:eastAsia="华文中宋" w:hint="eastAsia"/>
          <w:bCs/>
        </w:rPr>
        <w:t>，不将数据总线的数打入地址寄存器。连续四次点击图形界面上的“单节拍运行”按扭，观察图形界面，在</w:t>
      </w:r>
      <w:r w:rsidR="009C064C">
        <w:rPr>
          <w:rFonts w:eastAsia="华文中宋"/>
          <w:bCs/>
        </w:rPr>
        <w:t>T3</w:t>
      </w:r>
      <w:r w:rsidR="009C064C">
        <w:rPr>
          <w:rFonts w:eastAsia="华文中宋" w:hint="eastAsia"/>
          <w:bCs/>
        </w:rPr>
        <w:t>时刻完成对</w:t>
      </w:r>
      <w:r w:rsidR="009C064C">
        <w:rPr>
          <w:rFonts w:eastAsia="华文中宋"/>
          <w:bCs/>
        </w:rPr>
        <w:t>OUT</w:t>
      </w:r>
      <w:r w:rsidR="009C064C">
        <w:rPr>
          <w:rFonts w:eastAsia="华文中宋" w:hint="eastAsia"/>
          <w:bCs/>
        </w:rPr>
        <w:t>单元的写入操作。</w:t>
      </w:r>
    </w:p>
    <w:p w:rsidR="00262B79" w:rsidRDefault="00262B79" w:rsidP="009C064C">
      <w:pPr>
        <w:ind w:leftChars="171" w:left="359"/>
        <w:rPr>
          <w:rFonts w:eastAsia="宋体"/>
          <w:bCs/>
        </w:rPr>
      </w:pPr>
    </w:p>
    <w:p w:rsidR="009C064C" w:rsidRDefault="00262B79" w:rsidP="009C064C">
      <w:pPr>
        <w:jc w:val="center"/>
        <w:rPr>
          <w:rFonts w:ascii="Times New Roman" w:eastAsia="宋体" w:hAnsi="Times New Roman" w:cs="Times New Roman"/>
          <w:szCs w:val="24"/>
        </w:rPr>
      </w:pPr>
      <w:r>
        <w:rPr>
          <w:rFonts w:ascii="Times New Roman" w:eastAsia="宋体" w:hAnsi="Times New Roman" w:cs="Times New Roman"/>
          <w:szCs w:val="24"/>
        </w:rPr>
        <w:object w:dxaOrig="4880" w:dyaOrig="2310">
          <v:shape id="_x0000_i1042" type="#_x0000_t75" style="width:341.05pt;height:173.75pt;mso-position-horizontal-relative:page;mso-position-vertical-relative:page" o:ole="">
            <v:imagedata r:id="rId47" o:title="" cropbottom="7927f" cropright="225f"/>
          </v:shape>
          <o:OLEObject Type="Embed" ProgID="Visio.Drawing.11" ShapeID="_x0000_i1042" DrawAspect="Content" ObjectID="_1666183343" r:id="rId48"/>
        </w:object>
      </w:r>
      <w:r>
        <w:rPr>
          <w:rFonts w:ascii="Times New Roman" w:eastAsia="宋体" w:hAnsi="Times New Roman" w:cs="Times New Roman"/>
          <w:szCs w:val="24"/>
        </w:rPr>
        <w:object w:dxaOrig="4810" w:dyaOrig="2280">
          <v:shape id="_x0000_i1043" type="#_x0000_t75" style="width:363.45pt;height:165.15pt;mso-position-horizontal-relative:page;mso-position-vertical-relative:page" o:ole="">
            <v:imagedata r:id="rId49" o:title="" cropbottom="7927f" cropright="225f"/>
          </v:shape>
          <o:OLEObject Type="Embed" ProgID="Visio.Drawing.11" ShapeID="_x0000_i1043" DrawAspect="Content" ObjectID="_1666183344" r:id="rId50"/>
        </w:object>
      </w:r>
    </w:p>
    <w:p w:rsidR="00CD4817" w:rsidRPr="00CD4817" w:rsidRDefault="00CD4817" w:rsidP="00CD4817">
      <w:pPr>
        <w:rPr>
          <w:rFonts w:ascii="华文中宋" w:eastAsia="华文中宋" w:hAnsi="华文中宋"/>
        </w:rPr>
      </w:pPr>
      <w:r w:rsidRPr="00CD4817">
        <w:rPr>
          <w:rFonts w:ascii="华文中宋" w:eastAsia="华文中宋" w:hAnsi="华文中宋" w:cs="Times New Roman" w:hint="eastAsia"/>
          <w:szCs w:val="24"/>
        </w:rPr>
        <w:t>五、实验结果</w:t>
      </w:r>
    </w:p>
    <w:p w:rsidR="009C064C" w:rsidRDefault="009C064C" w:rsidP="009C064C">
      <w:pPr>
        <w:ind w:firstLineChars="200" w:firstLine="420"/>
      </w:pPr>
      <w:r>
        <w:br w:type="page"/>
      </w:r>
    </w:p>
    <w:p w:rsidR="00C30D9A" w:rsidRDefault="00334025" w:rsidP="00C30D9A">
      <w:pPr>
        <w:pStyle w:val="2"/>
        <w:jc w:val="center"/>
      </w:pPr>
      <w:bookmarkStart w:id="80" w:name="_Toc198113820"/>
      <w:bookmarkStart w:id="81" w:name="_Toc182218496"/>
      <w:bookmarkStart w:id="82" w:name="_Toc182204470"/>
      <w:bookmarkStart w:id="83" w:name="_Toc179686700"/>
      <w:bookmarkStart w:id="84" w:name="_Toc179684366"/>
      <w:bookmarkStart w:id="85" w:name="_Toc179684179"/>
      <w:bookmarkStart w:id="86" w:name="_Toc179683947"/>
      <w:bookmarkStart w:id="87" w:name="_Toc179683825"/>
      <w:bookmarkStart w:id="88" w:name="_Toc179683271"/>
      <w:bookmarkStart w:id="89" w:name="_Toc177877184"/>
      <w:bookmarkStart w:id="90" w:name="_Toc142278727"/>
      <w:r>
        <w:rPr>
          <w:rFonts w:hint="eastAsia"/>
        </w:rPr>
        <w:lastRenderedPageBreak/>
        <w:t>实验四</w:t>
      </w:r>
      <w:r w:rsidR="00C30D9A">
        <w:t xml:space="preserve">  </w:t>
      </w:r>
      <w:r w:rsidR="00C30D9A">
        <w:rPr>
          <w:rFonts w:hint="eastAsia"/>
        </w:rPr>
        <w:t>微程序控制器实验</w:t>
      </w:r>
      <w:bookmarkEnd w:id="80"/>
      <w:bookmarkEnd w:id="81"/>
      <w:bookmarkEnd w:id="82"/>
      <w:bookmarkEnd w:id="83"/>
      <w:bookmarkEnd w:id="84"/>
      <w:bookmarkEnd w:id="85"/>
      <w:bookmarkEnd w:id="86"/>
      <w:bookmarkEnd w:id="87"/>
      <w:bookmarkEnd w:id="88"/>
      <w:bookmarkEnd w:id="89"/>
      <w:bookmarkEnd w:id="90"/>
    </w:p>
    <w:p w:rsidR="00C30D9A" w:rsidRDefault="0016551F" w:rsidP="00C30D9A">
      <w:pPr>
        <w:pStyle w:val="3"/>
      </w:pPr>
      <w:bookmarkStart w:id="91" w:name="_Toc179684180"/>
      <w:bookmarkStart w:id="92" w:name="_Toc179683948"/>
      <w:bookmarkStart w:id="93" w:name="_Toc179683826"/>
      <w:bookmarkStart w:id="94" w:name="_Toc179683272"/>
      <w:bookmarkStart w:id="95" w:name="_Toc177877185"/>
      <w:r>
        <w:rPr>
          <w:rFonts w:hint="eastAsia"/>
        </w:rPr>
        <w:t>一、</w:t>
      </w:r>
      <w:r w:rsidR="00C30D9A">
        <w:t xml:space="preserve">  </w:t>
      </w:r>
      <w:r w:rsidR="00C30D9A">
        <w:rPr>
          <w:rFonts w:hint="eastAsia"/>
        </w:rPr>
        <w:t>实验目的</w:t>
      </w:r>
      <w:bookmarkEnd w:id="91"/>
      <w:bookmarkEnd w:id="92"/>
      <w:bookmarkEnd w:id="93"/>
      <w:bookmarkEnd w:id="94"/>
      <w:bookmarkEnd w:id="95"/>
    </w:p>
    <w:p w:rsidR="00C30D9A" w:rsidRDefault="00C30D9A" w:rsidP="00C30D9A">
      <w:pPr>
        <w:ind w:firstLineChars="200" w:firstLine="420"/>
        <w:rPr>
          <w:rFonts w:eastAsia="华文中宋"/>
        </w:rPr>
      </w:pPr>
      <w:r>
        <w:rPr>
          <w:rFonts w:eastAsia="华文中宋"/>
        </w:rPr>
        <w:t xml:space="preserve">(1) </w:t>
      </w:r>
      <w:r>
        <w:rPr>
          <w:rFonts w:eastAsia="华文中宋" w:hint="eastAsia"/>
        </w:rPr>
        <w:t>掌握微程序控制器的组成原理。</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掌握微程序的编制、写入，观察微程序的运行过程。</w:t>
      </w:r>
    </w:p>
    <w:p w:rsidR="00C30D9A" w:rsidRDefault="0016551F" w:rsidP="00C30D9A">
      <w:pPr>
        <w:pStyle w:val="3"/>
      </w:pPr>
      <w:bookmarkStart w:id="96" w:name="_Toc179684181"/>
      <w:bookmarkStart w:id="97" w:name="_Toc179683949"/>
      <w:bookmarkStart w:id="98" w:name="_Toc179683827"/>
      <w:bookmarkStart w:id="99" w:name="_Toc179683273"/>
      <w:bookmarkStart w:id="100" w:name="_Toc177877186"/>
      <w:r>
        <w:rPr>
          <w:rFonts w:hint="eastAsia"/>
        </w:rPr>
        <w:t>二、</w:t>
      </w:r>
      <w:r w:rsidR="00C30D9A">
        <w:t xml:space="preserve">  </w:t>
      </w:r>
      <w:r w:rsidR="00C30D9A">
        <w:rPr>
          <w:rFonts w:hint="eastAsia"/>
        </w:rPr>
        <w:t>实验设备</w:t>
      </w:r>
      <w:bookmarkEnd w:id="96"/>
      <w:bookmarkEnd w:id="97"/>
      <w:bookmarkEnd w:id="98"/>
      <w:bookmarkEnd w:id="99"/>
      <w:bookmarkEnd w:id="100"/>
    </w:p>
    <w:p w:rsidR="00C30D9A" w:rsidRDefault="00C30D9A" w:rsidP="00C30D9A">
      <w:pPr>
        <w:ind w:firstLineChars="200" w:firstLine="420"/>
        <w:rPr>
          <w:rFonts w:eastAsia="华文中宋"/>
        </w:rPr>
      </w:pPr>
      <w:bookmarkStart w:id="101" w:name="_Toc179684182"/>
      <w:bookmarkStart w:id="102" w:name="_Toc179683950"/>
      <w:bookmarkStart w:id="103" w:name="_Toc179683828"/>
      <w:bookmarkStart w:id="104" w:name="_Toc179683274"/>
      <w:bookmarkStart w:id="105" w:name="_Toc177877187"/>
      <w:r>
        <w:rPr>
          <w:rFonts w:eastAsia="华文中宋"/>
        </w:rPr>
        <w:t>PC</w:t>
      </w:r>
      <w:r>
        <w:rPr>
          <w:rFonts w:eastAsia="华文中宋" w:hint="eastAsia"/>
        </w:rPr>
        <w:t>机一台，</w:t>
      </w:r>
      <w:r>
        <w:rPr>
          <w:rFonts w:eastAsia="华文中宋"/>
        </w:rPr>
        <w:t>TD-CMA</w:t>
      </w:r>
      <w:r>
        <w:rPr>
          <w:rFonts w:eastAsia="华文中宋" w:hint="eastAsia"/>
        </w:rPr>
        <w:t>实验系统一套。</w:t>
      </w:r>
    </w:p>
    <w:p w:rsidR="00C30D9A" w:rsidRDefault="0016551F" w:rsidP="00C30D9A">
      <w:pPr>
        <w:pStyle w:val="3"/>
      </w:pPr>
      <w:r>
        <w:rPr>
          <w:rFonts w:hint="eastAsia"/>
        </w:rPr>
        <w:t>三、</w:t>
      </w:r>
      <w:r w:rsidR="00C30D9A">
        <w:t xml:space="preserve">  </w:t>
      </w:r>
      <w:r w:rsidR="00C30D9A">
        <w:rPr>
          <w:rFonts w:hint="eastAsia"/>
        </w:rPr>
        <w:t>实验原理</w:t>
      </w:r>
      <w:bookmarkEnd w:id="101"/>
      <w:bookmarkEnd w:id="102"/>
      <w:bookmarkEnd w:id="103"/>
      <w:bookmarkEnd w:id="104"/>
      <w:bookmarkEnd w:id="105"/>
    </w:p>
    <w:p w:rsidR="00C30D9A" w:rsidRDefault="00C30D9A" w:rsidP="00C30D9A">
      <w:pPr>
        <w:ind w:firstLineChars="200" w:firstLine="420"/>
        <w:rPr>
          <w:rFonts w:eastAsia="华文中宋"/>
        </w:rPr>
      </w:pPr>
      <w:r>
        <w:rPr>
          <w:rFonts w:eastAsia="华文中宋" w:hint="eastAsia"/>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称为微指令。这样就可以用一个微指令序列表示一条机器指令，这种微指令序列称为微程序。微程序存储在一种专用的存储器中，称为控制存储器</w:t>
      </w:r>
      <w:r>
        <w:rPr>
          <w:rFonts w:eastAsia="华文中宋"/>
        </w:rPr>
        <w:t>,</w:t>
      </w:r>
      <w:r>
        <w:rPr>
          <w:rFonts w:eastAsia="华文中宋" w:hint="eastAsia"/>
        </w:rPr>
        <w:t>微程序控制器原理框图如图</w:t>
      </w:r>
      <w:r w:rsidR="00334025">
        <w:rPr>
          <w:rFonts w:eastAsia="华文中宋" w:hint="eastAsia"/>
        </w:rPr>
        <w:t>4</w:t>
      </w:r>
      <w:r>
        <w:rPr>
          <w:rFonts w:eastAsia="华文中宋"/>
        </w:rPr>
        <w:t>-1</w:t>
      </w:r>
      <w:r>
        <w:rPr>
          <w:rFonts w:eastAsia="华文中宋" w:hint="eastAsia"/>
        </w:rPr>
        <w:t>所示。</w:t>
      </w:r>
    </w:p>
    <w:p w:rsidR="00C30D9A" w:rsidRDefault="00334025" w:rsidP="00C30D9A">
      <w:pPr>
        <w:jc w:val="center"/>
        <w:rPr>
          <w:rFonts w:eastAsia="华文中宋"/>
        </w:rPr>
      </w:pPr>
      <w:r>
        <w:rPr>
          <w:rFonts w:ascii="Times New Roman" w:eastAsia="华文中宋" w:hAnsi="Times New Roman" w:cs="Times New Roman"/>
          <w:szCs w:val="24"/>
        </w:rPr>
        <w:object w:dxaOrig="4940" w:dyaOrig="2130">
          <v:shape id="_x0000_i1044" type="#_x0000_t75" style="width:263pt;height:112.95pt;mso-position-horizontal-relative:page;mso-position-vertical-relative:page" o:ole="">
            <v:imagedata r:id="rId51" o:title=""/>
          </v:shape>
          <o:OLEObject Type="Embed" ProgID="Visio.Drawing.6" ShapeID="_x0000_i1044" DrawAspect="Content" ObjectID="_1666183345" r:id="rId52"/>
        </w:object>
      </w:r>
    </w:p>
    <w:p w:rsidR="00C30D9A" w:rsidRDefault="00C30D9A" w:rsidP="00C30D9A">
      <w:pPr>
        <w:pStyle w:val="a8"/>
      </w:pPr>
      <w:r>
        <w:rPr>
          <w:rFonts w:hint="eastAsia"/>
        </w:rPr>
        <w:t>图</w:t>
      </w:r>
      <w:r w:rsidR="00334025">
        <w:rPr>
          <w:rFonts w:hint="eastAsia"/>
        </w:rPr>
        <w:t>4</w:t>
      </w:r>
      <w:r>
        <w:t xml:space="preserve">-1  </w:t>
      </w:r>
      <w:r>
        <w:rPr>
          <w:rFonts w:hint="eastAsia"/>
        </w:rPr>
        <w:t>微程序控制器组成原理框图</w:t>
      </w:r>
    </w:p>
    <w:p w:rsidR="00C30D9A" w:rsidRDefault="00C30D9A" w:rsidP="00C30D9A">
      <w:pPr>
        <w:ind w:firstLineChars="200" w:firstLine="420"/>
        <w:rPr>
          <w:rFonts w:eastAsia="华文中宋"/>
        </w:rPr>
      </w:pPr>
      <w:r>
        <w:rPr>
          <w:rFonts w:eastAsia="华文中宋" w:hint="eastAsia"/>
        </w:rPr>
        <w:t>控制器是严格按照系统时序来工作的，因而时序控制对于控制器的设计是非常重要的，从前面的实验可以很清楚地了解时序电路的工作原理，本实验所用的时序由时序单元来提供，分为四拍</w:t>
      </w:r>
      <w:r>
        <w:rPr>
          <w:rFonts w:eastAsia="华文中宋"/>
        </w:rPr>
        <w:t>TS1</w:t>
      </w:r>
      <w:r>
        <w:rPr>
          <w:rFonts w:eastAsia="华文中宋" w:hint="eastAsia"/>
        </w:rPr>
        <w:t>、</w:t>
      </w:r>
      <w:r>
        <w:rPr>
          <w:rFonts w:eastAsia="华文中宋"/>
        </w:rPr>
        <w:t>TS2</w:t>
      </w:r>
      <w:r>
        <w:rPr>
          <w:rFonts w:eastAsia="华文中宋" w:hint="eastAsia"/>
        </w:rPr>
        <w:t>、</w:t>
      </w:r>
      <w:r>
        <w:rPr>
          <w:rFonts w:eastAsia="华文中宋"/>
        </w:rPr>
        <w:t>TS3</w:t>
      </w:r>
      <w:r>
        <w:rPr>
          <w:rFonts w:eastAsia="华文中宋" w:hint="eastAsia"/>
        </w:rPr>
        <w:t>、</w:t>
      </w:r>
      <w:r>
        <w:rPr>
          <w:rFonts w:eastAsia="华文中宋"/>
        </w:rPr>
        <w:t>TS4</w:t>
      </w:r>
      <w:r>
        <w:rPr>
          <w:rFonts w:eastAsia="华文中宋" w:hint="eastAsia"/>
        </w:rPr>
        <w:t>。</w:t>
      </w:r>
    </w:p>
    <w:p w:rsidR="00C30D9A" w:rsidRDefault="00C30D9A" w:rsidP="00C30D9A">
      <w:pPr>
        <w:ind w:firstLine="420"/>
        <w:rPr>
          <w:rFonts w:eastAsia="华文中宋"/>
        </w:rPr>
      </w:pPr>
      <w:r>
        <w:rPr>
          <w:rFonts w:eastAsia="华文中宋" w:hint="eastAsia"/>
        </w:rPr>
        <w:t>微程序控制器的组成见图</w:t>
      </w:r>
      <w:r w:rsidR="00334025">
        <w:rPr>
          <w:rFonts w:eastAsia="华文中宋" w:hint="eastAsia"/>
        </w:rPr>
        <w:t>4</w:t>
      </w:r>
      <w:r>
        <w:rPr>
          <w:rFonts w:eastAsia="华文中宋"/>
        </w:rPr>
        <w:t>-2</w:t>
      </w:r>
      <w:r>
        <w:rPr>
          <w:rFonts w:eastAsia="华文中宋" w:hint="eastAsia"/>
        </w:rPr>
        <w:t>，其中控制存储器采用</w:t>
      </w:r>
      <w:r>
        <w:rPr>
          <w:rFonts w:eastAsia="华文中宋"/>
        </w:rPr>
        <w:t>3</w:t>
      </w:r>
      <w:r>
        <w:rPr>
          <w:rFonts w:eastAsia="华文中宋" w:hint="eastAsia"/>
        </w:rPr>
        <w:t>片</w:t>
      </w:r>
      <w:r>
        <w:rPr>
          <w:rFonts w:eastAsia="华文中宋"/>
        </w:rPr>
        <w:t>2816</w:t>
      </w:r>
      <w:r>
        <w:rPr>
          <w:rFonts w:eastAsia="华文中宋" w:hint="eastAsia"/>
        </w:rPr>
        <w:t>的</w:t>
      </w:r>
      <w:r>
        <w:rPr>
          <w:rFonts w:eastAsia="华文中宋"/>
        </w:rPr>
        <w:t>E</w:t>
      </w:r>
      <w:r>
        <w:rPr>
          <w:rFonts w:eastAsia="华文中宋"/>
          <w:vertAlign w:val="superscript"/>
        </w:rPr>
        <w:t>2</w:t>
      </w:r>
      <w:r>
        <w:rPr>
          <w:rFonts w:eastAsia="华文中宋"/>
        </w:rPr>
        <w:t>PROM</w:t>
      </w:r>
      <w:r>
        <w:rPr>
          <w:rFonts w:eastAsia="华文中宋" w:hint="eastAsia"/>
        </w:rPr>
        <w:t>，具有掉电保护功能，微命令寄存器</w:t>
      </w:r>
      <w:r>
        <w:rPr>
          <w:rFonts w:eastAsia="华文中宋"/>
        </w:rPr>
        <w:t>18</w:t>
      </w:r>
      <w:r>
        <w:rPr>
          <w:rFonts w:eastAsia="华文中宋" w:hint="eastAsia"/>
        </w:rPr>
        <w:t>位，用两片</w:t>
      </w:r>
      <w:r>
        <w:rPr>
          <w:rFonts w:eastAsia="华文中宋"/>
        </w:rPr>
        <w:t>8D</w:t>
      </w:r>
      <w:r>
        <w:rPr>
          <w:rFonts w:eastAsia="华文中宋" w:hint="eastAsia"/>
        </w:rPr>
        <w:t>触发器（</w:t>
      </w:r>
      <w:r>
        <w:rPr>
          <w:rFonts w:eastAsia="华文中宋"/>
        </w:rPr>
        <w:t>273</w:t>
      </w:r>
      <w:r>
        <w:rPr>
          <w:rFonts w:eastAsia="华文中宋" w:hint="eastAsia"/>
        </w:rPr>
        <w:t>）和一片</w:t>
      </w:r>
      <w:r>
        <w:rPr>
          <w:rFonts w:eastAsia="华文中宋"/>
        </w:rPr>
        <w:t>4D</w:t>
      </w:r>
      <w:r>
        <w:rPr>
          <w:rFonts w:eastAsia="华文中宋" w:hint="eastAsia"/>
        </w:rPr>
        <w:t>（</w:t>
      </w:r>
      <w:r>
        <w:rPr>
          <w:rFonts w:eastAsia="华文中宋"/>
        </w:rPr>
        <w:t>175</w:t>
      </w:r>
      <w:r>
        <w:rPr>
          <w:rFonts w:eastAsia="华文中宋" w:hint="eastAsia"/>
        </w:rPr>
        <w:t>）触发器组成。微地址寄存器</w:t>
      </w:r>
      <w:r>
        <w:rPr>
          <w:rFonts w:eastAsia="华文中宋"/>
        </w:rPr>
        <w:t>6</w:t>
      </w:r>
      <w:r>
        <w:rPr>
          <w:rFonts w:eastAsia="华文中宋" w:hint="eastAsia"/>
        </w:rPr>
        <w:t>位，用三片正沿触发的双</w:t>
      </w:r>
      <w:r>
        <w:rPr>
          <w:rFonts w:eastAsia="华文中宋"/>
        </w:rPr>
        <w:t>D</w:t>
      </w:r>
      <w:r>
        <w:rPr>
          <w:rFonts w:eastAsia="华文中宋" w:hint="eastAsia"/>
        </w:rPr>
        <w:t>触发器（</w:t>
      </w:r>
      <w:r>
        <w:rPr>
          <w:rFonts w:eastAsia="华文中宋"/>
        </w:rPr>
        <w:t>74</w:t>
      </w:r>
      <w:r>
        <w:rPr>
          <w:rFonts w:eastAsia="华文中宋" w:hint="eastAsia"/>
        </w:rPr>
        <w:t>）组成，它们带有清“</w:t>
      </w:r>
      <w:r>
        <w:rPr>
          <w:rFonts w:eastAsia="华文中宋"/>
        </w:rPr>
        <w:t>0</w:t>
      </w:r>
      <w:r>
        <w:rPr>
          <w:rFonts w:eastAsia="华文中宋" w:hint="eastAsia"/>
        </w:rPr>
        <w:t>”端和预置端。在不判别测试的情况下，</w:t>
      </w:r>
      <w:r>
        <w:rPr>
          <w:rFonts w:eastAsia="华文中宋"/>
        </w:rPr>
        <w:t>T2</w:t>
      </w:r>
      <w:r>
        <w:rPr>
          <w:rFonts w:eastAsia="华文中宋" w:hint="eastAsia"/>
        </w:rPr>
        <w:t>时刻打入微地址寄存器的内容即为下一条微指令地址。当</w:t>
      </w:r>
      <w:r>
        <w:rPr>
          <w:rFonts w:eastAsia="华文中宋"/>
        </w:rPr>
        <w:t>T4</w:t>
      </w:r>
      <w:r>
        <w:rPr>
          <w:rFonts w:eastAsia="华文中宋" w:hint="eastAsia"/>
        </w:rPr>
        <w:t>时刻进行测试判别时，转移逻辑满足条件后输出的负脉冲通过强置端将某一触发器置为“</w:t>
      </w:r>
      <w:r>
        <w:rPr>
          <w:rFonts w:eastAsia="华文中宋"/>
        </w:rPr>
        <w:t>1</w:t>
      </w:r>
      <w:r>
        <w:rPr>
          <w:rFonts w:eastAsia="华文中宋" w:hint="eastAsia"/>
        </w:rPr>
        <w:t>”状态，完成地址修改。</w:t>
      </w:r>
    </w:p>
    <w:p w:rsidR="00C30D9A" w:rsidRPr="0016551F" w:rsidRDefault="0016551F" w:rsidP="0016551F">
      <w:pPr>
        <w:jc w:val="center"/>
        <w:rPr>
          <w:b/>
          <w:sz w:val="18"/>
          <w:szCs w:val="18"/>
        </w:rPr>
      </w:pPr>
      <w:r>
        <w:rPr>
          <w:rFonts w:ascii="Times New Roman" w:eastAsia="宋体" w:hAnsi="Times New Roman" w:cs="Times New Roman"/>
          <w:szCs w:val="24"/>
        </w:rPr>
        <w:object w:dxaOrig="7870" w:dyaOrig="11600">
          <v:shape id="_x0000_i1045" type="#_x0000_t75" style="width:447.1pt;height:669.15pt;mso-position-horizontal-relative:page;mso-position-vertical-relative:page" o:ole="">
            <v:imagedata r:id="rId53" o:title=""/>
          </v:shape>
          <o:OLEObject Type="Embed" ProgID="Visio.Drawing.6" ShapeID="_x0000_i1045" DrawAspect="Content" ObjectID="_1666183346" r:id="rId54"/>
        </w:object>
      </w:r>
      <w:r w:rsidR="00C30D9A" w:rsidRPr="0016551F">
        <w:rPr>
          <w:rFonts w:hint="eastAsia"/>
          <w:b/>
          <w:sz w:val="18"/>
          <w:szCs w:val="18"/>
        </w:rPr>
        <w:t>图</w:t>
      </w:r>
      <w:r w:rsidR="00334025" w:rsidRPr="0016551F">
        <w:rPr>
          <w:rFonts w:hint="eastAsia"/>
          <w:b/>
          <w:sz w:val="18"/>
          <w:szCs w:val="18"/>
        </w:rPr>
        <w:t>4</w:t>
      </w:r>
      <w:r w:rsidR="00C30D9A" w:rsidRPr="0016551F">
        <w:rPr>
          <w:b/>
          <w:sz w:val="18"/>
          <w:szCs w:val="18"/>
        </w:rPr>
        <w:t xml:space="preserve">-2  </w:t>
      </w:r>
      <w:r w:rsidR="00C30D9A" w:rsidRPr="0016551F">
        <w:rPr>
          <w:rFonts w:hint="eastAsia"/>
          <w:b/>
          <w:sz w:val="18"/>
          <w:szCs w:val="18"/>
        </w:rPr>
        <w:t>微程序控制器原理图</w:t>
      </w:r>
    </w:p>
    <w:p w:rsidR="00C30D9A" w:rsidRDefault="00C30D9A" w:rsidP="00C30D9A">
      <w:pPr>
        <w:ind w:firstLine="420"/>
        <w:rPr>
          <w:rFonts w:eastAsia="华文中宋"/>
        </w:rPr>
      </w:pPr>
      <w:r>
        <w:rPr>
          <w:rFonts w:eastAsia="华文中宋" w:hint="eastAsia"/>
        </w:rPr>
        <w:lastRenderedPageBreak/>
        <w:t>在实验平台中设有一组编程控制开关</w:t>
      </w:r>
      <w:r>
        <w:rPr>
          <w:rFonts w:eastAsia="华文中宋"/>
        </w:rPr>
        <w:t>KK3</w:t>
      </w:r>
      <w:r>
        <w:rPr>
          <w:rFonts w:eastAsia="华文中宋" w:hint="eastAsia"/>
        </w:rPr>
        <w:t>、</w:t>
      </w:r>
      <w:r>
        <w:rPr>
          <w:rFonts w:eastAsia="华文中宋"/>
        </w:rPr>
        <w:t>KK4</w:t>
      </w:r>
      <w:r>
        <w:rPr>
          <w:rFonts w:eastAsia="华文中宋" w:hint="eastAsia"/>
        </w:rPr>
        <w:t>、</w:t>
      </w:r>
      <w:r>
        <w:rPr>
          <w:rFonts w:eastAsia="华文中宋"/>
        </w:rPr>
        <w:t>KK5</w:t>
      </w:r>
      <w:r>
        <w:rPr>
          <w:rFonts w:eastAsia="华文中宋" w:hint="eastAsia"/>
        </w:rPr>
        <w:t>（位于时序与操作台单元），可实现对存储器（包括存储器和控制存储器）的三种操作：编程、校验、运行。考虑到对于存储器（包括存储器和控制存储器）的操作大多集中在一个地址连续的存储空间中，实验平台提供了便利的手动操作方式。以向</w:t>
      </w:r>
      <w:r>
        <w:rPr>
          <w:rFonts w:eastAsia="华文中宋"/>
        </w:rPr>
        <w:t>00H</w:t>
      </w:r>
      <w:r>
        <w:rPr>
          <w:rFonts w:eastAsia="华文中宋" w:hint="eastAsia"/>
        </w:rPr>
        <w:t>单元中写入</w:t>
      </w:r>
      <w:r>
        <w:rPr>
          <w:rFonts w:eastAsia="华文中宋"/>
        </w:rPr>
        <w:t>332211</w:t>
      </w:r>
      <w:r>
        <w:rPr>
          <w:rFonts w:eastAsia="华文中宋" w:hint="eastAsia"/>
        </w:rPr>
        <w:t>为例，对于控制存储器进行编辑的具体操作步骤如下：首先将</w:t>
      </w:r>
      <w:r>
        <w:rPr>
          <w:rFonts w:eastAsia="华文中宋"/>
        </w:rPr>
        <w:t>KK1</w:t>
      </w:r>
      <w:r>
        <w:rPr>
          <w:rFonts w:eastAsia="华文中宋" w:hint="eastAsia"/>
        </w:rPr>
        <w:t>拨至‘停止’档、</w:t>
      </w:r>
      <w:r>
        <w:rPr>
          <w:rFonts w:eastAsia="华文中宋"/>
        </w:rPr>
        <w:t>KK3</w:t>
      </w:r>
      <w:r>
        <w:rPr>
          <w:rFonts w:eastAsia="华文中宋" w:hint="eastAsia"/>
        </w:rPr>
        <w:t>拨至‘编程’档、</w:t>
      </w:r>
      <w:r>
        <w:rPr>
          <w:rFonts w:eastAsia="华文中宋"/>
        </w:rPr>
        <w:t>KK4</w:t>
      </w:r>
      <w:r>
        <w:rPr>
          <w:rFonts w:eastAsia="华文中宋" w:hint="eastAsia"/>
        </w:rPr>
        <w:t>拨至‘控存’档、</w:t>
      </w:r>
      <w:r>
        <w:rPr>
          <w:rFonts w:eastAsia="华文中宋"/>
        </w:rPr>
        <w:t>KK5</w:t>
      </w:r>
      <w:r>
        <w:rPr>
          <w:rFonts w:eastAsia="华文中宋" w:hint="eastAsia"/>
        </w:rPr>
        <w:t>拨至‘置数’档，由</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开关给出需要编辑的控存单元首地址（</w:t>
      </w:r>
      <w:r>
        <w:rPr>
          <w:rFonts w:eastAsia="华文中宋"/>
        </w:rPr>
        <w:t>000000</w:t>
      </w:r>
      <w:r>
        <w:rPr>
          <w:rFonts w:eastAsia="华文中宋" w:hint="eastAsia"/>
        </w:rPr>
        <w:t>），</w:t>
      </w:r>
      <w:r>
        <w:rPr>
          <w:rFonts w:eastAsia="华文中宋"/>
        </w:rPr>
        <w:t>IN</w:t>
      </w:r>
      <w:r>
        <w:rPr>
          <w:rFonts w:eastAsia="华文中宋" w:hint="eastAsia"/>
        </w:rPr>
        <w:t>单元开关给出该控存单元数据的低</w:t>
      </w:r>
      <w:r>
        <w:rPr>
          <w:rFonts w:eastAsia="华文中宋"/>
        </w:rPr>
        <w:t>8</w:t>
      </w:r>
      <w:r>
        <w:rPr>
          <w:rFonts w:eastAsia="华文中宋" w:hint="eastAsia"/>
        </w:rPr>
        <w:t>位（</w:t>
      </w:r>
      <w:r>
        <w:rPr>
          <w:rFonts w:eastAsia="华文中宋"/>
        </w:rPr>
        <w:t>00010001</w:t>
      </w:r>
      <w:r>
        <w:rPr>
          <w:rFonts w:eastAsia="华文中宋" w:hint="eastAsia"/>
        </w:rPr>
        <w:t>），连续两次按动时序与操作台单元的开关</w:t>
      </w:r>
      <w:r>
        <w:rPr>
          <w:rFonts w:eastAsia="华文中宋"/>
        </w:rPr>
        <w:t>ST</w:t>
      </w:r>
      <w:r>
        <w:rPr>
          <w:rFonts w:eastAsia="华文中宋" w:hint="eastAsia"/>
        </w:rPr>
        <w:t>（第一次按动后</w:t>
      </w:r>
      <w:r>
        <w:rPr>
          <w:rFonts w:eastAsia="华文中宋"/>
        </w:rPr>
        <w:t>MC</w:t>
      </w:r>
      <w:r>
        <w:rPr>
          <w:rFonts w:eastAsia="华文中宋" w:hint="eastAsia"/>
        </w:rPr>
        <w:t>单元低</w:t>
      </w:r>
      <w:r>
        <w:rPr>
          <w:rFonts w:eastAsia="华文中宋"/>
        </w:rPr>
        <w:t>8</w:t>
      </w:r>
      <w:r>
        <w:rPr>
          <w:rFonts w:eastAsia="华文中宋" w:hint="eastAsia"/>
        </w:rPr>
        <w:t>位显示该单元以前存储的数据，第二次按动后显示当前改动的数据），此时</w:t>
      </w:r>
      <w:r>
        <w:rPr>
          <w:rFonts w:eastAsia="华文中宋"/>
        </w:rPr>
        <w:t>MC</w:t>
      </w:r>
      <w:r>
        <w:rPr>
          <w:rFonts w:eastAsia="华文中宋" w:hint="eastAsia"/>
        </w:rPr>
        <w:t>单元的指示灯</w:t>
      </w:r>
      <w:r>
        <w:rPr>
          <w:rFonts w:eastAsia="华文中宋"/>
        </w:rPr>
        <w:t>MA5</w:t>
      </w:r>
      <w:r>
        <w:rPr>
          <w:rFonts w:eastAsia="华文中宋" w:hint="eastAsia"/>
        </w:rPr>
        <w:t>——</w:t>
      </w:r>
      <w:r>
        <w:rPr>
          <w:rFonts w:eastAsia="华文中宋"/>
        </w:rPr>
        <w:t>MA0</w:t>
      </w:r>
      <w:r>
        <w:rPr>
          <w:rFonts w:eastAsia="华文中宋" w:hint="eastAsia"/>
        </w:rPr>
        <w:t>显示当前地址（</w:t>
      </w:r>
      <w:r>
        <w:rPr>
          <w:rFonts w:eastAsia="华文中宋"/>
        </w:rPr>
        <w:t>000000</w:t>
      </w:r>
      <w:r>
        <w:rPr>
          <w:rFonts w:eastAsia="华文中宋" w:hint="eastAsia"/>
        </w:rPr>
        <w:t>），</w:t>
      </w:r>
      <w:r>
        <w:rPr>
          <w:rFonts w:eastAsia="华文中宋"/>
        </w:rPr>
        <w:t>M7</w:t>
      </w:r>
      <w:r>
        <w:rPr>
          <w:rFonts w:eastAsia="华文中宋" w:hint="eastAsia"/>
        </w:rPr>
        <w:t>——</w:t>
      </w:r>
      <w:r>
        <w:rPr>
          <w:rFonts w:eastAsia="华文中宋"/>
        </w:rPr>
        <w:t>M0</w:t>
      </w:r>
      <w:r>
        <w:rPr>
          <w:rFonts w:eastAsia="华文中宋" w:hint="eastAsia"/>
        </w:rPr>
        <w:t>显示当前数据（</w:t>
      </w:r>
      <w:r>
        <w:rPr>
          <w:rFonts w:eastAsia="华文中宋"/>
        </w:rPr>
        <w:t>00010001</w:t>
      </w:r>
      <w:r>
        <w:rPr>
          <w:rFonts w:eastAsia="华文中宋" w:hint="eastAsia"/>
        </w:rPr>
        <w:t>）。然后将</w:t>
      </w:r>
      <w:r>
        <w:rPr>
          <w:rFonts w:eastAsia="华文中宋"/>
        </w:rPr>
        <w:t>KK5</w:t>
      </w:r>
      <w:r>
        <w:rPr>
          <w:rFonts w:eastAsia="华文中宋" w:hint="eastAsia"/>
        </w:rPr>
        <w:t>拨至‘加</w:t>
      </w:r>
      <w:r>
        <w:rPr>
          <w:rFonts w:eastAsia="华文中宋"/>
        </w:rPr>
        <w:t>1</w:t>
      </w:r>
      <w:r>
        <w:rPr>
          <w:rFonts w:eastAsia="华文中宋" w:hint="eastAsia"/>
        </w:rPr>
        <w:t>’档，</w:t>
      </w:r>
      <w:r>
        <w:rPr>
          <w:rFonts w:eastAsia="华文中宋"/>
        </w:rPr>
        <w:t>IN</w:t>
      </w:r>
      <w:r>
        <w:rPr>
          <w:rFonts w:eastAsia="华文中宋" w:hint="eastAsia"/>
        </w:rPr>
        <w:t>单元开关给出该控存单元数据的中</w:t>
      </w:r>
      <w:r>
        <w:rPr>
          <w:rFonts w:eastAsia="华文中宋"/>
        </w:rPr>
        <w:t>8</w:t>
      </w:r>
      <w:r>
        <w:rPr>
          <w:rFonts w:eastAsia="华文中宋" w:hint="eastAsia"/>
        </w:rPr>
        <w:t>位（</w:t>
      </w:r>
      <w:r>
        <w:rPr>
          <w:rFonts w:eastAsia="华文中宋"/>
        </w:rPr>
        <w:t>00100010</w:t>
      </w:r>
      <w:r>
        <w:rPr>
          <w:rFonts w:eastAsia="华文中宋" w:hint="eastAsia"/>
        </w:rPr>
        <w:t>），连续两次按动开关</w:t>
      </w:r>
      <w:r>
        <w:rPr>
          <w:rFonts w:eastAsia="华文中宋"/>
        </w:rPr>
        <w:t>ST</w:t>
      </w:r>
      <w:r>
        <w:rPr>
          <w:rFonts w:eastAsia="华文中宋" w:hint="eastAsia"/>
        </w:rPr>
        <w:t>，完成对该控存单元中</w:t>
      </w:r>
      <w:r>
        <w:rPr>
          <w:rFonts w:eastAsia="华文中宋"/>
        </w:rPr>
        <w:t>8</w:t>
      </w:r>
      <w:r>
        <w:rPr>
          <w:rFonts w:eastAsia="华文中宋" w:hint="eastAsia"/>
        </w:rPr>
        <w:t>位数据的修改，此时</w:t>
      </w:r>
      <w:r>
        <w:rPr>
          <w:rFonts w:eastAsia="华文中宋"/>
        </w:rPr>
        <w:t>MC</w:t>
      </w:r>
      <w:r>
        <w:rPr>
          <w:rFonts w:eastAsia="华文中宋" w:hint="eastAsia"/>
        </w:rPr>
        <w:t>单元的指示灯</w:t>
      </w:r>
      <w:r>
        <w:rPr>
          <w:rFonts w:eastAsia="华文中宋"/>
        </w:rPr>
        <w:t>MA5</w:t>
      </w:r>
      <w:r>
        <w:rPr>
          <w:rFonts w:eastAsia="华文中宋" w:hint="eastAsia"/>
        </w:rPr>
        <w:t>——</w:t>
      </w:r>
      <w:r>
        <w:rPr>
          <w:rFonts w:eastAsia="华文中宋"/>
        </w:rPr>
        <w:t>MA0</w:t>
      </w:r>
      <w:r>
        <w:rPr>
          <w:rFonts w:eastAsia="华文中宋" w:hint="eastAsia"/>
        </w:rPr>
        <w:t>显示当前地址（</w:t>
      </w:r>
      <w:r>
        <w:rPr>
          <w:rFonts w:eastAsia="华文中宋"/>
        </w:rPr>
        <w:t>000000</w:t>
      </w:r>
      <w:r>
        <w:rPr>
          <w:rFonts w:eastAsia="华文中宋" w:hint="eastAsia"/>
        </w:rPr>
        <w:t>），</w:t>
      </w:r>
      <w:r>
        <w:rPr>
          <w:rFonts w:eastAsia="华文中宋"/>
        </w:rPr>
        <w:t>M15</w:t>
      </w:r>
      <w:r>
        <w:rPr>
          <w:rFonts w:eastAsia="华文中宋" w:hint="eastAsia"/>
        </w:rPr>
        <w:t>——</w:t>
      </w:r>
      <w:r>
        <w:rPr>
          <w:rFonts w:eastAsia="华文中宋"/>
        </w:rPr>
        <w:t>M8</w:t>
      </w:r>
      <w:r>
        <w:rPr>
          <w:rFonts w:eastAsia="华文中宋" w:hint="eastAsia"/>
        </w:rPr>
        <w:t>显示当前数据（</w:t>
      </w:r>
      <w:r>
        <w:rPr>
          <w:rFonts w:eastAsia="华文中宋"/>
        </w:rPr>
        <w:t>00100010</w:t>
      </w:r>
      <w:r>
        <w:rPr>
          <w:rFonts w:eastAsia="华文中宋" w:hint="eastAsia"/>
        </w:rPr>
        <w:t>）；再由</w:t>
      </w:r>
      <w:r>
        <w:rPr>
          <w:rFonts w:eastAsia="华文中宋"/>
        </w:rPr>
        <w:t>IN</w:t>
      </w:r>
      <w:r>
        <w:rPr>
          <w:rFonts w:eastAsia="华文中宋" w:hint="eastAsia"/>
        </w:rPr>
        <w:t>单元开关给出该控存单元数据的高</w:t>
      </w:r>
      <w:r>
        <w:rPr>
          <w:rFonts w:eastAsia="华文中宋"/>
        </w:rPr>
        <w:t>8</w:t>
      </w:r>
      <w:r>
        <w:rPr>
          <w:rFonts w:eastAsia="华文中宋" w:hint="eastAsia"/>
        </w:rPr>
        <w:t>位（</w:t>
      </w:r>
      <w:r>
        <w:rPr>
          <w:rFonts w:eastAsia="华文中宋"/>
        </w:rPr>
        <w:t>00110011</w:t>
      </w:r>
      <w:r>
        <w:rPr>
          <w:rFonts w:eastAsia="华文中宋" w:hint="eastAsia"/>
        </w:rPr>
        <w:t>），连续两次按动开关</w:t>
      </w:r>
      <w:r>
        <w:rPr>
          <w:rFonts w:eastAsia="华文中宋"/>
        </w:rPr>
        <w:t>ST</w:t>
      </w:r>
      <w:r>
        <w:rPr>
          <w:rFonts w:eastAsia="华文中宋" w:hint="eastAsia"/>
        </w:rPr>
        <w:t>，完成对该控存单元高</w:t>
      </w:r>
      <w:r>
        <w:rPr>
          <w:rFonts w:eastAsia="华文中宋"/>
        </w:rPr>
        <w:t>8</w:t>
      </w:r>
      <w:r>
        <w:rPr>
          <w:rFonts w:eastAsia="华文中宋" w:hint="eastAsia"/>
        </w:rPr>
        <w:t>位数据的修改此时</w:t>
      </w:r>
      <w:r>
        <w:rPr>
          <w:rFonts w:eastAsia="华文中宋"/>
        </w:rPr>
        <w:t>MC</w:t>
      </w:r>
      <w:r>
        <w:rPr>
          <w:rFonts w:eastAsia="华文中宋" w:hint="eastAsia"/>
        </w:rPr>
        <w:t>单元的指示灯</w:t>
      </w:r>
      <w:r>
        <w:rPr>
          <w:rFonts w:eastAsia="华文中宋"/>
        </w:rPr>
        <w:t>MA5</w:t>
      </w:r>
      <w:r>
        <w:rPr>
          <w:rFonts w:eastAsia="华文中宋" w:hint="eastAsia"/>
        </w:rPr>
        <w:t>——</w:t>
      </w:r>
      <w:r>
        <w:rPr>
          <w:rFonts w:eastAsia="华文中宋"/>
        </w:rPr>
        <w:t>MA0</w:t>
      </w:r>
      <w:r>
        <w:rPr>
          <w:rFonts w:eastAsia="华文中宋" w:hint="eastAsia"/>
        </w:rPr>
        <w:t>显示当前地址（</w:t>
      </w:r>
      <w:r>
        <w:rPr>
          <w:rFonts w:eastAsia="华文中宋"/>
        </w:rPr>
        <w:t>000000</w:t>
      </w:r>
      <w:r>
        <w:rPr>
          <w:rFonts w:eastAsia="华文中宋" w:hint="eastAsia"/>
        </w:rPr>
        <w:t>），</w:t>
      </w:r>
      <w:r>
        <w:rPr>
          <w:rFonts w:eastAsia="华文中宋"/>
        </w:rPr>
        <w:t>M23</w:t>
      </w:r>
      <w:r>
        <w:rPr>
          <w:rFonts w:eastAsia="华文中宋" w:hint="eastAsia"/>
        </w:rPr>
        <w:t>——</w:t>
      </w:r>
      <w:r>
        <w:rPr>
          <w:rFonts w:eastAsia="华文中宋"/>
        </w:rPr>
        <w:t>M16</w:t>
      </w:r>
      <w:r>
        <w:rPr>
          <w:rFonts w:eastAsia="华文中宋" w:hint="eastAsia"/>
        </w:rPr>
        <w:t>显示当前数据（</w:t>
      </w:r>
      <w:r>
        <w:rPr>
          <w:rFonts w:eastAsia="华文中宋"/>
        </w:rPr>
        <w:t>00110011</w:t>
      </w:r>
      <w:r>
        <w:rPr>
          <w:rFonts w:eastAsia="华文中宋" w:hint="eastAsia"/>
        </w:rPr>
        <w:t>）。此时被编辑的控存单元地址会自动加</w:t>
      </w:r>
      <w:r>
        <w:rPr>
          <w:rFonts w:eastAsia="华文中宋"/>
        </w:rPr>
        <w:t>1</w:t>
      </w:r>
      <w:r>
        <w:rPr>
          <w:rFonts w:eastAsia="华文中宋" w:hint="eastAsia"/>
        </w:rPr>
        <w:t>（</w:t>
      </w:r>
      <w:r>
        <w:rPr>
          <w:rFonts w:eastAsia="华文中宋"/>
        </w:rPr>
        <w:t>01H</w:t>
      </w:r>
      <w:r>
        <w:rPr>
          <w:rFonts w:eastAsia="华文中宋" w:hint="eastAsia"/>
        </w:rPr>
        <w:t>），由</w:t>
      </w:r>
      <w:r>
        <w:rPr>
          <w:rFonts w:eastAsia="华文中宋"/>
        </w:rPr>
        <w:t>IN</w:t>
      </w:r>
      <w:r>
        <w:rPr>
          <w:rFonts w:eastAsia="华文中宋" w:hint="eastAsia"/>
        </w:rPr>
        <w:t>单元开关依次给出该控存单元数据的低</w:t>
      </w:r>
      <w:r>
        <w:rPr>
          <w:rFonts w:eastAsia="华文中宋"/>
        </w:rPr>
        <w:t>8</w:t>
      </w:r>
      <w:r>
        <w:rPr>
          <w:rFonts w:eastAsia="华文中宋" w:hint="eastAsia"/>
        </w:rPr>
        <w:t>位、中</w:t>
      </w:r>
      <w:r>
        <w:rPr>
          <w:rFonts w:eastAsia="华文中宋"/>
        </w:rPr>
        <w:t>8</w:t>
      </w:r>
      <w:r>
        <w:rPr>
          <w:rFonts w:eastAsia="华文中宋" w:hint="eastAsia"/>
        </w:rPr>
        <w:t>位和高</w:t>
      </w:r>
      <w:r>
        <w:rPr>
          <w:rFonts w:eastAsia="华文中宋"/>
        </w:rPr>
        <w:t>8</w:t>
      </w:r>
      <w:r>
        <w:rPr>
          <w:rFonts w:eastAsia="华文中宋" w:hint="eastAsia"/>
        </w:rPr>
        <w:t>位配合每次开关</w:t>
      </w:r>
      <w:r>
        <w:rPr>
          <w:rFonts w:eastAsia="华文中宋"/>
        </w:rPr>
        <w:t>ST</w:t>
      </w:r>
      <w:r>
        <w:rPr>
          <w:rFonts w:eastAsia="华文中宋" w:hint="eastAsia"/>
        </w:rPr>
        <w:t>的两次按动，即可完成对后续单元的编辑。</w:t>
      </w:r>
    </w:p>
    <w:p w:rsidR="00334025" w:rsidRDefault="00334025" w:rsidP="00C30D9A">
      <w:pPr>
        <w:ind w:firstLine="420"/>
        <w:rPr>
          <w:rFonts w:eastAsia="华文中宋"/>
        </w:rPr>
      </w:pPr>
    </w:p>
    <w:p w:rsidR="00C30D9A" w:rsidRDefault="0016551F" w:rsidP="00C30D9A">
      <w:pPr>
        <w:jc w:val="center"/>
        <w:rPr>
          <w:rFonts w:ascii="Times New Roman" w:eastAsia="宋体" w:hAnsi="Times New Roman" w:cs="Times New Roman"/>
          <w:szCs w:val="24"/>
        </w:rPr>
      </w:pPr>
      <w:r>
        <w:rPr>
          <w:rFonts w:ascii="Times New Roman" w:eastAsia="宋体" w:hAnsi="Times New Roman" w:cs="Times New Roman"/>
          <w:szCs w:val="24"/>
        </w:rPr>
        <w:object w:dxaOrig="5040" w:dyaOrig="2410">
          <v:shape id="_x0000_i1046" type="#_x0000_t75" style="width:358.7pt;height:167.7pt;mso-position-horizontal-relative:page;mso-position-vertical-relative:page" o:ole="">
            <v:imagedata r:id="rId55" o:title="" cropbottom="8800f" cropright="-409f"/>
          </v:shape>
          <o:OLEObject Type="Embed" ProgID="Visio.Drawing.11" ShapeID="_x0000_i1046" DrawAspect="Content" ObjectID="_1666183347" r:id="rId56"/>
        </w:object>
      </w:r>
    </w:p>
    <w:p w:rsidR="0016551F" w:rsidRDefault="0016551F" w:rsidP="00C30D9A">
      <w:pPr>
        <w:jc w:val="center"/>
        <w:rPr>
          <w:rFonts w:eastAsia="华文中宋"/>
        </w:rPr>
      </w:pPr>
    </w:p>
    <w:p w:rsidR="00C30D9A" w:rsidRDefault="00C30D9A" w:rsidP="00C30D9A">
      <w:pPr>
        <w:ind w:firstLine="420"/>
        <w:rPr>
          <w:rFonts w:eastAsia="华文中宋"/>
        </w:rPr>
      </w:pPr>
      <w:r>
        <w:rPr>
          <w:rFonts w:eastAsia="华文中宋" w:hint="eastAsia"/>
        </w:rPr>
        <w:t>编辑完成后需进行校验，以确保编辑的正确。以校验</w:t>
      </w:r>
      <w:r>
        <w:rPr>
          <w:rFonts w:eastAsia="华文中宋"/>
        </w:rPr>
        <w:t>00H</w:t>
      </w:r>
      <w:r>
        <w:rPr>
          <w:rFonts w:eastAsia="华文中宋" w:hint="eastAsia"/>
        </w:rPr>
        <w:t>单元为例，对于控制存储器进行校验的具体操作步骤如下：首先将</w:t>
      </w:r>
      <w:r>
        <w:rPr>
          <w:rFonts w:eastAsia="华文中宋"/>
        </w:rPr>
        <w:t>KK1</w:t>
      </w:r>
      <w:r>
        <w:rPr>
          <w:rFonts w:eastAsia="华文中宋" w:hint="eastAsia"/>
        </w:rPr>
        <w:t>拨至‘停止’档、</w:t>
      </w:r>
      <w:r>
        <w:rPr>
          <w:rFonts w:eastAsia="华文中宋"/>
        </w:rPr>
        <w:t>KK3</w:t>
      </w:r>
      <w:r>
        <w:rPr>
          <w:rFonts w:eastAsia="华文中宋" w:hint="eastAsia"/>
        </w:rPr>
        <w:t>拨至‘校验’档、</w:t>
      </w:r>
      <w:r>
        <w:rPr>
          <w:rFonts w:eastAsia="华文中宋"/>
        </w:rPr>
        <w:t>KK4</w:t>
      </w:r>
      <w:r>
        <w:rPr>
          <w:rFonts w:eastAsia="华文中宋" w:hint="eastAsia"/>
        </w:rPr>
        <w:t>拨至‘控存’档、</w:t>
      </w:r>
      <w:r>
        <w:rPr>
          <w:rFonts w:eastAsia="华文中宋"/>
        </w:rPr>
        <w:t>KK5</w:t>
      </w:r>
      <w:r>
        <w:rPr>
          <w:rFonts w:eastAsia="华文中宋" w:hint="eastAsia"/>
        </w:rPr>
        <w:t>拨至‘置数’档。由</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开关给出需要校验的控存单元地址（</w:t>
      </w:r>
      <w:r>
        <w:rPr>
          <w:rFonts w:eastAsia="华文中宋"/>
        </w:rPr>
        <w:t>000000</w:t>
      </w:r>
      <w:r>
        <w:rPr>
          <w:rFonts w:eastAsia="华文中宋" w:hint="eastAsia"/>
        </w:rPr>
        <w:t>），连续两次按动开关</w:t>
      </w:r>
      <w:r>
        <w:rPr>
          <w:rFonts w:eastAsia="华文中宋"/>
        </w:rPr>
        <w:t>ST</w:t>
      </w:r>
      <w:r>
        <w:rPr>
          <w:rFonts w:eastAsia="华文中宋" w:hint="eastAsia"/>
        </w:rPr>
        <w:t>，</w:t>
      </w:r>
      <w:r>
        <w:rPr>
          <w:rFonts w:eastAsia="华文中宋"/>
        </w:rPr>
        <w:t>MC</w:t>
      </w:r>
      <w:r>
        <w:rPr>
          <w:rFonts w:eastAsia="华文中宋" w:hint="eastAsia"/>
        </w:rPr>
        <w:t>单元指示灯</w:t>
      </w:r>
      <w:r>
        <w:rPr>
          <w:rFonts w:eastAsia="华文中宋"/>
        </w:rPr>
        <w:t>M7</w:t>
      </w:r>
      <w:r>
        <w:rPr>
          <w:rFonts w:eastAsia="华文中宋" w:hint="eastAsia"/>
        </w:rPr>
        <w:t>——</w:t>
      </w:r>
      <w:r>
        <w:rPr>
          <w:rFonts w:eastAsia="华文中宋"/>
        </w:rPr>
        <w:t>M0</w:t>
      </w:r>
      <w:r>
        <w:rPr>
          <w:rFonts w:eastAsia="华文中宋" w:hint="eastAsia"/>
        </w:rPr>
        <w:t>显示该单元低</w:t>
      </w:r>
      <w:r>
        <w:rPr>
          <w:rFonts w:eastAsia="华文中宋"/>
        </w:rPr>
        <w:t>8</w:t>
      </w:r>
      <w:r>
        <w:rPr>
          <w:rFonts w:eastAsia="华文中宋" w:hint="eastAsia"/>
        </w:rPr>
        <w:t>位数据（</w:t>
      </w:r>
      <w:r>
        <w:rPr>
          <w:rFonts w:eastAsia="华文中宋"/>
        </w:rPr>
        <w:t>00010001</w:t>
      </w:r>
      <w:r>
        <w:rPr>
          <w:rFonts w:eastAsia="华文中宋" w:hint="eastAsia"/>
        </w:rPr>
        <w:t>）；</w:t>
      </w:r>
      <w:r>
        <w:rPr>
          <w:rFonts w:eastAsia="华文中宋"/>
        </w:rPr>
        <w:t>KK5</w:t>
      </w:r>
      <w:r>
        <w:rPr>
          <w:rFonts w:eastAsia="华文中宋" w:hint="eastAsia"/>
        </w:rPr>
        <w:t>拨至‘加</w:t>
      </w:r>
      <w:r>
        <w:rPr>
          <w:rFonts w:eastAsia="华文中宋"/>
        </w:rPr>
        <w:t>1</w:t>
      </w:r>
      <w:r>
        <w:rPr>
          <w:rFonts w:eastAsia="华文中宋" w:hint="eastAsia"/>
        </w:rPr>
        <w:t>’档，再连续两次按动开关</w:t>
      </w:r>
      <w:r>
        <w:rPr>
          <w:rFonts w:eastAsia="华文中宋"/>
        </w:rPr>
        <w:t>ST</w:t>
      </w:r>
      <w:r>
        <w:rPr>
          <w:rFonts w:eastAsia="华文中宋" w:hint="eastAsia"/>
        </w:rPr>
        <w:t>，</w:t>
      </w:r>
      <w:r>
        <w:rPr>
          <w:rFonts w:eastAsia="华文中宋"/>
        </w:rPr>
        <w:t>MC</w:t>
      </w:r>
      <w:r>
        <w:rPr>
          <w:rFonts w:eastAsia="华文中宋" w:hint="eastAsia"/>
        </w:rPr>
        <w:t>单元指示灯</w:t>
      </w:r>
      <w:r>
        <w:rPr>
          <w:rFonts w:eastAsia="华文中宋"/>
        </w:rPr>
        <w:t>M15</w:t>
      </w:r>
      <w:r>
        <w:rPr>
          <w:rFonts w:eastAsia="华文中宋" w:hint="eastAsia"/>
        </w:rPr>
        <w:t>——</w:t>
      </w:r>
      <w:r>
        <w:rPr>
          <w:rFonts w:eastAsia="华文中宋"/>
        </w:rPr>
        <w:t>M8</w:t>
      </w:r>
      <w:r>
        <w:rPr>
          <w:rFonts w:eastAsia="华文中宋" w:hint="eastAsia"/>
        </w:rPr>
        <w:t>显示该单元中</w:t>
      </w:r>
      <w:r>
        <w:rPr>
          <w:rFonts w:eastAsia="华文中宋"/>
        </w:rPr>
        <w:t>8</w:t>
      </w:r>
      <w:r>
        <w:rPr>
          <w:rFonts w:eastAsia="华文中宋" w:hint="eastAsia"/>
        </w:rPr>
        <w:t>位数据（</w:t>
      </w:r>
      <w:r>
        <w:rPr>
          <w:rFonts w:eastAsia="华文中宋"/>
        </w:rPr>
        <w:t>00100010</w:t>
      </w:r>
      <w:r>
        <w:rPr>
          <w:rFonts w:eastAsia="华文中宋" w:hint="eastAsia"/>
        </w:rPr>
        <w:t>）；再连续两次按动开关</w:t>
      </w:r>
      <w:r>
        <w:rPr>
          <w:rFonts w:eastAsia="华文中宋"/>
        </w:rPr>
        <w:t>ST</w:t>
      </w:r>
      <w:r>
        <w:rPr>
          <w:rFonts w:eastAsia="华文中宋" w:hint="eastAsia"/>
        </w:rPr>
        <w:t>，</w:t>
      </w:r>
      <w:r>
        <w:rPr>
          <w:rFonts w:eastAsia="华文中宋"/>
        </w:rPr>
        <w:t>MC</w:t>
      </w:r>
      <w:r>
        <w:rPr>
          <w:rFonts w:eastAsia="华文中宋" w:hint="eastAsia"/>
        </w:rPr>
        <w:t>单元指示灯</w:t>
      </w:r>
      <w:r>
        <w:rPr>
          <w:rFonts w:eastAsia="华文中宋"/>
        </w:rPr>
        <w:t>M23</w:t>
      </w:r>
      <w:r>
        <w:rPr>
          <w:rFonts w:eastAsia="华文中宋" w:hint="eastAsia"/>
        </w:rPr>
        <w:t>——</w:t>
      </w:r>
      <w:r>
        <w:rPr>
          <w:rFonts w:eastAsia="华文中宋"/>
        </w:rPr>
        <w:t>M16</w:t>
      </w:r>
      <w:r>
        <w:rPr>
          <w:rFonts w:eastAsia="华文中宋" w:hint="eastAsia"/>
        </w:rPr>
        <w:t>显示该单元高</w:t>
      </w:r>
      <w:r>
        <w:rPr>
          <w:rFonts w:eastAsia="华文中宋"/>
        </w:rPr>
        <w:t>8</w:t>
      </w:r>
      <w:r>
        <w:rPr>
          <w:rFonts w:eastAsia="华文中宋" w:hint="eastAsia"/>
        </w:rPr>
        <w:t>位数据（</w:t>
      </w:r>
      <w:r>
        <w:rPr>
          <w:rFonts w:eastAsia="华文中宋"/>
        </w:rPr>
        <w:t>00110011</w:t>
      </w:r>
      <w:r>
        <w:rPr>
          <w:rFonts w:eastAsia="华文中宋" w:hint="eastAsia"/>
        </w:rPr>
        <w:t>）。再连续两次按动开关</w:t>
      </w:r>
      <w:r>
        <w:rPr>
          <w:rFonts w:eastAsia="华文中宋"/>
        </w:rPr>
        <w:t>ST</w:t>
      </w:r>
      <w:r>
        <w:rPr>
          <w:rFonts w:eastAsia="华文中宋" w:hint="eastAsia"/>
        </w:rPr>
        <w:t>，地址加</w:t>
      </w:r>
      <w:r>
        <w:rPr>
          <w:rFonts w:eastAsia="华文中宋"/>
        </w:rPr>
        <w:t>1</w:t>
      </w:r>
      <w:r>
        <w:rPr>
          <w:rFonts w:eastAsia="华文中宋" w:hint="eastAsia"/>
        </w:rPr>
        <w:t>，</w:t>
      </w:r>
      <w:r>
        <w:rPr>
          <w:rFonts w:eastAsia="华文中宋"/>
        </w:rPr>
        <w:t>MC</w:t>
      </w:r>
      <w:r>
        <w:rPr>
          <w:rFonts w:eastAsia="华文中宋" w:hint="eastAsia"/>
        </w:rPr>
        <w:t>单元指示灯</w:t>
      </w:r>
      <w:r>
        <w:rPr>
          <w:rFonts w:eastAsia="华文中宋"/>
        </w:rPr>
        <w:t>M7</w:t>
      </w:r>
      <w:r>
        <w:rPr>
          <w:rFonts w:eastAsia="华文中宋" w:hint="eastAsia"/>
        </w:rPr>
        <w:t>——</w:t>
      </w:r>
      <w:r>
        <w:rPr>
          <w:rFonts w:eastAsia="华文中宋"/>
        </w:rPr>
        <w:t>M0</w:t>
      </w:r>
      <w:r>
        <w:rPr>
          <w:rFonts w:eastAsia="华文中宋" w:hint="eastAsia"/>
        </w:rPr>
        <w:t>显示</w:t>
      </w:r>
      <w:r>
        <w:rPr>
          <w:rFonts w:eastAsia="华文中宋"/>
        </w:rPr>
        <w:t>01H</w:t>
      </w:r>
      <w:r>
        <w:rPr>
          <w:rFonts w:eastAsia="华文中宋" w:hint="eastAsia"/>
        </w:rPr>
        <w:t>单元低</w:t>
      </w:r>
      <w:r>
        <w:rPr>
          <w:rFonts w:eastAsia="华文中宋"/>
        </w:rPr>
        <w:t>8</w:t>
      </w:r>
      <w:r>
        <w:rPr>
          <w:rFonts w:eastAsia="华文中宋" w:hint="eastAsia"/>
        </w:rPr>
        <w:t>位数据。如校验的微指令出错，则返回输入操作，修改该单元的数据后再进行校验，直至确认输入的微代码全部准确无误为止，完成对微指令的输入。</w:t>
      </w:r>
    </w:p>
    <w:p w:rsidR="00C30D9A" w:rsidRDefault="0016551F" w:rsidP="00C30D9A">
      <w:pPr>
        <w:jc w:val="center"/>
        <w:rPr>
          <w:rFonts w:ascii="Times New Roman" w:eastAsia="宋体" w:hAnsi="Times New Roman" w:cs="Times New Roman"/>
          <w:szCs w:val="24"/>
        </w:rPr>
      </w:pPr>
      <w:r>
        <w:rPr>
          <w:rFonts w:ascii="Times New Roman" w:eastAsia="宋体" w:hAnsi="Times New Roman" w:cs="Times New Roman"/>
          <w:szCs w:val="24"/>
        </w:rPr>
        <w:object w:dxaOrig="5030" w:dyaOrig="2390">
          <v:shape id="_x0000_i1047" type="#_x0000_t75" style="width:356.55pt;height:171.15pt;mso-position-horizontal-relative:page;mso-position-vertical-relative:page" o:ole="">
            <v:imagedata r:id="rId57" o:title="" cropbottom="7927f" cropright="225f"/>
          </v:shape>
          <o:OLEObject Type="Embed" ProgID="Visio.Drawing.11" ShapeID="_x0000_i1047" DrawAspect="Content" ObjectID="_1666183348" r:id="rId58"/>
        </w:object>
      </w:r>
    </w:p>
    <w:p w:rsidR="000264B6" w:rsidRDefault="000264B6" w:rsidP="00C30D9A">
      <w:pPr>
        <w:jc w:val="center"/>
        <w:rPr>
          <w:rFonts w:ascii="华文中宋" w:eastAsia="华文中宋" w:hAnsi="华文中宋"/>
        </w:rPr>
      </w:pPr>
    </w:p>
    <w:p w:rsidR="00C30D9A" w:rsidRDefault="00C30D9A" w:rsidP="00C30D9A">
      <w:pPr>
        <w:ind w:firstLine="420"/>
        <w:rPr>
          <w:rFonts w:ascii="华文中宋" w:eastAsia="华文中宋" w:hAnsi="华文中宋"/>
        </w:rPr>
      </w:pPr>
      <w:r>
        <w:rPr>
          <w:rFonts w:ascii="华文中宋" w:eastAsia="华文中宋" w:hAnsi="华文中宋" w:hint="eastAsia"/>
        </w:rPr>
        <w:t>位于实验平台MC单元左上角一列三个指示灯MC2、MC1、MC0用来指示当前操作的微程序字段，分别对应M23——M16、M15——M8、M7——M0。实验平台提供了比较灵活的手动操作方式，比如在上述操作中在对地址置数后将开关KK4拨至‘减1’档，则每次随着开关ST的两次拨动操作，字节数依次从高8位到低8位递减，减至低8位后，再按动两次开关ST，微地址会自动减一，继续对下一个单元的操作。</w:t>
      </w:r>
    </w:p>
    <w:p w:rsidR="00C30D9A" w:rsidRDefault="00C30D9A" w:rsidP="00C30D9A">
      <w:pPr>
        <w:ind w:firstLine="420"/>
        <w:rPr>
          <w:rFonts w:ascii="Times New Roman" w:eastAsia="华文中宋" w:hAnsi="Times New Roman"/>
        </w:rPr>
      </w:pPr>
      <w:r>
        <w:rPr>
          <w:rFonts w:eastAsia="华文中宋" w:hint="eastAsia"/>
        </w:rPr>
        <w:t>微指令字长共</w:t>
      </w:r>
      <w:r>
        <w:rPr>
          <w:rFonts w:eastAsia="华文中宋"/>
        </w:rPr>
        <w:t>24</w:t>
      </w:r>
      <w:r>
        <w:rPr>
          <w:rFonts w:eastAsia="华文中宋" w:hint="eastAsia"/>
        </w:rPr>
        <w:t>位，控制位顺序如表</w:t>
      </w:r>
      <w:r w:rsidR="000264B6">
        <w:rPr>
          <w:rFonts w:eastAsia="华文中宋" w:hint="eastAsia"/>
        </w:rPr>
        <w:t>4</w:t>
      </w:r>
      <w:r>
        <w:rPr>
          <w:rFonts w:eastAsia="华文中宋"/>
        </w:rPr>
        <w:t>-1</w:t>
      </w:r>
      <w:r>
        <w:rPr>
          <w:rFonts w:eastAsia="华文中宋" w:hint="eastAsia"/>
        </w:rPr>
        <w:t>：</w:t>
      </w:r>
    </w:p>
    <w:p w:rsidR="00C30D9A" w:rsidRDefault="00C30D9A" w:rsidP="00C30D9A">
      <w:pPr>
        <w:pStyle w:val="a8"/>
        <w:spacing w:beforeLines="25" w:before="78" w:line="240" w:lineRule="auto"/>
      </w:pPr>
      <w:r>
        <w:rPr>
          <w:rFonts w:hint="eastAsia"/>
        </w:rPr>
        <w:t>表</w:t>
      </w:r>
      <w:r w:rsidR="000264B6">
        <w:rPr>
          <w:rFonts w:hint="eastAsia"/>
        </w:rPr>
        <w:t>4</w:t>
      </w:r>
      <w:r>
        <w:t xml:space="preserve">-1  </w:t>
      </w:r>
      <w:r>
        <w:rPr>
          <w:rFonts w:hint="eastAsia"/>
        </w:rPr>
        <w:t>微指令格式</w:t>
      </w:r>
    </w:p>
    <w:p w:rsidR="00C30D9A" w:rsidRDefault="000264B6" w:rsidP="00C30D9A">
      <w:pPr>
        <w:jc w:val="center"/>
        <w:rPr>
          <w:rFonts w:eastAsia="华文中宋"/>
          <w:vertAlign w:val="superscript"/>
        </w:rPr>
      </w:pPr>
      <w:r>
        <w:rPr>
          <w:rFonts w:ascii="Times New Roman" w:eastAsia="华文中宋" w:hAnsi="Times New Roman" w:cs="Times New Roman"/>
          <w:szCs w:val="24"/>
        </w:rPr>
        <w:object w:dxaOrig="4940" w:dyaOrig="2980">
          <v:shape id="_x0000_i1048" type="#_x0000_t75" style="width:317.3pt;height:177.2pt;mso-position-horizontal-relative:page;mso-position-vertical-relative:page" o:ole="">
            <v:imagedata r:id="rId59" o:title=""/>
          </v:shape>
          <o:OLEObject Type="Embed" ProgID="Visio.Drawing.6" ShapeID="_x0000_i1048" DrawAspect="Content" ObjectID="_1666183349" r:id="rId60"/>
        </w:object>
      </w:r>
    </w:p>
    <w:p w:rsidR="00C30D9A" w:rsidRDefault="00C30D9A" w:rsidP="00C30D9A">
      <w:pPr>
        <w:ind w:firstLineChars="200" w:firstLine="420"/>
        <w:rPr>
          <w:rFonts w:eastAsia="华文中宋"/>
        </w:rPr>
      </w:pPr>
      <w:r>
        <w:rPr>
          <w:rFonts w:eastAsia="华文中宋" w:hint="eastAsia"/>
        </w:rPr>
        <w:t>其中</w:t>
      </w:r>
      <w:r>
        <w:rPr>
          <w:rFonts w:eastAsia="华文中宋"/>
        </w:rPr>
        <w:t>MA5…MA0</w:t>
      </w:r>
      <w:r>
        <w:rPr>
          <w:rFonts w:eastAsia="华文中宋" w:hint="eastAsia"/>
        </w:rPr>
        <w:t>为</w:t>
      </w:r>
      <w:r>
        <w:rPr>
          <w:rFonts w:eastAsia="华文中宋"/>
        </w:rPr>
        <w:t>6</w:t>
      </w:r>
      <w:r>
        <w:rPr>
          <w:rFonts w:eastAsia="华文中宋" w:hint="eastAsia"/>
        </w:rPr>
        <w:t>位的后续微地址，</w:t>
      </w:r>
      <w:r>
        <w:rPr>
          <w:rFonts w:eastAsia="华文中宋"/>
        </w:rPr>
        <w:t>A</w:t>
      </w:r>
      <w:r>
        <w:rPr>
          <w:rFonts w:eastAsia="华文中宋" w:hint="eastAsia"/>
        </w:rPr>
        <w:t>、</w:t>
      </w:r>
      <w:r>
        <w:rPr>
          <w:rFonts w:eastAsia="华文中宋"/>
        </w:rPr>
        <w:t>B</w:t>
      </w:r>
      <w:r>
        <w:rPr>
          <w:rFonts w:eastAsia="华文中宋" w:hint="eastAsia"/>
        </w:rPr>
        <w:t>、</w:t>
      </w:r>
      <w:r>
        <w:rPr>
          <w:rFonts w:eastAsia="华文中宋"/>
        </w:rPr>
        <w:t>C</w:t>
      </w:r>
      <w:r>
        <w:rPr>
          <w:rFonts w:eastAsia="华文中宋" w:hint="eastAsia"/>
        </w:rPr>
        <w:t>为三个译码字段，分别由三个控制位译码出多位。</w:t>
      </w:r>
      <w:r>
        <w:rPr>
          <w:rFonts w:eastAsia="华文中宋"/>
        </w:rPr>
        <w:t>C</w:t>
      </w:r>
      <w:r>
        <w:rPr>
          <w:rFonts w:eastAsia="华文中宋" w:hint="eastAsia"/>
        </w:rPr>
        <w:t>字段中的</w:t>
      </w:r>
      <w:r>
        <w:rPr>
          <w:rFonts w:eastAsia="华文中宋"/>
        </w:rPr>
        <w:t>P&lt;1&gt;</w:t>
      </w:r>
      <w:r>
        <w:rPr>
          <w:rFonts w:eastAsia="华文中宋" w:hint="eastAsia"/>
        </w:rPr>
        <w:t>为测试字位。其功能是根据机器指令及相应微代码进行译码，使微程序转入相应的微地址入口，从而实现完成对指令的识别，并实现微程序的分支，本系统上的指令译码原理如图</w:t>
      </w:r>
      <w:r w:rsidR="000264B6">
        <w:rPr>
          <w:rFonts w:eastAsia="华文中宋" w:hint="eastAsia"/>
        </w:rPr>
        <w:t>4</w:t>
      </w:r>
      <w:r>
        <w:rPr>
          <w:rFonts w:eastAsia="华文中宋"/>
        </w:rPr>
        <w:t>-3</w:t>
      </w:r>
      <w:r>
        <w:rPr>
          <w:rFonts w:eastAsia="华文中宋" w:hint="eastAsia"/>
        </w:rPr>
        <w:t>所示，图中</w:t>
      </w:r>
      <w:r>
        <w:rPr>
          <w:rFonts w:eastAsia="华文中宋"/>
        </w:rPr>
        <w:t>I7…I2</w:t>
      </w:r>
      <w:r>
        <w:rPr>
          <w:rFonts w:eastAsia="华文中宋" w:hint="eastAsia"/>
        </w:rPr>
        <w:t>为指令寄存器的第</w:t>
      </w:r>
      <w:r>
        <w:rPr>
          <w:rFonts w:eastAsia="华文中宋"/>
        </w:rPr>
        <w:t>7…2</w:t>
      </w:r>
      <w:r>
        <w:rPr>
          <w:rFonts w:eastAsia="华文中宋" w:hint="eastAsia"/>
        </w:rPr>
        <w:t>位输出，</w:t>
      </w:r>
      <w:r>
        <w:rPr>
          <w:rFonts w:eastAsia="华文中宋"/>
        </w:rPr>
        <w:t>SE5…SE0</w:t>
      </w:r>
      <w:r>
        <w:rPr>
          <w:rFonts w:eastAsia="华文中宋" w:hint="eastAsia"/>
        </w:rPr>
        <w:t>为微控器单元微地址锁存器的强置端输出，指令译码逻辑在</w:t>
      </w:r>
      <w:r>
        <w:rPr>
          <w:rFonts w:eastAsia="华文中宋"/>
        </w:rPr>
        <w:t>IR</w:t>
      </w:r>
      <w:r>
        <w:rPr>
          <w:rFonts w:eastAsia="华文中宋" w:hint="eastAsia"/>
        </w:rPr>
        <w:t>单元的</w:t>
      </w:r>
      <w:r>
        <w:rPr>
          <w:rFonts w:eastAsia="华文中宋"/>
        </w:rPr>
        <w:t>INS_DEC</w:t>
      </w:r>
      <w:r>
        <w:rPr>
          <w:rFonts w:eastAsia="华文中宋" w:hint="eastAsia"/>
        </w:rPr>
        <w:t>（</w:t>
      </w:r>
      <w:r>
        <w:rPr>
          <w:rFonts w:eastAsia="华文中宋"/>
        </w:rPr>
        <w:t>GAL20V8</w:t>
      </w:r>
      <w:r>
        <w:rPr>
          <w:rFonts w:eastAsia="华文中宋" w:hint="eastAsia"/>
        </w:rPr>
        <w:t>）中实现。</w:t>
      </w:r>
    </w:p>
    <w:p w:rsidR="00C30D9A" w:rsidRDefault="00C30D9A" w:rsidP="00C30D9A">
      <w:pPr>
        <w:ind w:firstLineChars="200" w:firstLine="420"/>
        <w:rPr>
          <w:rFonts w:eastAsia="华文中宋"/>
        </w:rPr>
      </w:pPr>
      <w:r>
        <w:rPr>
          <w:rFonts w:eastAsia="华文中宋" w:hint="eastAsia"/>
        </w:rPr>
        <w:t>从图</w:t>
      </w:r>
      <w:r w:rsidR="000264B6">
        <w:rPr>
          <w:rFonts w:eastAsia="华文中宋" w:hint="eastAsia"/>
        </w:rPr>
        <w:t>4</w:t>
      </w:r>
      <w:r>
        <w:rPr>
          <w:rFonts w:eastAsia="华文中宋"/>
        </w:rPr>
        <w:t>-2</w:t>
      </w:r>
      <w:r>
        <w:rPr>
          <w:rFonts w:eastAsia="华文中宋" w:hint="eastAsia"/>
        </w:rPr>
        <w:t>中也可以看出，微控器产生的控制信号比表</w:t>
      </w:r>
      <w:r w:rsidR="00D803F7">
        <w:rPr>
          <w:rFonts w:eastAsia="华文中宋"/>
        </w:rPr>
        <w:t>3</w:t>
      </w:r>
      <w:r>
        <w:rPr>
          <w:rFonts w:eastAsia="华文中宋"/>
        </w:rPr>
        <w:t>-1</w:t>
      </w:r>
      <w:r>
        <w:rPr>
          <w:rFonts w:eastAsia="华文中宋" w:hint="eastAsia"/>
        </w:rPr>
        <w:t>中的要多，这是因为实验的不同，所需的控制信号也不一样，本实验只用了部分的控制信号。</w:t>
      </w:r>
    </w:p>
    <w:p w:rsidR="00C30D9A" w:rsidRDefault="00C30D9A" w:rsidP="00C30D9A">
      <w:pPr>
        <w:ind w:firstLineChars="200" w:firstLine="420"/>
        <w:rPr>
          <w:rFonts w:eastAsia="华文中宋"/>
        </w:rPr>
      </w:pPr>
      <w:r>
        <w:rPr>
          <w:rFonts w:eastAsia="华文中宋" w:hint="eastAsia"/>
        </w:rPr>
        <w:t>本实验除了用到指令寄存器（</w:t>
      </w:r>
      <w:r>
        <w:rPr>
          <w:rFonts w:eastAsia="华文中宋"/>
        </w:rPr>
        <w:t>IR</w:t>
      </w:r>
      <w:r>
        <w:rPr>
          <w:rFonts w:eastAsia="华文中宋" w:hint="eastAsia"/>
        </w:rPr>
        <w:t>）和通用寄存器</w:t>
      </w:r>
      <w:r>
        <w:rPr>
          <w:rFonts w:eastAsia="华文中宋"/>
        </w:rPr>
        <w:t>R0</w:t>
      </w:r>
      <w:r>
        <w:rPr>
          <w:rFonts w:eastAsia="华文中宋" w:hint="eastAsia"/>
        </w:rPr>
        <w:t>外，还要用到</w:t>
      </w:r>
      <w:r>
        <w:rPr>
          <w:rFonts w:eastAsia="华文中宋"/>
        </w:rPr>
        <w:t>IN</w:t>
      </w:r>
      <w:r>
        <w:rPr>
          <w:rFonts w:eastAsia="华文中宋" w:hint="eastAsia"/>
        </w:rPr>
        <w:t>和</w:t>
      </w:r>
      <w:r>
        <w:rPr>
          <w:rFonts w:eastAsia="华文中宋"/>
        </w:rPr>
        <w:t>OUT</w:t>
      </w:r>
      <w:r>
        <w:rPr>
          <w:rFonts w:eastAsia="华文中宋" w:hint="eastAsia"/>
        </w:rPr>
        <w:t>单元，从微控器出来的信号中只有</w:t>
      </w:r>
      <w:r>
        <w:rPr>
          <w:rFonts w:eastAsia="华文中宋"/>
        </w:rPr>
        <w:t>IOM</w:t>
      </w:r>
      <w:r>
        <w:rPr>
          <w:rFonts w:eastAsia="华文中宋" w:hint="eastAsia"/>
        </w:rPr>
        <w:t>、</w:t>
      </w:r>
      <w:r>
        <w:rPr>
          <w:rFonts w:eastAsia="华文中宋"/>
        </w:rPr>
        <w:t>WR</w:t>
      </w:r>
      <w:r>
        <w:rPr>
          <w:rFonts w:eastAsia="华文中宋" w:hint="eastAsia"/>
        </w:rPr>
        <w:t>和</w:t>
      </w:r>
      <w:r>
        <w:rPr>
          <w:rFonts w:eastAsia="华文中宋"/>
        </w:rPr>
        <w:t>RD</w:t>
      </w:r>
      <w:r>
        <w:rPr>
          <w:rFonts w:eastAsia="华文中宋" w:hint="eastAsia"/>
        </w:rPr>
        <w:t>三个信号，所以对这两个单元的读写信号还应先经过译码，其译码原理如图</w:t>
      </w:r>
      <w:r w:rsidR="000264B6">
        <w:rPr>
          <w:rFonts w:eastAsia="华文中宋" w:hint="eastAsia"/>
        </w:rPr>
        <w:t>4</w:t>
      </w:r>
      <w:r>
        <w:rPr>
          <w:rFonts w:eastAsia="华文中宋"/>
        </w:rPr>
        <w:t>-4</w:t>
      </w:r>
      <w:r>
        <w:rPr>
          <w:rFonts w:eastAsia="华文中宋" w:hint="eastAsia"/>
        </w:rPr>
        <w:t>所示。</w:t>
      </w:r>
      <w:r>
        <w:rPr>
          <w:rFonts w:eastAsia="华文中宋"/>
        </w:rPr>
        <w:t>IR</w:t>
      </w:r>
      <w:r>
        <w:rPr>
          <w:rFonts w:eastAsia="华文中宋" w:hint="eastAsia"/>
        </w:rPr>
        <w:t>单元的原理图如图</w:t>
      </w:r>
      <w:r w:rsidR="000264B6">
        <w:rPr>
          <w:rFonts w:eastAsia="华文中宋" w:hint="eastAsia"/>
        </w:rPr>
        <w:t>4</w:t>
      </w:r>
      <w:r>
        <w:rPr>
          <w:rFonts w:eastAsia="华文中宋"/>
        </w:rPr>
        <w:t>-5</w:t>
      </w:r>
      <w:r>
        <w:rPr>
          <w:rFonts w:eastAsia="华文中宋" w:hint="eastAsia"/>
        </w:rPr>
        <w:t>所示，</w:t>
      </w:r>
      <w:r>
        <w:rPr>
          <w:rFonts w:eastAsia="华文中宋"/>
        </w:rPr>
        <w:t>R0</w:t>
      </w:r>
      <w:r>
        <w:rPr>
          <w:rFonts w:eastAsia="华文中宋" w:hint="eastAsia"/>
        </w:rPr>
        <w:t>单元原理如图</w:t>
      </w:r>
      <w:r w:rsidR="000264B6">
        <w:rPr>
          <w:rFonts w:eastAsia="华文中宋" w:hint="eastAsia"/>
        </w:rPr>
        <w:t>4</w:t>
      </w:r>
      <w:r>
        <w:rPr>
          <w:rFonts w:eastAsia="华文中宋"/>
        </w:rPr>
        <w:t>-7</w:t>
      </w:r>
      <w:r>
        <w:rPr>
          <w:rFonts w:eastAsia="华文中宋" w:hint="eastAsia"/>
        </w:rPr>
        <w:t>所示，</w:t>
      </w:r>
      <w:r>
        <w:rPr>
          <w:rFonts w:eastAsia="华文中宋"/>
        </w:rPr>
        <w:t>IN</w:t>
      </w:r>
      <w:r>
        <w:rPr>
          <w:rFonts w:eastAsia="华文中宋" w:hint="eastAsia"/>
        </w:rPr>
        <w:t>单元的原理图见图</w:t>
      </w:r>
      <w:r w:rsidR="000264B6">
        <w:rPr>
          <w:rFonts w:eastAsia="华文中宋" w:hint="eastAsia"/>
        </w:rPr>
        <w:t>4</w:t>
      </w:r>
      <w:r>
        <w:rPr>
          <w:rFonts w:eastAsia="华文中宋"/>
        </w:rPr>
        <w:t>-3</w:t>
      </w:r>
      <w:r>
        <w:rPr>
          <w:rFonts w:eastAsia="华文中宋" w:hint="eastAsia"/>
        </w:rPr>
        <w:t>所示，</w:t>
      </w:r>
      <w:r>
        <w:rPr>
          <w:rFonts w:eastAsia="华文中宋"/>
        </w:rPr>
        <w:t>OUT</w:t>
      </w:r>
      <w:r>
        <w:rPr>
          <w:rFonts w:eastAsia="华文中宋" w:hint="eastAsia"/>
        </w:rPr>
        <w:t>单元的原理图见图</w:t>
      </w:r>
      <w:r w:rsidR="000264B6">
        <w:rPr>
          <w:rFonts w:eastAsia="华文中宋" w:hint="eastAsia"/>
        </w:rPr>
        <w:t>4</w:t>
      </w:r>
      <w:r>
        <w:rPr>
          <w:rFonts w:eastAsia="华文中宋"/>
        </w:rPr>
        <w:t>-6</w:t>
      </w:r>
      <w:r>
        <w:rPr>
          <w:rFonts w:eastAsia="华文中宋" w:hint="eastAsia"/>
        </w:rPr>
        <w:t>所示。</w:t>
      </w:r>
    </w:p>
    <w:p w:rsidR="00C30D9A" w:rsidRDefault="00C30D9A" w:rsidP="00C30D9A">
      <w:pPr>
        <w:ind w:firstLineChars="200" w:firstLine="420"/>
        <w:rPr>
          <w:rFonts w:eastAsia="华文中宋"/>
        </w:rPr>
      </w:pPr>
    </w:p>
    <w:p w:rsidR="00C30D9A" w:rsidRDefault="000264B6" w:rsidP="00C30D9A">
      <w:pPr>
        <w:jc w:val="center"/>
        <w:rPr>
          <w:rFonts w:eastAsia="华文中宋"/>
        </w:rPr>
      </w:pPr>
      <w:r>
        <w:rPr>
          <w:rFonts w:ascii="Times New Roman" w:eastAsia="华文中宋" w:hAnsi="Times New Roman" w:cs="Times New Roman"/>
          <w:szCs w:val="24"/>
        </w:rPr>
        <w:object w:dxaOrig="5200" w:dyaOrig="2550">
          <v:shape id="_x0000_i1049" type="#_x0000_t75" style="width:294.05pt;height:136.65pt;mso-position-horizontal-relative:page;mso-position-vertical-relative:page" o:ole="">
            <v:imagedata r:id="rId61" o:title=""/>
          </v:shape>
          <o:OLEObject Type="Embed" ProgID="Visio.Drawing.6" ShapeID="_x0000_i1049" DrawAspect="Content" ObjectID="_1666183350" r:id="rId62"/>
        </w:object>
      </w:r>
    </w:p>
    <w:p w:rsidR="00C30D9A" w:rsidRDefault="00C30D9A" w:rsidP="00C30D9A">
      <w:pPr>
        <w:pStyle w:val="a8"/>
      </w:pPr>
      <w:r>
        <w:rPr>
          <w:rFonts w:hint="eastAsia"/>
        </w:rPr>
        <w:t>图</w:t>
      </w:r>
      <w:r w:rsidR="000264B6">
        <w:rPr>
          <w:rFonts w:hint="eastAsia"/>
        </w:rPr>
        <w:t>4</w:t>
      </w:r>
      <w:r>
        <w:t xml:space="preserve">-3  </w:t>
      </w:r>
      <w:r>
        <w:rPr>
          <w:rFonts w:hint="eastAsia"/>
        </w:rPr>
        <w:t>指令译码原理图</w:t>
      </w:r>
    </w:p>
    <w:p w:rsidR="00C30D9A" w:rsidRDefault="000264B6" w:rsidP="00C30D9A">
      <w:pPr>
        <w:jc w:val="center"/>
        <w:rPr>
          <w:rFonts w:eastAsia="华文中宋"/>
        </w:rPr>
      </w:pPr>
      <w:r>
        <w:rPr>
          <w:rFonts w:ascii="Times New Roman" w:eastAsia="宋体" w:hAnsi="Times New Roman" w:cs="Times New Roman"/>
          <w:szCs w:val="24"/>
        </w:rPr>
        <w:object w:dxaOrig="6740" w:dyaOrig="2140">
          <v:shape id="_x0000_i1050" type="#_x0000_t75" style="width:356.55pt;height:124.15pt;mso-position-horizontal-relative:page;mso-position-vertical-relative:page" o:ole="">
            <v:imagedata r:id="rId63" o:title=""/>
          </v:shape>
          <o:OLEObject Type="Embed" ProgID="Visio.Drawing.11" ShapeID="_x0000_i1050" DrawAspect="Content" ObjectID="_1666183351" r:id="rId64"/>
        </w:object>
      </w:r>
    </w:p>
    <w:p w:rsidR="00C30D9A" w:rsidRDefault="00C30D9A" w:rsidP="000264B6">
      <w:pPr>
        <w:pStyle w:val="a8"/>
        <w:ind w:firstLineChars="700" w:firstLine="1261"/>
        <w:jc w:val="both"/>
      </w:pPr>
      <w:r>
        <w:rPr>
          <w:rFonts w:hint="eastAsia"/>
        </w:rPr>
        <w:t>图</w:t>
      </w:r>
      <w:r w:rsidR="000264B6">
        <w:rPr>
          <w:rFonts w:hint="eastAsia"/>
        </w:rPr>
        <w:t>4</w:t>
      </w:r>
      <w:r>
        <w:t xml:space="preserve">-4  </w:t>
      </w:r>
      <w:r>
        <w:rPr>
          <w:rFonts w:hint="eastAsia"/>
        </w:rPr>
        <w:t>读写控制逻辑</w:t>
      </w:r>
      <w:r>
        <w:t xml:space="preserve">             </w:t>
      </w:r>
      <w:r w:rsidR="000264B6">
        <w:rPr>
          <w:rFonts w:hint="eastAsia"/>
        </w:rPr>
        <w:t xml:space="preserve">  </w:t>
      </w:r>
      <w:r>
        <w:t xml:space="preserve">     </w:t>
      </w:r>
      <w:r>
        <w:rPr>
          <w:rFonts w:hint="eastAsia"/>
        </w:rPr>
        <w:t>图</w:t>
      </w:r>
      <w:r w:rsidR="000264B6">
        <w:rPr>
          <w:rFonts w:hint="eastAsia"/>
        </w:rPr>
        <w:t>4</w:t>
      </w:r>
      <w:r>
        <w:t>-5  IR</w:t>
      </w:r>
      <w:r>
        <w:rPr>
          <w:rFonts w:hint="eastAsia"/>
        </w:rPr>
        <w:t>单元原理图</w:t>
      </w:r>
    </w:p>
    <w:p w:rsidR="00C30D9A" w:rsidRDefault="000264B6" w:rsidP="00C30D9A">
      <w:pPr>
        <w:jc w:val="center"/>
        <w:rPr>
          <w:rFonts w:eastAsia="华文中宋"/>
        </w:rPr>
      </w:pPr>
      <w:r>
        <w:rPr>
          <w:rFonts w:ascii="Times New Roman" w:eastAsia="宋体" w:hAnsi="Times New Roman" w:cs="Times New Roman"/>
          <w:szCs w:val="24"/>
        </w:rPr>
        <w:object w:dxaOrig="6460" w:dyaOrig="2430">
          <v:shape id="_x0000_i1051" type="#_x0000_t75" style="width:357.4pt;height:139.25pt;mso-position-horizontal-relative:page;mso-position-vertical-relative:page" o:ole="">
            <v:imagedata r:id="rId65" o:title=""/>
          </v:shape>
          <o:OLEObject Type="Embed" ProgID="Visio.Drawing.11" ShapeID="_x0000_i1051" DrawAspect="Content" ObjectID="_1666183352" r:id="rId66"/>
        </w:object>
      </w:r>
    </w:p>
    <w:p w:rsidR="00C30D9A" w:rsidRDefault="00C30D9A" w:rsidP="000264B6">
      <w:pPr>
        <w:pStyle w:val="a8"/>
        <w:ind w:firstLineChars="600" w:firstLine="1081"/>
        <w:jc w:val="both"/>
      </w:pPr>
      <w:r>
        <w:rPr>
          <w:rFonts w:hint="eastAsia"/>
        </w:rPr>
        <w:t>图</w:t>
      </w:r>
      <w:r w:rsidR="000264B6">
        <w:rPr>
          <w:rFonts w:hint="eastAsia"/>
        </w:rPr>
        <w:t>4</w:t>
      </w:r>
      <w:r>
        <w:t>-6  OUT</w:t>
      </w:r>
      <w:r>
        <w:rPr>
          <w:rFonts w:hint="eastAsia"/>
        </w:rPr>
        <w:t>单元原理图</w:t>
      </w:r>
      <w:r>
        <w:t xml:space="preserve">           </w:t>
      </w:r>
      <w:r w:rsidR="000264B6">
        <w:rPr>
          <w:rFonts w:hint="eastAsia"/>
        </w:rPr>
        <w:t xml:space="preserve">       </w:t>
      </w:r>
      <w:r>
        <w:t xml:space="preserve">        </w:t>
      </w:r>
      <w:r>
        <w:rPr>
          <w:rFonts w:hint="eastAsia"/>
        </w:rPr>
        <w:t>图</w:t>
      </w:r>
      <w:r w:rsidR="000264B6">
        <w:rPr>
          <w:rFonts w:hint="eastAsia"/>
        </w:rPr>
        <w:t>4</w:t>
      </w:r>
      <w:r>
        <w:t>-7  R0</w:t>
      </w:r>
      <w:r>
        <w:rPr>
          <w:rFonts w:hint="eastAsia"/>
        </w:rPr>
        <w:t>原理图</w:t>
      </w:r>
    </w:p>
    <w:p w:rsidR="00C30D9A" w:rsidRDefault="00C30D9A" w:rsidP="00C30D9A">
      <w:pPr>
        <w:ind w:firstLineChars="200" w:firstLine="420"/>
        <w:rPr>
          <w:rFonts w:eastAsia="华文中宋"/>
        </w:rPr>
      </w:pPr>
      <w:r>
        <w:rPr>
          <w:rFonts w:eastAsia="华文中宋" w:hint="eastAsia"/>
        </w:rPr>
        <w:t>本实验安排了四条机器指令，分别为</w:t>
      </w:r>
      <w:r>
        <w:rPr>
          <w:rFonts w:eastAsia="华文中宋"/>
        </w:rPr>
        <w:t>ADD</w:t>
      </w:r>
      <w:r>
        <w:rPr>
          <w:rFonts w:eastAsia="华文中宋" w:hint="eastAsia"/>
        </w:rPr>
        <w:t>（</w:t>
      </w:r>
      <w:r>
        <w:rPr>
          <w:rFonts w:eastAsia="华文中宋"/>
        </w:rPr>
        <w:t>0000 0000</w:t>
      </w:r>
      <w:r>
        <w:rPr>
          <w:rFonts w:eastAsia="华文中宋" w:hint="eastAsia"/>
        </w:rPr>
        <w:t>）、</w:t>
      </w:r>
      <w:r>
        <w:rPr>
          <w:rFonts w:eastAsia="华文中宋"/>
        </w:rPr>
        <w:t>IN</w:t>
      </w:r>
      <w:r>
        <w:rPr>
          <w:rFonts w:eastAsia="华文中宋" w:hint="eastAsia"/>
        </w:rPr>
        <w:t>（</w:t>
      </w:r>
      <w:r>
        <w:rPr>
          <w:rFonts w:eastAsia="华文中宋"/>
        </w:rPr>
        <w:t>0010 0000</w:t>
      </w:r>
      <w:r>
        <w:rPr>
          <w:rFonts w:eastAsia="华文中宋" w:hint="eastAsia"/>
        </w:rPr>
        <w:t>）、</w:t>
      </w:r>
      <w:r>
        <w:rPr>
          <w:rFonts w:eastAsia="华文中宋"/>
        </w:rPr>
        <w:t>OUT</w:t>
      </w:r>
      <w:r>
        <w:rPr>
          <w:rFonts w:eastAsia="华文中宋" w:hint="eastAsia"/>
        </w:rPr>
        <w:t>（</w:t>
      </w:r>
      <w:r>
        <w:rPr>
          <w:rFonts w:eastAsia="华文中宋"/>
        </w:rPr>
        <w:t>0011 0000</w:t>
      </w:r>
      <w:r>
        <w:rPr>
          <w:rFonts w:eastAsia="华文中宋" w:hint="eastAsia"/>
        </w:rPr>
        <w:t>）和</w:t>
      </w:r>
      <w:r>
        <w:rPr>
          <w:rFonts w:eastAsia="华文中宋"/>
        </w:rPr>
        <w:t>HLT</w:t>
      </w:r>
      <w:r>
        <w:rPr>
          <w:rFonts w:eastAsia="华文中宋" w:hint="eastAsia"/>
        </w:rPr>
        <w:t>（</w:t>
      </w:r>
      <w:r>
        <w:rPr>
          <w:rFonts w:eastAsia="华文中宋"/>
        </w:rPr>
        <w:t>0101 0000</w:t>
      </w:r>
      <w:r>
        <w:rPr>
          <w:rFonts w:eastAsia="华文中宋" w:hint="eastAsia"/>
        </w:rPr>
        <w:t>），括号中为各指令的二进制代码，指令格式如下：</w:t>
      </w:r>
    </w:p>
    <w:p w:rsidR="00C30D9A" w:rsidRDefault="00C30D9A" w:rsidP="00C30D9A">
      <w:pPr>
        <w:jc w:val="center"/>
        <w:rPr>
          <w:rFonts w:eastAsia="华文中宋"/>
        </w:rPr>
      </w:pPr>
      <w:r>
        <w:rPr>
          <w:rFonts w:ascii="Times New Roman" w:eastAsia="华文中宋" w:hAnsi="Times New Roman" w:cs="Times New Roman"/>
          <w:szCs w:val="24"/>
        </w:rPr>
        <w:object w:dxaOrig="4490" w:dyaOrig="1310">
          <v:shape id="_x0000_i1052" type="#_x0000_t75" style="width:225.05pt;height:65.1pt;mso-position-horizontal-relative:page;mso-position-vertical-relative:page" o:ole="">
            <v:imagedata r:id="rId67" o:title=""/>
          </v:shape>
          <o:OLEObject Type="Embed" ProgID="Visio.Drawing.6" ShapeID="_x0000_i1052" DrawAspect="Content" ObjectID="_1666183353" r:id="rId68"/>
        </w:object>
      </w:r>
    </w:p>
    <w:p w:rsidR="00C30D9A" w:rsidRDefault="00C30D9A" w:rsidP="00C30D9A">
      <w:pPr>
        <w:ind w:firstLineChars="200" w:firstLine="420"/>
        <w:rPr>
          <w:rFonts w:eastAsia="华文中宋"/>
        </w:rPr>
      </w:pPr>
      <w:r>
        <w:rPr>
          <w:rFonts w:eastAsia="华文中宋" w:hint="eastAsia"/>
        </w:rPr>
        <w:t>实验中机器指令由</w:t>
      </w:r>
      <w:r>
        <w:rPr>
          <w:rFonts w:eastAsia="华文中宋"/>
        </w:rPr>
        <w:t>CON</w:t>
      </w:r>
      <w:r>
        <w:rPr>
          <w:rFonts w:eastAsia="华文中宋" w:hint="eastAsia"/>
        </w:rPr>
        <w:t>单元的二进制开关手动给出，其余单元的控制信号均由微程序控制器自动产生，为此可以设计出相应的数据通路图，见图</w:t>
      </w:r>
      <w:r w:rsidR="000264B6">
        <w:rPr>
          <w:rFonts w:eastAsia="华文中宋" w:hint="eastAsia"/>
        </w:rPr>
        <w:t>4</w:t>
      </w:r>
      <w:r>
        <w:rPr>
          <w:rFonts w:eastAsia="华文中宋"/>
        </w:rPr>
        <w:t>-8</w:t>
      </w:r>
      <w:r>
        <w:rPr>
          <w:rFonts w:eastAsia="华文中宋" w:hint="eastAsia"/>
        </w:rPr>
        <w:t>所示。</w:t>
      </w:r>
    </w:p>
    <w:p w:rsidR="00C30D9A" w:rsidRDefault="00C30D9A" w:rsidP="00C30D9A">
      <w:pPr>
        <w:ind w:firstLineChars="200" w:firstLine="420"/>
        <w:rPr>
          <w:rFonts w:eastAsia="华文中宋"/>
          <w:bCs/>
        </w:rPr>
      </w:pPr>
      <w:r>
        <w:rPr>
          <w:rFonts w:eastAsia="华文中宋" w:hint="eastAsia"/>
        </w:rPr>
        <w:t>几条机器指令对应的参考微程序流程图如图</w:t>
      </w:r>
      <w:r w:rsidR="000264B6">
        <w:rPr>
          <w:rFonts w:eastAsia="华文中宋" w:hint="eastAsia"/>
        </w:rPr>
        <w:t>4</w:t>
      </w:r>
      <w:r>
        <w:rPr>
          <w:rFonts w:eastAsia="华文中宋"/>
        </w:rPr>
        <w:t>-9</w:t>
      </w:r>
      <w:r>
        <w:rPr>
          <w:rFonts w:eastAsia="华文中宋" w:hint="eastAsia"/>
        </w:rPr>
        <w:t>所示。</w:t>
      </w:r>
      <w:r>
        <w:rPr>
          <w:rFonts w:eastAsia="华文中宋" w:hint="eastAsia"/>
          <w:bCs/>
        </w:rPr>
        <w:t>图中一个矩形方框表示一条微指令，方框中的内容为该指令执行的微操作，右上角的数字是该条指令的微地址，右下角的数字是该条指令的后续微地址，所有微地址均用</w:t>
      </w:r>
      <w:r>
        <w:rPr>
          <w:rFonts w:eastAsia="华文中宋"/>
          <w:bCs/>
        </w:rPr>
        <w:t>16</w:t>
      </w:r>
      <w:r>
        <w:rPr>
          <w:rFonts w:eastAsia="华文中宋" w:hint="eastAsia"/>
          <w:bCs/>
        </w:rPr>
        <w:t>进制表示。向下的箭头指出了下一条要执行的指令。</w:t>
      </w:r>
      <w:r>
        <w:rPr>
          <w:rFonts w:eastAsia="华文中宋"/>
          <w:bCs/>
        </w:rPr>
        <w:t>P&lt;1&gt;</w:t>
      </w:r>
      <w:r>
        <w:rPr>
          <w:rFonts w:eastAsia="华文中宋" w:hint="eastAsia"/>
          <w:bCs/>
        </w:rPr>
        <w:t>为测试字，根据条件使微程序产生分支。</w:t>
      </w:r>
    </w:p>
    <w:p w:rsidR="00C30D9A" w:rsidRDefault="00C30D9A" w:rsidP="00C30D9A">
      <w:pPr>
        <w:ind w:firstLineChars="200" w:firstLine="420"/>
        <w:rPr>
          <w:rFonts w:eastAsia="华文中宋"/>
        </w:rPr>
      </w:pPr>
    </w:p>
    <w:p w:rsidR="00C30D9A" w:rsidRDefault="00C30D9A" w:rsidP="00C30D9A">
      <w:pPr>
        <w:jc w:val="center"/>
        <w:rPr>
          <w:rFonts w:eastAsia="华文中宋"/>
        </w:rPr>
      </w:pPr>
      <w:r>
        <w:rPr>
          <w:rFonts w:eastAsia="华文中宋"/>
          <w:noProof/>
        </w:rPr>
        <w:lastRenderedPageBreak/>
        <w:drawing>
          <wp:inline distT="0" distB="0" distL="0" distR="0" wp14:anchorId="12BE850B" wp14:editId="3202BA95">
            <wp:extent cx="5022850" cy="31305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2850" cy="3130550"/>
                    </a:xfrm>
                    <a:prstGeom prst="rect">
                      <a:avLst/>
                    </a:prstGeom>
                    <a:noFill/>
                    <a:ln>
                      <a:noFill/>
                    </a:ln>
                  </pic:spPr>
                </pic:pic>
              </a:graphicData>
            </a:graphic>
          </wp:inline>
        </w:drawing>
      </w:r>
    </w:p>
    <w:p w:rsidR="00C30D9A" w:rsidRDefault="00C30D9A" w:rsidP="00C30D9A">
      <w:pPr>
        <w:pStyle w:val="a8"/>
      </w:pPr>
      <w:r>
        <w:rPr>
          <w:rFonts w:hint="eastAsia"/>
        </w:rPr>
        <w:t>图</w:t>
      </w:r>
      <w:r w:rsidR="000264B6">
        <w:rPr>
          <w:rFonts w:hint="eastAsia"/>
        </w:rPr>
        <w:t>4</w:t>
      </w:r>
      <w:r>
        <w:t xml:space="preserve">-8  </w:t>
      </w:r>
      <w:r>
        <w:rPr>
          <w:rFonts w:hint="eastAsia"/>
        </w:rPr>
        <w:t>数据通路图</w:t>
      </w:r>
    </w:p>
    <w:p w:rsidR="00C30D9A" w:rsidRDefault="0016551F" w:rsidP="00C30D9A">
      <w:pPr>
        <w:jc w:val="center"/>
        <w:rPr>
          <w:rFonts w:eastAsia="华文中宋"/>
        </w:rPr>
      </w:pPr>
      <w:r>
        <w:rPr>
          <w:rFonts w:ascii="Times New Roman" w:eastAsia="华文中宋" w:hAnsi="Times New Roman" w:cs="Times New Roman"/>
          <w:szCs w:val="24"/>
        </w:rPr>
        <w:object w:dxaOrig="2920" w:dyaOrig="3710">
          <v:shape id="_x0000_i1053" type="#_x0000_t75" style="width:228.05pt;height:198.3pt;mso-position-horizontal-relative:page;mso-position-vertical-relative:page" o:ole="">
            <v:imagedata r:id="rId70" o:title=""/>
          </v:shape>
          <o:OLEObject Type="Embed" ProgID="Visio.Drawing.6" ShapeID="_x0000_i1053" DrawAspect="Content" ObjectID="_1666183354" r:id="rId71"/>
        </w:object>
      </w:r>
    </w:p>
    <w:p w:rsidR="00C30D9A" w:rsidRDefault="000264B6" w:rsidP="00C30D9A">
      <w:pPr>
        <w:pStyle w:val="a8"/>
      </w:pPr>
      <w:r>
        <w:rPr>
          <w:rFonts w:hint="eastAsia"/>
        </w:rPr>
        <w:t xml:space="preserve">  </w:t>
      </w:r>
      <w:r w:rsidR="00C30D9A">
        <w:rPr>
          <w:rFonts w:hint="eastAsia"/>
        </w:rPr>
        <w:t>图</w:t>
      </w:r>
      <w:r>
        <w:rPr>
          <w:rFonts w:hint="eastAsia"/>
        </w:rPr>
        <w:t>4</w:t>
      </w:r>
      <w:r w:rsidR="00C30D9A">
        <w:t xml:space="preserve">-9  </w:t>
      </w:r>
      <w:r w:rsidR="00C30D9A">
        <w:rPr>
          <w:rFonts w:hint="eastAsia"/>
        </w:rPr>
        <w:t>微程序流程图</w:t>
      </w:r>
    </w:p>
    <w:p w:rsidR="00C30D9A" w:rsidRDefault="00C30D9A" w:rsidP="00C30D9A">
      <w:pPr>
        <w:ind w:firstLineChars="200" w:firstLine="420"/>
        <w:rPr>
          <w:rFonts w:eastAsia="华文中宋"/>
        </w:rPr>
      </w:pPr>
      <w:r>
        <w:rPr>
          <w:rFonts w:eastAsia="华文中宋" w:hint="eastAsia"/>
        </w:rPr>
        <w:t>将全部微程序按微指令格式变成二进制微代码，可得到表</w:t>
      </w:r>
      <w:r w:rsidR="000264B6">
        <w:rPr>
          <w:rFonts w:eastAsia="华文中宋" w:hint="eastAsia"/>
        </w:rPr>
        <w:t>4</w:t>
      </w:r>
      <w:r>
        <w:rPr>
          <w:rFonts w:eastAsia="华文中宋"/>
        </w:rPr>
        <w:t>-2</w:t>
      </w:r>
      <w:r>
        <w:rPr>
          <w:rFonts w:eastAsia="华文中宋" w:hint="eastAsia"/>
        </w:rPr>
        <w:t>的二进制代码表。</w:t>
      </w:r>
    </w:p>
    <w:p w:rsidR="00C30D9A" w:rsidRDefault="00C30D9A" w:rsidP="00C30D9A">
      <w:pPr>
        <w:pStyle w:val="a8"/>
      </w:pPr>
      <w:r>
        <w:rPr>
          <w:rFonts w:hint="eastAsia"/>
        </w:rPr>
        <w:t>表</w:t>
      </w:r>
      <w:r w:rsidR="000264B6">
        <w:rPr>
          <w:rFonts w:hint="eastAsia"/>
        </w:rPr>
        <w:t>4</w:t>
      </w:r>
      <w:r>
        <w:t xml:space="preserve">-2  </w:t>
      </w:r>
      <w:r>
        <w:rPr>
          <w:rFonts w:hint="eastAsia"/>
        </w:rPr>
        <w:t>二进制微代码表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937"/>
        <w:gridCol w:w="757"/>
        <w:gridCol w:w="657"/>
        <w:gridCol w:w="752"/>
        <w:gridCol w:w="742"/>
        <w:gridCol w:w="797"/>
        <w:gridCol w:w="1056"/>
      </w:tblGrid>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hint="eastAsia"/>
                <w:b/>
                <w:bCs/>
                <w:sz w:val="18"/>
              </w:rPr>
              <w:t>地址</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hint="eastAsia"/>
                <w:b/>
                <w:bCs/>
                <w:sz w:val="18"/>
              </w:rPr>
              <w:t>十六进制</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hint="eastAsia"/>
                <w:b/>
                <w:bCs/>
                <w:sz w:val="18"/>
              </w:rPr>
              <w:t>高五位</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pStyle w:val="a8"/>
              <w:spacing w:line="240" w:lineRule="auto"/>
            </w:pPr>
            <w:r>
              <w:t>S3-S0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b/>
                <w:bCs/>
                <w:sz w:val="18"/>
              </w:rPr>
              <w:t>A</w:t>
            </w:r>
            <w:r>
              <w:rPr>
                <w:rFonts w:eastAsia="华文中宋" w:hint="eastAsia"/>
                <w:b/>
                <w:bCs/>
                <w:sz w:val="18"/>
              </w:rPr>
              <w:t>字段</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b/>
                <w:bCs/>
                <w:sz w:val="18"/>
              </w:rPr>
              <w:t>B</w:t>
            </w:r>
            <w:r>
              <w:rPr>
                <w:rFonts w:eastAsia="华文中宋" w:hint="eastAsia"/>
                <w:b/>
                <w:bCs/>
                <w:sz w:val="18"/>
              </w:rPr>
              <w:t>字段</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b/>
                <w:bCs/>
                <w:sz w:val="18"/>
              </w:rPr>
              <w:t xml:space="preserve">C </w:t>
            </w:r>
            <w:r>
              <w:rPr>
                <w:rFonts w:eastAsia="华文中宋" w:hint="eastAsia"/>
                <w:b/>
                <w:bCs/>
                <w:sz w:val="18"/>
              </w:rPr>
              <w:t>字段</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b/>
                <w:bCs/>
                <w:sz w:val="18"/>
                <w:szCs w:val="24"/>
              </w:rPr>
            </w:pPr>
            <w:r>
              <w:rPr>
                <w:rFonts w:eastAsia="华文中宋"/>
                <w:b/>
                <w:bCs/>
                <w:sz w:val="18"/>
              </w:rPr>
              <w:t>MA5-MA0</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00 00 01</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000001</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00 70 70</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111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001</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110000</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04</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00 24 05</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000101</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05</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04 B2 01</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pStyle w:val="a7"/>
              <w:pBdr>
                <w:bottom w:val="none" w:sz="0" w:space="0" w:color="auto"/>
              </w:pBdr>
              <w:tabs>
                <w:tab w:val="left" w:pos="420"/>
              </w:tabs>
              <w:snapToGrid/>
              <w:rPr>
                <w:rFonts w:ascii="宋体" w:hAnsi="宋体"/>
                <w:szCs w:val="24"/>
              </w:rPr>
            </w:pPr>
            <w:r>
              <w:rPr>
                <w:rFonts w:ascii="宋体" w:hAnsi="宋体" w:hint="eastAsia"/>
                <w:szCs w:val="24"/>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1001</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001</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000001</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30</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00 14 04</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000100</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32</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18 30 01</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00011</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000001</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33</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28 04 01</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00101</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010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000001</w:t>
            </w:r>
          </w:p>
        </w:tc>
      </w:tr>
      <w:tr w:rsidR="00C30D9A" w:rsidTr="00C30D9A">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35</w:t>
            </w:r>
          </w:p>
        </w:tc>
        <w:tc>
          <w:tcPr>
            <w:tcW w:w="93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00 00 35</w:t>
            </w:r>
          </w:p>
        </w:tc>
        <w:tc>
          <w:tcPr>
            <w:tcW w:w="7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0000</w:t>
            </w:r>
          </w:p>
        </w:tc>
        <w:tc>
          <w:tcPr>
            <w:tcW w:w="75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79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000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24"/>
              </w:rPr>
            </w:pPr>
            <w:r>
              <w:rPr>
                <w:rFonts w:ascii="宋体" w:hAnsi="宋体" w:hint="eastAsia"/>
                <w:sz w:val="18"/>
              </w:rPr>
              <w:t>110101</w:t>
            </w:r>
          </w:p>
        </w:tc>
      </w:tr>
    </w:tbl>
    <w:p w:rsidR="00C30D9A" w:rsidRDefault="00C30D9A" w:rsidP="00C30D9A">
      <w:pPr>
        <w:rPr>
          <w:rFonts w:ascii="Times New Roman" w:eastAsia="华文中宋" w:hAnsi="Times New Roman" w:cs="Times New Roman"/>
        </w:rPr>
      </w:pPr>
    </w:p>
    <w:p w:rsidR="00C30D9A" w:rsidRDefault="0016551F" w:rsidP="00C30D9A">
      <w:pPr>
        <w:pStyle w:val="3"/>
      </w:pPr>
      <w:bookmarkStart w:id="106" w:name="_Toc179684183"/>
      <w:bookmarkStart w:id="107" w:name="_Toc179683951"/>
      <w:bookmarkStart w:id="108" w:name="_Toc179683829"/>
      <w:bookmarkStart w:id="109" w:name="_Toc179683275"/>
      <w:bookmarkStart w:id="110" w:name="_Toc177877188"/>
      <w:r>
        <w:rPr>
          <w:rFonts w:hint="eastAsia"/>
        </w:rPr>
        <w:lastRenderedPageBreak/>
        <w:t>四、</w:t>
      </w:r>
      <w:r w:rsidR="00C30D9A">
        <w:t xml:space="preserve">  </w:t>
      </w:r>
      <w:r w:rsidR="00C30D9A">
        <w:rPr>
          <w:rFonts w:hint="eastAsia"/>
        </w:rPr>
        <w:t>实验步骤</w:t>
      </w:r>
      <w:bookmarkEnd w:id="106"/>
      <w:bookmarkEnd w:id="107"/>
      <w:bookmarkEnd w:id="108"/>
      <w:bookmarkEnd w:id="109"/>
      <w:bookmarkEnd w:id="110"/>
    </w:p>
    <w:p w:rsidR="00C30D9A" w:rsidRPr="002B3EFC" w:rsidRDefault="00C30D9A" w:rsidP="00C30D9A">
      <w:pPr>
        <w:ind w:firstLineChars="200" w:firstLine="420"/>
        <w:rPr>
          <w:rFonts w:eastAsia="华文中宋"/>
          <w:color w:val="FF0000"/>
        </w:rPr>
      </w:pPr>
      <w:r>
        <w:rPr>
          <w:rFonts w:eastAsia="华文中宋"/>
        </w:rPr>
        <w:t>1.</w:t>
      </w:r>
      <w:r w:rsidRPr="002B3EFC">
        <w:rPr>
          <w:rFonts w:eastAsia="华文中宋"/>
          <w:color w:val="FF0000"/>
        </w:rPr>
        <w:t xml:space="preserve"> </w:t>
      </w:r>
      <w:r w:rsidRPr="002B3EFC">
        <w:rPr>
          <w:rFonts w:eastAsia="华文中宋" w:hint="eastAsia"/>
          <w:color w:val="FF0000"/>
        </w:rPr>
        <w:t>按图</w:t>
      </w:r>
      <w:r w:rsidR="004E6463" w:rsidRPr="002B3EFC">
        <w:rPr>
          <w:rFonts w:eastAsia="华文中宋" w:hint="eastAsia"/>
          <w:color w:val="FF0000"/>
        </w:rPr>
        <w:t>4</w:t>
      </w:r>
      <w:r w:rsidRPr="002B3EFC">
        <w:rPr>
          <w:rFonts w:eastAsia="华文中宋"/>
          <w:color w:val="FF0000"/>
        </w:rPr>
        <w:t>-10</w:t>
      </w:r>
      <w:r w:rsidRPr="002B3EFC">
        <w:rPr>
          <w:rFonts w:eastAsia="华文中宋" w:hint="eastAsia"/>
          <w:color w:val="FF0000"/>
        </w:rPr>
        <w:t>所示连接实验线路，仔细查线无误后接通电源。如果有‘滴’报警声，说明总线有竞争现象，应关闭电源，检查接线，直到错误排除。</w:t>
      </w:r>
    </w:p>
    <w:p w:rsidR="00C30D9A" w:rsidRDefault="0016551F" w:rsidP="00C30D9A">
      <w:pPr>
        <w:jc w:val="center"/>
        <w:rPr>
          <w:rFonts w:eastAsia="华文中宋"/>
        </w:rPr>
      </w:pPr>
      <w:r>
        <w:rPr>
          <w:rFonts w:ascii="Times New Roman" w:eastAsia="宋体" w:hAnsi="Times New Roman" w:cs="Times New Roman"/>
          <w:szCs w:val="24"/>
        </w:rPr>
        <w:object w:dxaOrig="5830" w:dyaOrig="4700">
          <v:shape id="_x0000_i1054" type="#_x0000_t75" style="width:412.15pt;height:345.75pt;mso-position-horizontal-relative:page;mso-position-vertical-relative:page" o:ole="">
            <v:imagedata r:id="rId72" o:title=""/>
          </v:shape>
          <o:OLEObject Type="Embed" ProgID="Visio.Drawing.11" ShapeID="_x0000_i1054" DrawAspect="Content" ObjectID="_1666183355" r:id="rId73"/>
        </w:object>
      </w:r>
    </w:p>
    <w:p w:rsidR="00C30D9A" w:rsidRDefault="00C30D9A" w:rsidP="00C30D9A">
      <w:pPr>
        <w:pStyle w:val="a8"/>
      </w:pPr>
      <w:r>
        <w:rPr>
          <w:rFonts w:hint="eastAsia"/>
        </w:rPr>
        <w:t>图</w:t>
      </w:r>
      <w:r w:rsidR="004E6463">
        <w:rPr>
          <w:rFonts w:hint="eastAsia"/>
        </w:rPr>
        <w:t>4</w:t>
      </w:r>
      <w:r>
        <w:t xml:space="preserve">-10  </w:t>
      </w:r>
      <w:r>
        <w:rPr>
          <w:rFonts w:hint="eastAsia"/>
        </w:rPr>
        <w:t>实验接线图</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对微控器进行读写操作，分两种情况：手动读写和联机读写。</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手动读写</w:t>
      </w:r>
    </w:p>
    <w:p w:rsidR="00C30D9A" w:rsidRDefault="00C30D9A" w:rsidP="00C30D9A">
      <w:pPr>
        <w:ind w:firstLineChars="200" w:firstLine="420"/>
        <w:rPr>
          <w:rFonts w:eastAsia="华文中宋"/>
        </w:rPr>
      </w:pPr>
      <w:r>
        <w:rPr>
          <w:rFonts w:eastAsia="华文中宋"/>
        </w:rPr>
        <w:t xml:space="preserve"> (1) </w:t>
      </w:r>
      <w:r>
        <w:rPr>
          <w:rFonts w:eastAsia="华文中宋" w:hint="eastAsia"/>
        </w:rPr>
        <w:t>手动对微控器进行编程（写）</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置为‘编程’档，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w:t>
      </w:r>
      <w:r>
        <w:rPr>
          <w:rFonts w:eastAsia="华文中宋"/>
        </w:rPr>
        <w:t>IN</w:t>
      </w:r>
      <w:r>
        <w:rPr>
          <w:rFonts w:eastAsia="华文中宋" w:hint="eastAsia"/>
        </w:rPr>
        <w:t>单元给出低</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IN</w:t>
      </w:r>
      <w:r>
        <w:rPr>
          <w:rFonts w:eastAsia="华文中宋" w:hint="eastAsia"/>
        </w:rPr>
        <w:t>单元给出中</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单元的数据写到该单元的中</w:t>
      </w:r>
      <w:r>
        <w:rPr>
          <w:rFonts w:eastAsia="华文中宋"/>
        </w:rPr>
        <w:t>8</w:t>
      </w:r>
      <w:r>
        <w:rPr>
          <w:rFonts w:eastAsia="华文中宋" w:hint="eastAsia"/>
        </w:rPr>
        <w:t>位。</w:t>
      </w:r>
      <w:r>
        <w:rPr>
          <w:rFonts w:eastAsia="华文中宋"/>
        </w:rPr>
        <w:t>IN</w:t>
      </w:r>
      <w:r>
        <w:rPr>
          <w:rFonts w:eastAsia="华文中宋" w:hint="eastAsia"/>
        </w:rPr>
        <w:t>单元给出高</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单元的数据写到该单元的高</w:t>
      </w:r>
      <w:r>
        <w:rPr>
          <w:rFonts w:eastAsia="华文中宋"/>
        </w:rPr>
        <w:t>8</w:t>
      </w:r>
      <w:r>
        <w:rPr>
          <w:rFonts w:eastAsia="华文中宋" w:hint="eastAsia"/>
        </w:rPr>
        <w:t>位。</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四步，将表</w:t>
      </w:r>
      <w:r w:rsidR="004E6463">
        <w:rPr>
          <w:rFonts w:eastAsia="华文中宋" w:hint="eastAsia"/>
        </w:rPr>
        <w:t>4</w:t>
      </w:r>
      <w:r>
        <w:rPr>
          <w:rFonts w:eastAsia="华文中宋"/>
        </w:rPr>
        <w:t>-2</w:t>
      </w:r>
      <w:r>
        <w:rPr>
          <w:rFonts w:eastAsia="华文中宋" w:hint="eastAsia"/>
        </w:rPr>
        <w:t>的微代码写入</w:t>
      </w:r>
      <w:r>
        <w:rPr>
          <w:rFonts w:eastAsia="华文中宋"/>
        </w:rPr>
        <w:t>2816</w:t>
      </w:r>
      <w:r>
        <w:rPr>
          <w:rFonts w:eastAsia="华文中宋" w:hint="eastAsia"/>
        </w:rPr>
        <w:t>芯片中。</w:t>
      </w:r>
    </w:p>
    <w:p w:rsidR="00C30D9A" w:rsidRDefault="00C30D9A" w:rsidP="00C30D9A">
      <w:pPr>
        <w:ind w:firstLineChars="250" w:firstLine="525"/>
        <w:rPr>
          <w:rFonts w:eastAsia="华文中宋"/>
        </w:rPr>
      </w:pPr>
      <w:r>
        <w:rPr>
          <w:rFonts w:eastAsia="华文中宋"/>
        </w:rPr>
        <w:t xml:space="preserve">(2) </w:t>
      </w:r>
      <w:r>
        <w:rPr>
          <w:rFonts w:eastAsia="华文中宋" w:hint="eastAsia"/>
        </w:rPr>
        <w:t>手动对微控器进行校验（读）</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置为‘校验’档，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给出微地址，连续两次按动时序与操作台的开关</w:t>
      </w:r>
      <w:r>
        <w:rPr>
          <w:rFonts w:eastAsia="华文中宋"/>
        </w:rPr>
        <w:t>ST</w:t>
      </w:r>
      <w:r>
        <w:rPr>
          <w:rFonts w:eastAsia="华文中宋" w:hint="eastAsia"/>
        </w:rPr>
        <w:t>，</w:t>
      </w:r>
      <w:r>
        <w:rPr>
          <w:rFonts w:eastAsia="华文中宋"/>
        </w:rPr>
        <w:lastRenderedPageBreak/>
        <w:t>MC</w:t>
      </w:r>
      <w:r>
        <w:rPr>
          <w:rFonts w:eastAsia="华文中宋" w:hint="eastAsia"/>
        </w:rPr>
        <w:t>单元的指数据指示灯</w:t>
      </w:r>
      <w:r>
        <w:rPr>
          <w:rFonts w:eastAsia="华文中宋"/>
        </w:rPr>
        <w:t xml:space="preserve"> M7</w:t>
      </w:r>
      <w:r>
        <w:rPr>
          <w:rFonts w:eastAsia="华文中宋" w:hint="eastAsia"/>
        </w:rPr>
        <w:t>——</w:t>
      </w:r>
      <w:r>
        <w:rPr>
          <w:rFonts w:eastAsia="华文中宋"/>
        </w:rPr>
        <w:t>M0</w:t>
      </w:r>
      <w:r>
        <w:rPr>
          <w:rFonts w:eastAsia="华文中宋" w:hint="eastAsia"/>
        </w:rPr>
        <w:t>显示该单元的低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连续两次按动时序与操作台的开关</w:t>
      </w:r>
      <w:r>
        <w:rPr>
          <w:rFonts w:eastAsia="华文中宋"/>
        </w:rPr>
        <w:t>ST</w:t>
      </w:r>
      <w:r>
        <w:rPr>
          <w:rFonts w:eastAsia="华文中宋" w:hint="eastAsia"/>
        </w:rPr>
        <w:t>，</w:t>
      </w:r>
      <w:r>
        <w:rPr>
          <w:rFonts w:eastAsia="华文中宋"/>
        </w:rPr>
        <w:t>MC</w:t>
      </w:r>
      <w:r>
        <w:rPr>
          <w:rFonts w:eastAsia="华文中宋" w:hint="eastAsia"/>
        </w:rPr>
        <w:t>单元的指数据指示灯</w:t>
      </w:r>
      <w:r>
        <w:rPr>
          <w:rFonts w:eastAsia="华文中宋"/>
        </w:rPr>
        <w:t xml:space="preserve"> M15</w:t>
      </w:r>
      <w:r>
        <w:rPr>
          <w:rFonts w:eastAsia="华文中宋" w:hint="eastAsia"/>
        </w:rPr>
        <w:t>——</w:t>
      </w:r>
      <w:r>
        <w:rPr>
          <w:rFonts w:eastAsia="华文中宋"/>
        </w:rPr>
        <w:t>M8</w:t>
      </w:r>
      <w:r>
        <w:rPr>
          <w:rFonts w:eastAsia="华文中宋" w:hint="eastAsia"/>
        </w:rPr>
        <w:t>显示该单元的中</w:t>
      </w:r>
      <w:r>
        <w:rPr>
          <w:rFonts w:eastAsia="华文中宋"/>
        </w:rPr>
        <w:t>8</w:t>
      </w:r>
      <w:r>
        <w:rPr>
          <w:rFonts w:eastAsia="华文中宋" w:hint="eastAsia"/>
        </w:rPr>
        <w:t>位，</w:t>
      </w:r>
      <w:r>
        <w:rPr>
          <w:rFonts w:eastAsia="华文中宋"/>
        </w:rPr>
        <w:t>MC</w:t>
      </w:r>
      <w:r>
        <w:rPr>
          <w:rFonts w:eastAsia="华文中宋" w:hint="eastAsia"/>
        </w:rPr>
        <w:t>单元的指数据指示灯</w:t>
      </w:r>
      <w:r>
        <w:rPr>
          <w:rFonts w:eastAsia="华文中宋"/>
        </w:rPr>
        <w:t xml:space="preserve"> M23</w:t>
      </w:r>
      <w:r>
        <w:rPr>
          <w:rFonts w:eastAsia="华文中宋" w:hint="eastAsia"/>
        </w:rPr>
        <w:t>——</w:t>
      </w:r>
      <w:r>
        <w:rPr>
          <w:rFonts w:eastAsia="华文中宋"/>
        </w:rPr>
        <w:t>M16</w:t>
      </w:r>
      <w:r>
        <w:rPr>
          <w:rFonts w:eastAsia="华文中宋" w:hint="eastAsia"/>
        </w:rPr>
        <w:t>显示该单元的高</w:t>
      </w:r>
      <w:r>
        <w:rPr>
          <w:rFonts w:eastAsia="华文中宋"/>
        </w:rPr>
        <w:t>8</w:t>
      </w:r>
      <w:r>
        <w:rPr>
          <w:rFonts w:eastAsia="华文中宋" w:hint="eastAsia"/>
        </w:rPr>
        <w:t>位。</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四步，完成对微代码的校验。如果校验出微代码写入错误，重新写入、校验，直至确认微指令的输入无误为止。</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联机读写</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将微程序写入文件</w:t>
      </w:r>
    </w:p>
    <w:p w:rsidR="00C30D9A" w:rsidRDefault="00C30D9A" w:rsidP="00C30D9A">
      <w:pPr>
        <w:ind w:firstLineChars="200" w:firstLine="420"/>
        <w:rPr>
          <w:rFonts w:eastAsia="华文中宋"/>
        </w:rPr>
      </w:pPr>
      <w:r>
        <w:rPr>
          <w:rFonts w:eastAsia="华文中宋" w:hint="eastAsia"/>
        </w:rPr>
        <w:t>联机软件提供了微程序下载功能，以代替手动读写微控器，但微程序得以指定的格式写入到以</w:t>
      </w:r>
      <w:r>
        <w:rPr>
          <w:rFonts w:eastAsia="华文中宋"/>
        </w:rPr>
        <w:t>TXT</w:t>
      </w:r>
      <w:r>
        <w:rPr>
          <w:rFonts w:eastAsia="华文中宋" w:hint="eastAsia"/>
        </w:rPr>
        <w:t>为后缀的文件中，微程序的格式如下：</w:t>
      </w:r>
    </w:p>
    <w:p w:rsidR="00C30D9A" w:rsidRDefault="00C30D9A" w:rsidP="00C30D9A">
      <w:pPr>
        <w:ind w:firstLineChars="200" w:firstLine="420"/>
        <w:rPr>
          <w:rFonts w:eastAsia="华文中宋"/>
        </w:rPr>
      </w:pPr>
    </w:p>
    <w:p w:rsidR="00C30D9A" w:rsidRDefault="004E6463" w:rsidP="00C30D9A">
      <w:pPr>
        <w:ind w:firstLineChars="200" w:firstLine="420"/>
        <w:jc w:val="center"/>
        <w:rPr>
          <w:rFonts w:eastAsia="华文中宋"/>
        </w:rPr>
      </w:pPr>
      <w:r>
        <w:rPr>
          <w:rFonts w:ascii="Times New Roman" w:eastAsia="华文中宋" w:hAnsi="Times New Roman" w:cs="Times New Roman"/>
          <w:szCs w:val="24"/>
        </w:rPr>
        <w:object w:dxaOrig="2960" w:dyaOrig="1250">
          <v:shape id="_x0000_i1055" type="#_x0000_t75" style="width:206.5pt;height:75.45pt;mso-position-horizontal-relative:page;mso-position-vertical-relative:page" o:ole="">
            <v:imagedata r:id="rId74" o:title=""/>
          </v:shape>
          <o:OLEObject Type="Embed" ProgID="Visio.Drawing.6" ShapeID="_x0000_i1055" DrawAspect="Content" ObjectID="_1666183356" r:id="rId75"/>
        </w:object>
      </w:r>
    </w:p>
    <w:p w:rsidR="00C30D9A" w:rsidRDefault="00C30D9A" w:rsidP="00C30D9A">
      <w:pPr>
        <w:rPr>
          <w:rFonts w:eastAsia="华文中宋"/>
        </w:rPr>
      </w:pPr>
    </w:p>
    <w:p w:rsidR="00C30D9A" w:rsidRDefault="00C30D9A" w:rsidP="00C30D9A">
      <w:pPr>
        <w:ind w:firstLineChars="200" w:firstLine="420"/>
        <w:rPr>
          <w:rFonts w:eastAsia="华文中宋"/>
        </w:rPr>
      </w:pPr>
      <w:r>
        <w:rPr>
          <w:rFonts w:eastAsia="华文中宋" w:hint="eastAsia"/>
        </w:rPr>
        <w:t>如</w:t>
      </w:r>
      <w:r>
        <w:rPr>
          <w:rFonts w:eastAsia="华文中宋"/>
        </w:rPr>
        <w:t xml:space="preserve">$M </w:t>
      </w:r>
      <w:smartTag w:uri="urn:schemas-microsoft-com:office:smarttags" w:element="chmetcnv">
        <w:smartTagPr>
          <w:attr w:name="UnitName" w:val="F"/>
          <w:attr w:name="SourceValue" w:val="1"/>
          <w:attr w:name="HasSpace" w:val="False"/>
          <w:attr w:name="Negative" w:val="False"/>
          <w:attr w:name="NumberType" w:val="1"/>
          <w:attr w:name="TCSC" w:val="0"/>
        </w:smartTagPr>
        <w:r>
          <w:rPr>
            <w:rFonts w:eastAsia="华文中宋"/>
          </w:rPr>
          <w:t>1F</w:t>
        </w:r>
      </w:smartTag>
      <w:r>
        <w:rPr>
          <w:rFonts w:eastAsia="华文中宋"/>
        </w:rPr>
        <w:t xml:space="preserve"> 112233</w:t>
      </w:r>
      <w:r>
        <w:rPr>
          <w:rFonts w:eastAsia="华文中宋" w:hint="eastAsia"/>
        </w:rPr>
        <w:t>，表示微指令的地址为</w:t>
      </w:r>
      <w:r>
        <w:rPr>
          <w:rFonts w:eastAsia="华文中宋"/>
        </w:rPr>
        <w:t>1FH</w:t>
      </w:r>
      <w:r>
        <w:rPr>
          <w:rFonts w:eastAsia="华文中宋" w:hint="eastAsia"/>
        </w:rPr>
        <w:t>，微指令值为</w:t>
      </w:r>
      <w:r>
        <w:rPr>
          <w:rFonts w:eastAsia="华文中宋"/>
        </w:rPr>
        <w:t>11H</w:t>
      </w:r>
      <w:r>
        <w:rPr>
          <w:rFonts w:eastAsia="华文中宋" w:hint="eastAsia"/>
        </w:rPr>
        <w:t>（高）、</w:t>
      </w:r>
      <w:r>
        <w:rPr>
          <w:rFonts w:eastAsia="华文中宋"/>
        </w:rPr>
        <w:t>22H</w:t>
      </w:r>
      <w:r>
        <w:rPr>
          <w:rFonts w:eastAsia="华文中宋" w:hint="eastAsia"/>
        </w:rPr>
        <w:t>（中）、</w:t>
      </w:r>
      <w:r>
        <w:rPr>
          <w:rFonts w:eastAsia="华文中宋"/>
        </w:rPr>
        <w:t>33H</w:t>
      </w:r>
      <w:r>
        <w:rPr>
          <w:rFonts w:eastAsia="华文中宋" w:hint="eastAsia"/>
        </w:rPr>
        <w:t>（低），本次实验的微程序如下，其中分号‘；’为注释符，分号后面的内容在下载时将被忽略掉。</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写入微程序</w:t>
      </w:r>
    </w:p>
    <w:p w:rsidR="00C30D9A" w:rsidRDefault="00C30D9A" w:rsidP="00C30D9A">
      <w:pPr>
        <w:ind w:firstLineChars="200" w:firstLine="420"/>
        <w:rPr>
          <w:rFonts w:eastAsia="华文中宋"/>
        </w:rPr>
      </w:pPr>
      <w:r>
        <w:rPr>
          <w:rFonts w:eastAsia="华文中宋" w:hint="eastAsia"/>
        </w:rPr>
        <w:t>用联机软件的“【转储】—【装载】”功能将该格式（</w:t>
      </w:r>
      <w:r>
        <w:rPr>
          <w:rFonts w:eastAsia="华文中宋"/>
        </w:rPr>
        <w:t>*.TXT</w:t>
      </w:r>
      <w:r>
        <w:rPr>
          <w:rFonts w:eastAsia="华文中宋" w:hint="eastAsia"/>
        </w:rPr>
        <w:t>）文件装载入实验系统。装入过程中，在软件的输出区的‘结果’栏会显示装载信息，如当前正在装载的是机器指令还是微指令，还剩多少条指令等。</w:t>
      </w:r>
    </w:p>
    <w:p w:rsidR="00C30D9A" w:rsidRDefault="00C30D9A" w:rsidP="00C30D9A">
      <w:pPr>
        <w:ind w:firstLineChars="200" w:firstLine="420"/>
        <w:rPr>
          <w:rFonts w:eastAsia="华文中宋"/>
        </w:rPr>
      </w:pPr>
      <w:r>
        <w:rPr>
          <w:rFonts w:eastAsia="华文中宋"/>
        </w:rPr>
        <w:t xml:space="preserve">(3) </w:t>
      </w:r>
      <w:r>
        <w:rPr>
          <w:rFonts w:eastAsia="华文中宋" w:hint="eastAsia"/>
        </w:rPr>
        <w:t>校验微程序</w:t>
      </w:r>
    </w:p>
    <w:p w:rsidR="00C30D9A" w:rsidRDefault="00C30D9A" w:rsidP="00C30D9A">
      <w:pPr>
        <w:ind w:firstLineChars="200" w:firstLine="420"/>
        <w:rPr>
          <w:rFonts w:eastAsia="华文中宋"/>
        </w:rPr>
      </w:pPr>
      <w:r>
        <w:rPr>
          <w:rFonts w:eastAsia="华文中宋" w:hint="eastAsia"/>
        </w:rPr>
        <w:t>选择联机软件的“【转储】—【刷新指令区】”可以读出下位机所有的机器指令和微指令，并在指令区显示。检查微控器相应地址单元的数据是否和表</w:t>
      </w:r>
      <w:r w:rsidR="0016551F">
        <w:rPr>
          <w:rFonts w:eastAsia="华文中宋"/>
        </w:rPr>
        <w:t>3</w:t>
      </w:r>
      <w:r>
        <w:rPr>
          <w:rFonts w:eastAsia="华文中宋"/>
        </w:rPr>
        <w:t>-2</w:t>
      </w:r>
      <w:r>
        <w:rPr>
          <w:rFonts w:eastAsia="华文中宋" w:hint="eastAsia"/>
        </w:rPr>
        <w:t>中的十六进制数据相同，如果不同，则说明写入操作失败，应重新写入，可以通过联机软件单独修改某个单元的微指令，先用鼠标左键单击指令区的‘微存’</w:t>
      </w:r>
      <w:r>
        <w:rPr>
          <w:rFonts w:eastAsia="华文中宋"/>
        </w:rPr>
        <w:t>TAB</w:t>
      </w:r>
      <w:r>
        <w:rPr>
          <w:rFonts w:eastAsia="华文中宋" w:hint="eastAsia"/>
        </w:rPr>
        <w:t>按钮，然后再单击需修改单元的数据，此时该单元变为编辑框，输入</w:t>
      </w:r>
      <w:r>
        <w:rPr>
          <w:rFonts w:eastAsia="华文中宋"/>
        </w:rPr>
        <w:t>6</w:t>
      </w:r>
      <w:r>
        <w:rPr>
          <w:rFonts w:eastAsia="华文中宋" w:hint="eastAsia"/>
        </w:rPr>
        <w:t>位数据并回车，编辑框消失，并以红色显示写入的数据。</w:t>
      </w:r>
    </w:p>
    <w:p w:rsidR="004E6463" w:rsidRDefault="004E6463" w:rsidP="00C30D9A">
      <w:pPr>
        <w:ind w:firstLineChars="200" w:firstLine="420"/>
        <w:rPr>
          <w:rFonts w:eastAsia="华文中宋"/>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微控器实验指令文件</w:t>
      </w:r>
      <w:r>
        <w:rPr>
          <w:rFonts w:ascii="Courier New" w:eastAsia="华文中宋" w:hAnsi="Courier New" w:cs="Courier New"/>
          <w:sz w:val="18"/>
        </w:rPr>
        <w:t xml:space="preserve">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By TangDu CO.,LTD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Start Of MicroController Data ****</w:t>
      </w:r>
      <w:r>
        <w:rPr>
          <w:rFonts w:ascii="Courier New" w:eastAsia="华文中宋" w:hAnsi="Courier New" w:cs="Courier New"/>
          <w:sz w:val="18"/>
        </w:rPr>
        <w:tab/>
        <w:t>//</w:t>
      </w:r>
    </w:p>
    <w:p w:rsidR="0016551F" w:rsidRDefault="0016551F"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00 000001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01 007070    ; CON(INS)-&gt;IR, P&lt;1&gt;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04 002405    ; R0-&gt;B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05 04B201    ; A</w:t>
      </w:r>
      <w:r>
        <w:rPr>
          <w:rFonts w:ascii="Courier New" w:eastAsia="华文中宋" w:hAnsi="Courier New" w:cs="Courier New" w:hint="eastAsia"/>
          <w:sz w:val="18"/>
        </w:rPr>
        <w:t>加</w:t>
      </w:r>
      <w:r>
        <w:rPr>
          <w:rFonts w:ascii="Courier New" w:eastAsia="华文中宋" w:hAnsi="Courier New" w:cs="Courier New"/>
          <w:sz w:val="18"/>
        </w:rPr>
        <w:t>B-&gt;R0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30 001404    ; R0-&gt;A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32 183001    ; IN-&gt;R0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33 280401    ; R0-&gt;OUT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35 000035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End Of MicroController Data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p>
    <w:p w:rsidR="00C30D9A" w:rsidRDefault="00C30D9A" w:rsidP="00C30D9A">
      <w:pPr>
        <w:ind w:left="420"/>
        <w:rPr>
          <w:rFonts w:ascii="Times New Roman" w:eastAsia="华文中宋" w:hAnsi="Times New Roman" w:cs="Times New Roman"/>
        </w:rPr>
      </w:pPr>
      <w:r>
        <w:rPr>
          <w:rFonts w:eastAsia="华文中宋"/>
        </w:rPr>
        <w:t xml:space="preserve">3. </w:t>
      </w:r>
      <w:r>
        <w:rPr>
          <w:rFonts w:eastAsia="华文中宋" w:hint="eastAsia"/>
        </w:rPr>
        <w:t>运行微程序</w:t>
      </w:r>
    </w:p>
    <w:p w:rsidR="00C30D9A" w:rsidRDefault="00C30D9A" w:rsidP="00C30D9A">
      <w:pPr>
        <w:ind w:firstLineChars="200" w:firstLine="420"/>
        <w:rPr>
          <w:rFonts w:eastAsia="华文中宋"/>
        </w:rPr>
      </w:pPr>
      <w:r>
        <w:rPr>
          <w:rFonts w:eastAsia="华文中宋" w:hint="eastAsia"/>
        </w:rPr>
        <w:lastRenderedPageBreak/>
        <w:t>运行时也分两种情况：本机运行和联机运行。</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本机运行</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w:t>
      </w:r>
      <w:r>
        <w:rPr>
          <w:rFonts w:eastAsia="华文中宋"/>
        </w:rPr>
        <w:t>KK3</w:t>
      </w:r>
      <w:r>
        <w:rPr>
          <w:rFonts w:eastAsia="华文中宋" w:hint="eastAsia"/>
        </w:rPr>
        <w:t>置为‘运行’档，按动</w:t>
      </w:r>
      <w:r>
        <w:rPr>
          <w:rFonts w:eastAsia="华文中宋"/>
        </w:rPr>
        <w:t>CON</w:t>
      </w:r>
      <w:r>
        <w:rPr>
          <w:rFonts w:eastAsia="华文中宋" w:hint="eastAsia"/>
        </w:rPr>
        <w:t>单元的</w:t>
      </w:r>
      <w:r>
        <w:rPr>
          <w:rFonts w:eastAsia="华文中宋"/>
        </w:rPr>
        <w:t>CLR</w:t>
      </w:r>
      <w:r>
        <w:rPr>
          <w:rFonts w:eastAsia="华文中宋" w:hint="eastAsia"/>
        </w:rPr>
        <w:t>按钮，将微地址寄存器（</w:t>
      </w:r>
      <w:r>
        <w:rPr>
          <w:rFonts w:eastAsia="华文中宋"/>
        </w:rPr>
        <w:t>MAR</w:t>
      </w:r>
      <w:r>
        <w:rPr>
          <w:rFonts w:eastAsia="华文中宋" w:hint="eastAsia"/>
        </w:rPr>
        <w:t>）清零，同时也将指令寄存器（</w:t>
      </w:r>
      <w:r>
        <w:rPr>
          <w:rFonts w:eastAsia="华文中宋"/>
        </w:rPr>
        <w:t>IR</w:t>
      </w:r>
      <w:r>
        <w:rPr>
          <w:rFonts w:eastAsia="华文中宋" w:hint="eastAsia"/>
        </w:rPr>
        <w:t>）、</w:t>
      </w:r>
      <w:r>
        <w:rPr>
          <w:rFonts w:eastAsia="华文中宋"/>
        </w:rPr>
        <w:t>ALU</w:t>
      </w:r>
      <w:r>
        <w:rPr>
          <w:rFonts w:eastAsia="华文中宋" w:hint="eastAsia"/>
        </w:rPr>
        <w:t>单元的暂存器</w:t>
      </w:r>
      <w:r>
        <w:rPr>
          <w:rFonts w:eastAsia="华文中宋"/>
        </w:rPr>
        <w:t>A</w:t>
      </w:r>
      <w:r>
        <w:rPr>
          <w:rFonts w:eastAsia="华文中宋" w:hint="eastAsia"/>
        </w:rPr>
        <w:t>和暂存器</w:t>
      </w:r>
      <w:r>
        <w:rPr>
          <w:rFonts w:eastAsia="华文中宋"/>
        </w:rPr>
        <w:t>B</w:t>
      </w:r>
      <w:r>
        <w:rPr>
          <w:rFonts w:eastAsia="华文中宋" w:hint="eastAsia"/>
        </w:rPr>
        <w:t>清零。</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KK2</w:t>
      </w:r>
      <w:r>
        <w:rPr>
          <w:rFonts w:eastAsia="华文中宋" w:hint="eastAsia"/>
        </w:rPr>
        <w:t>置为‘单拍’档，然后按动</w:t>
      </w:r>
      <w:r>
        <w:rPr>
          <w:rFonts w:eastAsia="华文中宋"/>
        </w:rPr>
        <w:t>ST</w:t>
      </w:r>
      <w:r>
        <w:rPr>
          <w:rFonts w:eastAsia="华文中宋" w:hint="eastAsia"/>
        </w:rPr>
        <w:t>按钮，体会系统在</w:t>
      </w:r>
      <w:r>
        <w:rPr>
          <w:rFonts w:eastAsia="华文中宋"/>
        </w:rPr>
        <w:t>T1</w:t>
      </w:r>
      <w:r>
        <w:rPr>
          <w:rFonts w:eastAsia="华文中宋" w:hint="eastAsia"/>
        </w:rPr>
        <w:t>、</w:t>
      </w:r>
      <w:r>
        <w:rPr>
          <w:rFonts w:eastAsia="华文中宋"/>
        </w:rPr>
        <w:t xml:space="preserve"> T2</w:t>
      </w:r>
      <w:r>
        <w:rPr>
          <w:rFonts w:eastAsia="华文中宋" w:hint="eastAsia"/>
        </w:rPr>
        <w:t>、</w:t>
      </w:r>
      <w:r>
        <w:rPr>
          <w:rFonts w:eastAsia="华文中宋"/>
        </w:rPr>
        <w:t>T3</w:t>
      </w:r>
      <w:r>
        <w:rPr>
          <w:rFonts w:eastAsia="华文中宋" w:hint="eastAsia"/>
        </w:rPr>
        <w:t>、</w:t>
      </w:r>
      <w:r>
        <w:rPr>
          <w:rFonts w:eastAsia="华文中宋"/>
        </w:rPr>
        <w:t>T4</w:t>
      </w:r>
      <w:r>
        <w:rPr>
          <w:rFonts w:eastAsia="华文中宋" w:hint="eastAsia"/>
        </w:rPr>
        <w:t>节拍中各做的工作。</w:t>
      </w:r>
      <w:r>
        <w:rPr>
          <w:rFonts w:eastAsia="华文中宋"/>
        </w:rPr>
        <w:t>T2</w:t>
      </w:r>
      <w:r>
        <w:rPr>
          <w:rFonts w:eastAsia="华文中宋" w:hint="eastAsia"/>
        </w:rPr>
        <w:t>节拍微控器将后续微地址（下条执行的微指令的地址）打入微地址寄存器，当前微指令打入微指令寄存器，并产生执行部件相应的控制信号；</w:t>
      </w:r>
      <w:r>
        <w:rPr>
          <w:rFonts w:eastAsia="华文中宋"/>
        </w:rPr>
        <w:t>T3</w:t>
      </w:r>
      <w:r>
        <w:rPr>
          <w:rFonts w:eastAsia="华文中宋" w:hint="eastAsia"/>
        </w:rPr>
        <w:t>、</w:t>
      </w:r>
      <w:r>
        <w:rPr>
          <w:rFonts w:eastAsia="华文中宋"/>
        </w:rPr>
        <w:t>T4</w:t>
      </w:r>
      <w:r>
        <w:rPr>
          <w:rFonts w:eastAsia="华文中宋" w:hint="eastAsia"/>
        </w:rPr>
        <w:t>节拍根据</w:t>
      </w:r>
      <w:r>
        <w:rPr>
          <w:rFonts w:eastAsia="华文中宋"/>
        </w:rPr>
        <w:t>T2</w:t>
      </w:r>
      <w:r>
        <w:rPr>
          <w:rFonts w:eastAsia="华文中宋" w:hint="eastAsia"/>
        </w:rPr>
        <w:t>节拍产生的控制信号做出相应的执行动作，如果测试位有效，还要根据机器指令及当前微地址寄存器中的内容进行译码，使微程序转入相应的微地址入口，实现微程序的分支。</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按动</w:t>
      </w:r>
      <w:r>
        <w:rPr>
          <w:rFonts w:eastAsia="华文中宋"/>
        </w:rPr>
        <w:t>CON</w:t>
      </w:r>
      <w:r>
        <w:rPr>
          <w:rFonts w:eastAsia="华文中宋" w:hint="eastAsia"/>
        </w:rPr>
        <w:t>单元的</w:t>
      </w:r>
      <w:r>
        <w:rPr>
          <w:rFonts w:eastAsia="华文中宋"/>
        </w:rPr>
        <w:t>CLR</w:t>
      </w:r>
      <w:r>
        <w:rPr>
          <w:rFonts w:eastAsia="华文中宋" w:hint="eastAsia"/>
        </w:rPr>
        <w:t>按钮，清微地址寄存器（</w:t>
      </w:r>
      <w:r>
        <w:rPr>
          <w:rFonts w:eastAsia="华文中宋"/>
        </w:rPr>
        <w:t>MAR</w:t>
      </w:r>
      <w:r>
        <w:rPr>
          <w:rFonts w:eastAsia="华文中宋" w:hint="eastAsia"/>
        </w:rPr>
        <w:t>）等，并将时序与单元的开关</w:t>
      </w:r>
      <w:r>
        <w:rPr>
          <w:rFonts w:eastAsia="华文中宋"/>
        </w:rPr>
        <w:t>KK2</w:t>
      </w:r>
      <w:r>
        <w:rPr>
          <w:rFonts w:eastAsia="华文中宋" w:hint="eastAsia"/>
        </w:rPr>
        <w:t>置为‘单步’档。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置</w:t>
      </w:r>
      <w:r>
        <w:rPr>
          <w:rFonts w:eastAsia="华文中宋"/>
        </w:rPr>
        <w:t>IN</w:t>
      </w:r>
      <w:r>
        <w:rPr>
          <w:rFonts w:eastAsia="华文中宋" w:hint="eastAsia"/>
        </w:rPr>
        <w:t>单元数据为</w:t>
      </w:r>
      <w:r>
        <w:rPr>
          <w:rFonts w:eastAsia="华文中宋"/>
        </w:rPr>
        <w:t>00100011</w:t>
      </w:r>
      <w:r>
        <w:rPr>
          <w:rFonts w:eastAsia="华文中宋" w:hint="eastAsia"/>
        </w:rPr>
        <w:t>，按动</w:t>
      </w:r>
      <w:r>
        <w:rPr>
          <w:rFonts w:eastAsia="华文中宋"/>
        </w:rPr>
        <w:t>ST</w:t>
      </w:r>
      <w:r>
        <w:rPr>
          <w:rFonts w:eastAsia="华文中宋" w:hint="eastAsia"/>
        </w:rPr>
        <w:t>按钮，当</w:t>
      </w:r>
      <w:r>
        <w:rPr>
          <w:rFonts w:eastAsia="华文中宋"/>
        </w:rPr>
        <w:t>MC</w:t>
      </w:r>
      <w:r>
        <w:rPr>
          <w:rFonts w:eastAsia="华文中宋" w:hint="eastAsia"/>
        </w:rPr>
        <w:t>单元后续微地址显示为</w:t>
      </w:r>
      <w:r>
        <w:rPr>
          <w:rFonts w:eastAsia="华文中宋"/>
        </w:rPr>
        <w:t>000001</w:t>
      </w:r>
      <w:r>
        <w:rPr>
          <w:rFonts w:eastAsia="华文中宋" w:hint="eastAsia"/>
        </w:rPr>
        <w:t>时，在</w:t>
      </w:r>
      <w:r>
        <w:rPr>
          <w:rFonts w:eastAsia="华文中宋"/>
        </w:rPr>
        <w:t>CON</w:t>
      </w:r>
      <w:r>
        <w:rPr>
          <w:rFonts w:eastAsia="华文中宋" w:hint="eastAsia"/>
        </w:rPr>
        <w:t>单元的</w:t>
      </w:r>
      <w:r>
        <w:rPr>
          <w:rFonts w:eastAsia="华文中宋"/>
        </w:rPr>
        <w:t>SD27…SD20</w:t>
      </w:r>
      <w:r>
        <w:rPr>
          <w:rFonts w:eastAsia="华文中宋" w:hint="eastAsia"/>
        </w:rPr>
        <w:t>模拟给出</w:t>
      </w:r>
      <w:r>
        <w:rPr>
          <w:rFonts w:eastAsia="华文中宋"/>
        </w:rPr>
        <w:t>IN</w:t>
      </w:r>
      <w:r>
        <w:rPr>
          <w:rFonts w:eastAsia="华文中宋" w:hint="eastAsia"/>
        </w:rPr>
        <w:t>指令</w:t>
      </w:r>
      <w:r>
        <w:rPr>
          <w:rFonts w:eastAsia="华文中宋"/>
        </w:rPr>
        <w:t>00100000</w:t>
      </w:r>
      <w:r>
        <w:rPr>
          <w:rFonts w:eastAsia="华文中宋" w:hint="eastAsia"/>
        </w:rPr>
        <w:t>并继续单步执行，当</w:t>
      </w:r>
      <w:r>
        <w:rPr>
          <w:rFonts w:eastAsia="华文中宋"/>
        </w:rPr>
        <w:t>MC</w:t>
      </w:r>
      <w:r>
        <w:rPr>
          <w:rFonts w:eastAsia="华文中宋" w:hint="eastAsia"/>
        </w:rPr>
        <w:t>单元后续微地址显示为</w:t>
      </w:r>
      <w:r>
        <w:rPr>
          <w:rFonts w:eastAsia="华文中宋"/>
        </w:rPr>
        <w:t>000001</w:t>
      </w:r>
      <w:r>
        <w:rPr>
          <w:rFonts w:eastAsia="华文中宋" w:hint="eastAsia"/>
        </w:rPr>
        <w:t>时，说明当前指令已执行完；在</w:t>
      </w:r>
      <w:r>
        <w:rPr>
          <w:rFonts w:eastAsia="华文中宋"/>
        </w:rPr>
        <w:t>CON</w:t>
      </w:r>
      <w:r>
        <w:rPr>
          <w:rFonts w:eastAsia="华文中宋" w:hint="eastAsia"/>
        </w:rPr>
        <w:t>单元的</w:t>
      </w:r>
      <w:r>
        <w:rPr>
          <w:rFonts w:eastAsia="华文中宋"/>
        </w:rPr>
        <w:t>SD27…SD20</w:t>
      </w:r>
      <w:r>
        <w:rPr>
          <w:rFonts w:eastAsia="华文中宋" w:hint="eastAsia"/>
        </w:rPr>
        <w:t>给出</w:t>
      </w:r>
      <w:r>
        <w:rPr>
          <w:rFonts w:eastAsia="华文中宋"/>
        </w:rPr>
        <w:t>ADD</w:t>
      </w:r>
      <w:r>
        <w:rPr>
          <w:rFonts w:eastAsia="华文中宋" w:hint="eastAsia"/>
        </w:rPr>
        <w:t>指令</w:t>
      </w:r>
      <w:r>
        <w:rPr>
          <w:rFonts w:eastAsia="华文中宋"/>
        </w:rPr>
        <w:t>00000000</w:t>
      </w:r>
      <w:r>
        <w:rPr>
          <w:rFonts w:eastAsia="华文中宋" w:hint="eastAsia"/>
        </w:rPr>
        <w:t>，该指令将会在下个</w:t>
      </w:r>
      <w:r>
        <w:rPr>
          <w:rFonts w:eastAsia="华文中宋"/>
        </w:rPr>
        <w:t>T3</w:t>
      </w:r>
      <w:r>
        <w:rPr>
          <w:rFonts w:eastAsia="华文中宋" w:hint="eastAsia"/>
        </w:rPr>
        <w:t>被打入指令寄存器（</w:t>
      </w:r>
      <w:r>
        <w:rPr>
          <w:rFonts w:eastAsia="华文中宋"/>
        </w:rPr>
        <w:t>IR</w:t>
      </w:r>
      <w:r>
        <w:rPr>
          <w:rFonts w:eastAsia="华文中宋" w:hint="eastAsia"/>
        </w:rPr>
        <w:t>），它将</w:t>
      </w:r>
      <w:r>
        <w:rPr>
          <w:rFonts w:eastAsia="华文中宋"/>
        </w:rPr>
        <w:t>R0</w:t>
      </w:r>
      <w:r>
        <w:rPr>
          <w:rFonts w:eastAsia="华文中宋" w:hint="eastAsia"/>
        </w:rPr>
        <w:t>中的数据和其自身相加后送</w:t>
      </w:r>
      <w:r>
        <w:rPr>
          <w:rFonts w:eastAsia="华文中宋"/>
        </w:rPr>
        <w:t>R0</w:t>
      </w:r>
      <w:r>
        <w:rPr>
          <w:rFonts w:eastAsia="华文中宋" w:hint="eastAsia"/>
        </w:rPr>
        <w:t>；接下来在</w:t>
      </w:r>
      <w:r>
        <w:rPr>
          <w:rFonts w:eastAsia="华文中宋"/>
        </w:rPr>
        <w:t>CON</w:t>
      </w:r>
      <w:r>
        <w:rPr>
          <w:rFonts w:eastAsia="华文中宋" w:hint="eastAsia"/>
        </w:rPr>
        <w:t>单元的</w:t>
      </w:r>
      <w:r>
        <w:rPr>
          <w:rFonts w:eastAsia="华文中宋"/>
        </w:rPr>
        <w:t>SD27…SD20</w:t>
      </w:r>
      <w:r>
        <w:rPr>
          <w:rFonts w:eastAsia="华文中宋" w:hint="eastAsia"/>
        </w:rPr>
        <w:t>给出</w:t>
      </w:r>
      <w:r>
        <w:rPr>
          <w:rFonts w:eastAsia="华文中宋"/>
        </w:rPr>
        <w:t>OUT</w:t>
      </w:r>
      <w:r>
        <w:rPr>
          <w:rFonts w:eastAsia="华文中宋" w:hint="eastAsia"/>
        </w:rPr>
        <w:t>指令</w:t>
      </w:r>
      <w:r>
        <w:rPr>
          <w:rFonts w:eastAsia="华文中宋"/>
        </w:rPr>
        <w:t>00110000</w:t>
      </w:r>
      <w:r>
        <w:rPr>
          <w:rFonts w:eastAsia="华文中宋" w:hint="eastAsia"/>
        </w:rPr>
        <w:t>并继续单步执行，在</w:t>
      </w:r>
      <w:r>
        <w:rPr>
          <w:rFonts w:eastAsia="华文中宋"/>
        </w:rPr>
        <w:t>MC</w:t>
      </w:r>
      <w:r>
        <w:rPr>
          <w:rFonts w:eastAsia="华文中宋" w:hint="eastAsia"/>
        </w:rPr>
        <w:t>单元后续微地址显示为</w:t>
      </w:r>
      <w:r>
        <w:rPr>
          <w:rFonts w:eastAsia="华文中宋"/>
        </w:rPr>
        <w:t>000001</w:t>
      </w:r>
      <w:r>
        <w:rPr>
          <w:rFonts w:eastAsia="华文中宋" w:hint="eastAsia"/>
        </w:rPr>
        <w:t>时，观查</w:t>
      </w:r>
      <w:r>
        <w:rPr>
          <w:rFonts w:eastAsia="华文中宋"/>
        </w:rPr>
        <w:t>OUT</w:t>
      </w:r>
      <w:r>
        <w:rPr>
          <w:rFonts w:eastAsia="华文中宋" w:hint="eastAsia"/>
        </w:rPr>
        <w:t>单元的显示值是否为</w:t>
      </w:r>
      <w:r>
        <w:rPr>
          <w:rFonts w:eastAsia="华文中宋"/>
        </w:rPr>
        <w:t>01000110</w:t>
      </w:r>
      <w:r>
        <w:rPr>
          <w:rFonts w:eastAsia="华文中宋" w:hint="eastAsia"/>
        </w:rPr>
        <w:t>。</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联机运行</w:t>
      </w:r>
    </w:p>
    <w:p w:rsidR="00C30D9A" w:rsidRDefault="00C30D9A" w:rsidP="00C30D9A">
      <w:pPr>
        <w:ind w:firstLineChars="200" w:firstLine="420"/>
        <w:rPr>
          <w:rFonts w:eastAsia="华文中宋"/>
        </w:rPr>
      </w:pPr>
      <w:r>
        <w:rPr>
          <w:rFonts w:eastAsia="华文中宋" w:hint="eastAsia"/>
        </w:rPr>
        <w:t>联机运行时，进入软件界面，在菜单上选择【实验】－【微控器实验】，打开本实验的数据通路图，也可以通过工具栏上的下拉框打开数据通路图，数据通路图如图</w:t>
      </w:r>
      <w:r w:rsidR="004E6463">
        <w:rPr>
          <w:rFonts w:eastAsia="华文中宋" w:hint="eastAsia"/>
        </w:rPr>
        <w:t>4</w:t>
      </w:r>
      <w:r>
        <w:rPr>
          <w:rFonts w:eastAsia="华文中宋"/>
        </w:rPr>
        <w:t>-8</w:t>
      </w:r>
      <w:r>
        <w:rPr>
          <w:rFonts w:eastAsia="华文中宋" w:hint="eastAsia"/>
        </w:rPr>
        <w:t>所示。</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KK1</w:t>
      </w:r>
      <w:r>
        <w:rPr>
          <w:rFonts w:eastAsia="华文中宋" w:hint="eastAsia"/>
        </w:rPr>
        <w:t>、</w:t>
      </w:r>
      <w:r>
        <w:rPr>
          <w:rFonts w:eastAsia="华文中宋"/>
        </w:rPr>
        <w:t>KK3</w:t>
      </w:r>
      <w:r>
        <w:rPr>
          <w:rFonts w:eastAsia="华文中宋" w:hint="eastAsia"/>
        </w:rPr>
        <w:t>置为‘运行’档，按动</w:t>
      </w:r>
      <w:r>
        <w:rPr>
          <w:rFonts w:eastAsia="华文中宋"/>
        </w:rPr>
        <w:t>CON</w:t>
      </w:r>
      <w:r>
        <w:rPr>
          <w:rFonts w:eastAsia="华文中宋" w:hint="eastAsia"/>
        </w:rPr>
        <w:t>单元的总清开关后，按动软件中单节拍按钮，当后续微地址（通路图中的</w:t>
      </w:r>
      <w:r>
        <w:rPr>
          <w:rFonts w:eastAsia="华文中宋"/>
        </w:rPr>
        <w:t>MAR</w:t>
      </w:r>
      <w:r>
        <w:rPr>
          <w:rFonts w:eastAsia="华文中宋" w:hint="eastAsia"/>
        </w:rPr>
        <w:t>）为</w:t>
      </w:r>
      <w:r>
        <w:rPr>
          <w:rFonts w:eastAsia="华文中宋"/>
        </w:rPr>
        <w:t>000001</w:t>
      </w:r>
      <w:r>
        <w:rPr>
          <w:rFonts w:eastAsia="华文中宋" w:hint="eastAsia"/>
        </w:rPr>
        <w:t>时，置</w:t>
      </w:r>
      <w:r>
        <w:rPr>
          <w:rFonts w:eastAsia="华文中宋"/>
        </w:rPr>
        <w:t>CON</w:t>
      </w:r>
      <w:r>
        <w:rPr>
          <w:rFonts w:eastAsia="华文中宋" w:hint="eastAsia"/>
        </w:rPr>
        <w:t>单元</w:t>
      </w:r>
      <w:r>
        <w:rPr>
          <w:rFonts w:eastAsia="华文中宋"/>
        </w:rPr>
        <w:t>SD27…SD20</w:t>
      </w:r>
      <w:r>
        <w:rPr>
          <w:rFonts w:eastAsia="华文中宋" w:hint="eastAsia"/>
        </w:rPr>
        <w:t>，产生相应的机器指令，该指令将会在下个</w:t>
      </w:r>
      <w:r>
        <w:rPr>
          <w:rFonts w:eastAsia="华文中宋"/>
        </w:rPr>
        <w:t>T3</w:t>
      </w:r>
      <w:r>
        <w:rPr>
          <w:rFonts w:eastAsia="华文中宋" w:hint="eastAsia"/>
        </w:rPr>
        <w:t>被打入指令寄存器（</w:t>
      </w:r>
      <w:r>
        <w:rPr>
          <w:rFonts w:eastAsia="华文中宋"/>
        </w:rPr>
        <w:t>IR</w:t>
      </w:r>
      <w:r>
        <w:rPr>
          <w:rFonts w:eastAsia="华文中宋" w:hint="eastAsia"/>
        </w:rPr>
        <w:t>），在后面的节拍中将执行这条机器指令。仔细观察每条机器指令的执行过程，体会后续微地址被强置转换的过程，这是计算机识别和执行指令的根基。也可以打开微程序流程图，跟踪显示每条机器指令的执行过程。</w:t>
      </w:r>
    </w:p>
    <w:p w:rsidR="00C30D9A" w:rsidRDefault="00C30D9A" w:rsidP="00C30D9A">
      <w:pPr>
        <w:ind w:firstLineChars="200" w:firstLine="420"/>
        <w:rPr>
          <w:rFonts w:eastAsia="华文中宋"/>
        </w:rPr>
      </w:pPr>
      <w:r>
        <w:rPr>
          <w:rFonts w:eastAsia="华文中宋" w:hint="eastAsia"/>
        </w:rPr>
        <w:t>按本机运行的顺序给出数据和指令，观查最后的运算结果是否正确。</w:t>
      </w: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p>
    <w:p w:rsidR="004E6463" w:rsidRDefault="004E6463" w:rsidP="004E6463">
      <w:pPr>
        <w:pStyle w:val="2"/>
        <w:jc w:val="center"/>
      </w:pPr>
      <w:bookmarkStart w:id="111" w:name="_Toc198113826"/>
      <w:bookmarkStart w:id="112" w:name="_Toc182218502"/>
      <w:bookmarkStart w:id="113" w:name="_Toc182204475"/>
      <w:bookmarkStart w:id="114" w:name="_Toc179686708"/>
      <w:bookmarkStart w:id="115" w:name="_Toc179684374"/>
      <w:bookmarkStart w:id="116" w:name="_Toc179684202"/>
      <w:bookmarkStart w:id="117" w:name="_Toc179683975"/>
      <w:bookmarkStart w:id="118" w:name="_Toc179683854"/>
      <w:bookmarkStart w:id="119" w:name="_Toc179683306"/>
      <w:bookmarkStart w:id="120" w:name="_Toc177877207"/>
      <w:r>
        <w:rPr>
          <w:rFonts w:hint="eastAsia"/>
        </w:rPr>
        <w:lastRenderedPageBreak/>
        <w:t>实验五</w:t>
      </w:r>
      <w:r>
        <w:rPr>
          <w:rFonts w:hint="eastAsia"/>
        </w:rPr>
        <w:t xml:space="preserve">  </w:t>
      </w:r>
      <w:r>
        <w:rPr>
          <w:rFonts w:hint="eastAsia"/>
        </w:rPr>
        <w:t>简单模型机设计实验</w:t>
      </w:r>
      <w:bookmarkEnd w:id="111"/>
      <w:bookmarkEnd w:id="112"/>
      <w:bookmarkEnd w:id="113"/>
      <w:bookmarkEnd w:id="114"/>
      <w:bookmarkEnd w:id="115"/>
      <w:bookmarkEnd w:id="116"/>
      <w:bookmarkEnd w:id="117"/>
      <w:bookmarkEnd w:id="118"/>
      <w:bookmarkEnd w:id="119"/>
      <w:bookmarkEnd w:id="120"/>
    </w:p>
    <w:p w:rsidR="00C30D9A" w:rsidRDefault="00C30D9A" w:rsidP="00C30D9A">
      <w:pPr>
        <w:ind w:firstLineChars="200" w:firstLine="420"/>
        <w:rPr>
          <w:rFonts w:eastAsia="华文中宋"/>
          <w:bCs/>
        </w:rPr>
      </w:pPr>
      <w:r>
        <w:rPr>
          <w:rFonts w:eastAsia="华文中宋" w:hint="eastAsia"/>
          <w:bCs/>
        </w:rPr>
        <w:t>在前面的章节中，我们重点讨论计算机中每个部件的组成及特性，本</w:t>
      </w:r>
      <w:r w:rsidR="004E6463">
        <w:rPr>
          <w:rFonts w:eastAsia="华文中宋" w:hint="eastAsia"/>
          <w:bCs/>
        </w:rPr>
        <w:t>实验</w:t>
      </w:r>
      <w:r>
        <w:rPr>
          <w:rFonts w:eastAsia="华文中宋" w:hint="eastAsia"/>
          <w:bCs/>
        </w:rPr>
        <w:t>中，我们将重点讨论如何完整设计一台模型计算机，进一步建立整机的概念。</w:t>
      </w:r>
    </w:p>
    <w:p w:rsidR="00C30D9A" w:rsidRDefault="004E6463" w:rsidP="00C30D9A">
      <w:pPr>
        <w:pStyle w:val="3"/>
      </w:pPr>
      <w:bookmarkStart w:id="121" w:name="_Hlt141779676"/>
      <w:bookmarkStart w:id="122" w:name="_Toc179684203"/>
      <w:bookmarkStart w:id="123" w:name="_Toc179683976"/>
      <w:bookmarkStart w:id="124" w:name="_Toc179683855"/>
      <w:bookmarkStart w:id="125" w:name="_Toc179683307"/>
      <w:bookmarkStart w:id="126" w:name="_Toc177877208"/>
      <w:bookmarkEnd w:id="121"/>
      <w:r>
        <w:rPr>
          <w:rFonts w:hint="eastAsia"/>
        </w:rPr>
        <w:t>一</w:t>
      </w:r>
      <w:r w:rsidR="00A30CCE">
        <w:rPr>
          <w:rFonts w:hint="eastAsia"/>
        </w:rPr>
        <w:t>、</w:t>
      </w:r>
      <w:r w:rsidR="00C30D9A">
        <w:rPr>
          <w:rFonts w:hint="eastAsia"/>
        </w:rPr>
        <w:t>实验目的</w:t>
      </w:r>
      <w:bookmarkEnd w:id="122"/>
      <w:bookmarkEnd w:id="123"/>
      <w:bookmarkEnd w:id="124"/>
      <w:bookmarkEnd w:id="125"/>
      <w:bookmarkEnd w:id="126"/>
    </w:p>
    <w:p w:rsidR="00C30D9A" w:rsidRDefault="00C30D9A" w:rsidP="00C30D9A">
      <w:pPr>
        <w:ind w:firstLineChars="200" w:firstLine="420"/>
        <w:rPr>
          <w:rFonts w:eastAsia="华文中宋"/>
        </w:rPr>
      </w:pPr>
      <w:r>
        <w:rPr>
          <w:rFonts w:eastAsia="华文中宋"/>
        </w:rPr>
        <w:t xml:space="preserve">(1) </w:t>
      </w:r>
      <w:r>
        <w:rPr>
          <w:rFonts w:eastAsia="华文中宋" w:hint="eastAsia"/>
        </w:rPr>
        <w:t>掌握一个简单</w:t>
      </w:r>
      <w:r>
        <w:rPr>
          <w:rFonts w:eastAsia="华文中宋"/>
        </w:rPr>
        <w:t>CPU</w:t>
      </w:r>
      <w:r>
        <w:rPr>
          <w:rFonts w:eastAsia="华文中宋" w:hint="eastAsia"/>
        </w:rPr>
        <w:t>的组成原理。</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在掌握部件单元电路的基础上，进一步将其构造一台基本模型计算机。</w:t>
      </w:r>
    </w:p>
    <w:p w:rsidR="00C30D9A" w:rsidRDefault="00C30D9A" w:rsidP="00C30D9A">
      <w:pPr>
        <w:ind w:firstLineChars="200" w:firstLine="420"/>
        <w:rPr>
          <w:rFonts w:eastAsia="华文中宋"/>
        </w:rPr>
      </w:pPr>
      <w:r>
        <w:rPr>
          <w:rFonts w:eastAsia="华文中宋"/>
        </w:rPr>
        <w:t xml:space="preserve">(3) </w:t>
      </w:r>
      <w:r>
        <w:rPr>
          <w:rFonts w:eastAsia="华文中宋" w:hint="eastAsia"/>
        </w:rPr>
        <w:t>为其定义五条机器指令，编写相应的微程序，并上机调试掌握整机概念。</w:t>
      </w:r>
    </w:p>
    <w:p w:rsidR="00C30D9A" w:rsidRDefault="004E6463" w:rsidP="00C30D9A">
      <w:pPr>
        <w:pStyle w:val="3"/>
      </w:pPr>
      <w:bookmarkStart w:id="127" w:name="_Toc179684204"/>
      <w:bookmarkStart w:id="128" w:name="_Toc179683977"/>
      <w:bookmarkStart w:id="129" w:name="_Toc179683856"/>
      <w:bookmarkStart w:id="130" w:name="_Toc179683308"/>
      <w:bookmarkStart w:id="131" w:name="_Toc177877209"/>
      <w:r>
        <w:rPr>
          <w:rFonts w:hint="eastAsia"/>
        </w:rPr>
        <w:t>二、</w:t>
      </w:r>
      <w:r w:rsidR="00C30D9A">
        <w:rPr>
          <w:rFonts w:hint="eastAsia"/>
        </w:rPr>
        <w:t>实验设备</w:t>
      </w:r>
      <w:bookmarkEnd w:id="127"/>
      <w:bookmarkEnd w:id="128"/>
      <w:bookmarkEnd w:id="129"/>
      <w:bookmarkEnd w:id="130"/>
      <w:bookmarkEnd w:id="131"/>
    </w:p>
    <w:p w:rsidR="00C30D9A" w:rsidRDefault="00C30D9A" w:rsidP="00C30D9A">
      <w:pPr>
        <w:ind w:firstLineChars="200" w:firstLine="420"/>
        <w:rPr>
          <w:rFonts w:eastAsia="华文中宋"/>
        </w:rPr>
      </w:pPr>
      <w:bookmarkStart w:id="132" w:name="_Toc179684205"/>
      <w:bookmarkStart w:id="133" w:name="_Toc179683978"/>
      <w:bookmarkStart w:id="134" w:name="_Toc179683857"/>
      <w:bookmarkStart w:id="135" w:name="_Toc179683309"/>
      <w:bookmarkStart w:id="136" w:name="_Toc177877210"/>
      <w:r>
        <w:rPr>
          <w:rFonts w:eastAsia="华文中宋"/>
        </w:rPr>
        <w:t>PC</w:t>
      </w:r>
      <w:r>
        <w:rPr>
          <w:rFonts w:eastAsia="华文中宋" w:hint="eastAsia"/>
        </w:rPr>
        <w:t>机一台，</w:t>
      </w:r>
      <w:r>
        <w:rPr>
          <w:rFonts w:eastAsia="华文中宋"/>
        </w:rPr>
        <w:t>TD-CMA</w:t>
      </w:r>
      <w:r>
        <w:rPr>
          <w:rFonts w:eastAsia="华文中宋" w:hint="eastAsia"/>
        </w:rPr>
        <w:t>实验系统一套。</w:t>
      </w:r>
    </w:p>
    <w:p w:rsidR="00C30D9A" w:rsidRDefault="004E6463" w:rsidP="00C30D9A">
      <w:pPr>
        <w:pStyle w:val="3"/>
      </w:pPr>
      <w:r>
        <w:rPr>
          <w:rFonts w:hint="eastAsia"/>
        </w:rPr>
        <w:t>三、</w:t>
      </w:r>
      <w:r w:rsidR="00C30D9A">
        <w:rPr>
          <w:rFonts w:hint="eastAsia"/>
        </w:rPr>
        <w:t>实验原理</w:t>
      </w:r>
      <w:bookmarkEnd w:id="132"/>
      <w:bookmarkEnd w:id="133"/>
      <w:bookmarkEnd w:id="134"/>
      <w:bookmarkEnd w:id="135"/>
      <w:bookmarkEnd w:id="136"/>
    </w:p>
    <w:p w:rsidR="00C30D9A" w:rsidRDefault="00C30D9A" w:rsidP="00C30D9A">
      <w:pPr>
        <w:ind w:firstLineChars="200" w:firstLine="420"/>
        <w:rPr>
          <w:rFonts w:eastAsia="华文中宋"/>
        </w:rPr>
      </w:pPr>
      <w:r>
        <w:rPr>
          <w:rFonts w:eastAsia="华文中宋" w:hint="eastAsia"/>
        </w:rPr>
        <w:t>本实验要实现一个简单的</w:t>
      </w:r>
      <w:r>
        <w:rPr>
          <w:rFonts w:eastAsia="华文中宋"/>
        </w:rPr>
        <w:t>CPU</w:t>
      </w:r>
      <w:r>
        <w:rPr>
          <w:rFonts w:eastAsia="华文中宋" w:hint="eastAsia"/>
        </w:rPr>
        <w:t>，并且在此</w:t>
      </w:r>
      <w:r>
        <w:rPr>
          <w:rFonts w:eastAsia="华文中宋"/>
        </w:rPr>
        <w:t>CPU</w:t>
      </w:r>
      <w:r>
        <w:rPr>
          <w:rFonts w:eastAsia="华文中宋" w:hint="eastAsia"/>
        </w:rPr>
        <w:t>的基础上，继续构建一个简单的模型计算机。</w:t>
      </w:r>
      <w:r>
        <w:rPr>
          <w:rFonts w:eastAsia="华文中宋"/>
        </w:rPr>
        <w:t>CPU</w:t>
      </w:r>
      <w:r>
        <w:rPr>
          <w:rFonts w:eastAsia="华文中宋" w:hint="eastAsia"/>
        </w:rPr>
        <w:t>由运算器（</w:t>
      </w:r>
      <w:r>
        <w:rPr>
          <w:rFonts w:eastAsia="华文中宋"/>
        </w:rPr>
        <w:t>ALU</w:t>
      </w:r>
      <w:r>
        <w:rPr>
          <w:rFonts w:eastAsia="华文中宋" w:hint="eastAsia"/>
        </w:rPr>
        <w:t>）、微程序控制器（</w:t>
      </w:r>
      <w:r>
        <w:rPr>
          <w:rFonts w:eastAsia="华文中宋"/>
        </w:rPr>
        <w:t>MC</w:t>
      </w:r>
      <w:r>
        <w:rPr>
          <w:rFonts w:eastAsia="华文中宋" w:hint="eastAsia"/>
        </w:rPr>
        <w:t>）、通用寄存器（</w:t>
      </w:r>
      <w:r>
        <w:rPr>
          <w:rFonts w:eastAsia="华文中宋"/>
        </w:rPr>
        <w:t>R0</w:t>
      </w:r>
      <w:r>
        <w:rPr>
          <w:rFonts w:eastAsia="华文中宋" w:hint="eastAsia"/>
        </w:rPr>
        <w:t>），指令寄存器（</w:t>
      </w:r>
      <w:r>
        <w:rPr>
          <w:rFonts w:eastAsia="华文中宋"/>
        </w:rPr>
        <w:t>IR</w:t>
      </w:r>
      <w:r>
        <w:rPr>
          <w:rFonts w:eastAsia="华文中宋" w:hint="eastAsia"/>
        </w:rPr>
        <w:t>）、程序计数器（</w:t>
      </w:r>
      <w:r>
        <w:rPr>
          <w:rFonts w:eastAsia="华文中宋"/>
        </w:rPr>
        <w:t>PC</w:t>
      </w:r>
      <w:r>
        <w:rPr>
          <w:rFonts w:eastAsia="华文中宋" w:hint="eastAsia"/>
        </w:rPr>
        <w:t>）和地址寄存器（</w:t>
      </w:r>
      <w:r>
        <w:rPr>
          <w:rFonts w:eastAsia="华文中宋"/>
        </w:rPr>
        <w:t>AR</w:t>
      </w:r>
      <w:r>
        <w:rPr>
          <w:rFonts w:eastAsia="华文中宋" w:hint="eastAsia"/>
        </w:rPr>
        <w:t>）组成</w:t>
      </w:r>
      <w:r>
        <w:rPr>
          <w:rFonts w:eastAsia="华文中宋"/>
        </w:rPr>
        <w:t>,</w:t>
      </w:r>
      <w:r>
        <w:rPr>
          <w:rFonts w:eastAsia="华文中宋" w:hint="eastAsia"/>
        </w:rPr>
        <w:t>如图</w:t>
      </w:r>
      <w:r w:rsidR="00A30CCE">
        <w:rPr>
          <w:rFonts w:eastAsia="华文中宋"/>
        </w:rPr>
        <w:t>5</w:t>
      </w:r>
      <w:r>
        <w:rPr>
          <w:rFonts w:eastAsia="华文中宋"/>
        </w:rPr>
        <w:t>-1</w:t>
      </w:r>
      <w:r>
        <w:rPr>
          <w:rFonts w:eastAsia="华文中宋" w:hint="eastAsia"/>
        </w:rPr>
        <w:t>所示。这个</w:t>
      </w:r>
      <w:r>
        <w:rPr>
          <w:rFonts w:eastAsia="华文中宋"/>
        </w:rPr>
        <w:t>CPU</w:t>
      </w:r>
      <w:r>
        <w:rPr>
          <w:rFonts w:eastAsia="华文中宋" w:hint="eastAsia"/>
        </w:rPr>
        <w:t>在写入相应的微指令后，就具备了执行机器指令的功能，但是机器指令一般存放在主存当中，</w:t>
      </w:r>
      <w:r>
        <w:rPr>
          <w:rFonts w:eastAsia="华文中宋"/>
        </w:rPr>
        <w:t>CPU</w:t>
      </w:r>
      <w:r>
        <w:rPr>
          <w:rFonts w:eastAsia="华文中宋" w:hint="eastAsia"/>
        </w:rPr>
        <w:t>必须和主存挂接后，才有实际的意义，所以还需要在该</w:t>
      </w:r>
      <w:r>
        <w:rPr>
          <w:rFonts w:eastAsia="华文中宋"/>
        </w:rPr>
        <w:t>CPU</w:t>
      </w:r>
      <w:r>
        <w:rPr>
          <w:rFonts w:eastAsia="华文中宋" w:hint="eastAsia"/>
        </w:rPr>
        <w:t>的基础上增加一个主存和基本的输入输出部件，以构成一个简单的模型计算机。</w:t>
      </w:r>
    </w:p>
    <w:p w:rsidR="00C30D9A" w:rsidRDefault="00A30CCE" w:rsidP="00C30D9A">
      <w:pPr>
        <w:jc w:val="center"/>
        <w:rPr>
          <w:rFonts w:eastAsia="华文中宋"/>
        </w:rPr>
      </w:pPr>
      <w:r>
        <w:rPr>
          <w:rFonts w:ascii="Times New Roman" w:eastAsia="华文中宋" w:hAnsi="Times New Roman" w:cs="Times New Roman"/>
          <w:szCs w:val="24"/>
        </w:rPr>
        <w:object w:dxaOrig="2780" w:dyaOrig="2300">
          <v:shape id="_x0000_i1056" type="#_x0000_t75" style="width:215.15pt;height:153.5pt;mso-position-horizontal-relative:page;mso-position-vertical-relative:page" o:ole="">
            <v:imagedata r:id="rId76" o:title=""/>
          </v:shape>
          <o:OLEObject Type="Embed" ProgID="Visio.Drawing.6" ShapeID="_x0000_i1056" DrawAspect="Content" ObjectID="_1666183357" r:id="rId77"/>
        </w:object>
      </w:r>
    </w:p>
    <w:p w:rsidR="00C30D9A" w:rsidRDefault="00C30D9A" w:rsidP="00C30D9A">
      <w:pPr>
        <w:pStyle w:val="a8"/>
      </w:pPr>
      <w:r>
        <w:rPr>
          <w:rFonts w:hint="eastAsia"/>
        </w:rPr>
        <w:t>图</w:t>
      </w:r>
      <w:r w:rsidR="00A30CCE">
        <w:t>5</w:t>
      </w:r>
      <w:r>
        <w:t xml:space="preserve">-1  </w:t>
      </w:r>
      <w:r>
        <w:rPr>
          <w:rFonts w:hint="eastAsia"/>
        </w:rPr>
        <w:t>基本</w:t>
      </w:r>
      <w:r>
        <w:t>CPU</w:t>
      </w:r>
      <w:r>
        <w:rPr>
          <w:rFonts w:hint="eastAsia"/>
        </w:rPr>
        <w:t>构成原理图</w:t>
      </w:r>
    </w:p>
    <w:p w:rsidR="00C30D9A" w:rsidRDefault="00C30D9A" w:rsidP="00C30D9A">
      <w:pPr>
        <w:ind w:firstLineChars="200" w:firstLine="420"/>
        <w:rPr>
          <w:rFonts w:eastAsia="华文中宋"/>
        </w:rPr>
      </w:pPr>
      <w:r>
        <w:rPr>
          <w:rFonts w:eastAsia="华文中宋" w:hint="eastAsia"/>
        </w:rPr>
        <w:t>除了程序计数器（</w:t>
      </w:r>
      <w:r>
        <w:rPr>
          <w:rFonts w:eastAsia="华文中宋"/>
        </w:rPr>
        <w:t>PC</w:t>
      </w:r>
      <w:r>
        <w:rPr>
          <w:rFonts w:eastAsia="华文中宋" w:hint="eastAsia"/>
        </w:rPr>
        <w:t>），其余部件在前面的实验中都已用到，在此不再讨论。系统的程序计数器（</w:t>
      </w:r>
      <w:r>
        <w:rPr>
          <w:rFonts w:eastAsia="华文中宋"/>
        </w:rPr>
        <w:t>PC</w:t>
      </w:r>
      <w:r>
        <w:rPr>
          <w:rFonts w:eastAsia="华文中宋" w:hint="eastAsia"/>
        </w:rPr>
        <w:t>）和地址寄存器（</w:t>
      </w:r>
      <w:r>
        <w:rPr>
          <w:rFonts w:eastAsia="华文中宋"/>
        </w:rPr>
        <w:t>AR</w:t>
      </w:r>
      <w:r>
        <w:rPr>
          <w:rFonts w:eastAsia="华文中宋" w:hint="eastAsia"/>
        </w:rPr>
        <w:t>）集成在一片</w:t>
      </w:r>
      <w:r>
        <w:rPr>
          <w:rFonts w:eastAsia="华文中宋"/>
        </w:rPr>
        <w:t>CPLD</w:t>
      </w:r>
      <w:r>
        <w:rPr>
          <w:rFonts w:eastAsia="华文中宋" w:hint="eastAsia"/>
        </w:rPr>
        <w:t>芯片中</w:t>
      </w:r>
      <w:r>
        <w:rPr>
          <w:rFonts w:eastAsia="华文中宋"/>
        </w:rPr>
        <w:t xml:space="preserve"> </w:t>
      </w:r>
      <w:r>
        <w:rPr>
          <w:rFonts w:eastAsia="华文中宋" w:hint="eastAsia"/>
        </w:rPr>
        <w:t>。</w:t>
      </w:r>
      <w:r>
        <w:rPr>
          <w:rFonts w:eastAsia="华文中宋"/>
        </w:rPr>
        <w:t>CLR</w:t>
      </w:r>
      <w:r>
        <w:rPr>
          <w:rFonts w:eastAsia="华文中宋" w:hint="eastAsia"/>
        </w:rPr>
        <w:t>连接至</w:t>
      </w:r>
      <w:r>
        <w:rPr>
          <w:rFonts w:eastAsia="华文中宋"/>
        </w:rPr>
        <w:t>CON</w:t>
      </w:r>
      <w:r>
        <w:rPr>
          <w:rFonts w:eastAsia="华文中宋" w:hint="eastAsia"/>
        </w:rPr>
        <w:t>单元的总清端</w:t>
      </w:r>
      <w:r>
        <w:rPr>
          <w:rFonts w:eastAsia="华文中宋"/>
        </w:rPr>
        <w:t>CLR</w:t>
      </w:r>
      <w:r>
        <w:rPr>
          <w:rFonts w:eastAsia="华文中宋" w:hint="eastAsia"/>
        </w:rPr>
        <w:t>，按下</w:t>
      </w:r>
      <w:r>
        <w:rPr>
          <w:rFonts w:eastAsia="华文中宋"/>
        </w:rPr>
        <w:t>CLR</w:t>
      </w:r>
      <w:r>
        <w:rPr>
          <w:rFonts w:eastAsia="华文中宋" w:hint="eastAsia"/>
        </w:rPr>
        <w:t>按钮，将使</w:t>
      </w:r>
      <w:r>
        <w:rPr>
          <w:rFonts w:eastAsia="华文中宋"/>
        </w:rPr>
        <w:t>PC</w:t>
      </w:r>
      <w:r>
        <w:rPr>
          <w:rFonts w:eastAsia="华文中宋" w:hint="eastAsia"/>
        </w:rPr>
        <w:t>清零，</w:t>
      </w:r>
      <w:r>
        <w:rPr>
          <w:rFonts w:eastAsia="华文中宋"/>
        </w:rPr>
        <w:t>LDPC</w:t>
      </w:r>
      <w:r>
        <w:rPr>
          <w:rFonts w:eastAsia="华文中宋" w:hint="eastAsia"/>
        </w:rPr>
        <w:t>和</w:t>
      </w:r>
      <w:r>
        <w:rPr>
          <w:rFonts w:eastAsia="华文中宋"/>
        </w:rPr>
        <w:t>T3</w:t>
      </w:r>
      <w:r>
        <w:rPr>
          <w:rFonts w:eastAsia="华文中宋" w:hint="eastAsia"/>
        </w:rPr>
        <w:t>相与后作为计数器的计数时钟，当</w:t>
      </w:r>
      <w:r>
        <w:rPr>
          <w:rFonts w:eastAsia="华文中宋"/>
        </w:rPr>
        <w:t>LOAD</w:t>
      </w:r>
      <w:r>
        <w:rPr>
          <w:rFonts w:eastAsia="华文中宋" w:hint="eastAsia"/>
        </w:rPr>
        <w:t>为低时，计数时钟到来后将</w:t>
      </w:r>
      <w:r>
        <w:rPr>
          <w:rFonts w:eastAsia="华文中宋"/>
        </w:rPr>
        <w:t>CPU</w:t>
      </w:r>
      <w:r>
        <w:rPr>
          <w:rFonts w:eastAsia="华文中宋" w:hint="eastAsia"/>
        </w:rPr>
        <w:t>内总线上的数据打入</w:t>
      </w:r>
      <w:r>
        <w:rPr>
          <w:rFonts w:eastAsia="华文中宋"/>
        </w:rPr>
        <w:t>PC</w:t>
      </w:r>
      <w:r>
        <w:rPr>
          <w:rFonts w:eastAsia="华文中宋" w:hint="eastAsia"/>
        </w:rPr>
        <w:t>。</w:t>
      </w:r>
    </w:p>
    <w:p w:rsidR="00C30D9A" w:rsidRDefault="00A30CCE" w:rsidP="00C30D9A">
      <w:pPr>
        <w:jc w:val="center"/>
        <w:rPr>
          <w:rFonts w:eastAsia="华文中宋"/>
        </w:rPr>
      </w:pPr>
      <w:r>
        <w:rPr>
          <w:rFonts w:ascii="Times New Roman" w:eastAsia="华文中宋" w:hAnsi="Times New Roman" w:cs="Times New Roman"/>
          <w:szCs w:val="24"/>
        </w:rPr>
        <w:object w:dxaOrig="3240" w:dyaOrig="2990">
          <v:shape id="_x0000_i1057" type="#_x0000_t75" style="width:209.1pt;height:162.55pt;mso-position-horizontal-relative:page;mso-position-vertical-relative:page" o:ole="">
            <v:imagedata r:id="rId78" o:title=""/>
          </v:shape>
          <o:OLEObject Type="Embed" ProgID="Visio.Drawing.6" ShapeID="_x0000_i1057" DrawAspect="Content" ObjectID="_1666183358" r:id="rId79"/>
        </w:object>
      </w:r>
    </w:p>
    <w:p w:rsidR="00C30D9A" w:rsidRDefault="00C30D9A" w:rsidP="00C30D9A">
      <w:pPr>
        <w:pStyle w:val="a8"/>
      </w:pPr>
      <w:r>
        <w:rPr>
          <w:rFonts w:hint="eastAsia"/>
        </w:rPr>
        <w:t>图</w:t>
      </w:r>
      <w:r w:rsidR="00A30CCE">
        <w:t>5</w:t>
      </w:r>
      <w:r>
        <w:t xml:space="preserve">-2  </w:t>
      </w:r>
      <w:r>
        <w:rPr>
          <w:rFonts w:hint="eastAsia"/>
        </w:rPr>
        <w:t>程序计数器</w:t>
      </w:r>
      <w:r>
        <w:t>(PC)</w:t>
      </w:r>
      <w:r>
        <w:rPr>
          <w:rFonts w:hint="eastAsia"/>
        </w:rPr>
        <w:t>原理图</w:t>
      </w:r>
    </w:p>
    <w:p w:rsidR="00C30D9A" w:rsidRDefault="00C30D9A" w:rsidP="00C30D9A">
      <w:pPr>
        <w:ind w:firstLineChars="200" w:firstLine="420"/>
        <w:rPr>
          <w:rFonts w:eastAsia="华文中宋"/>
        </w:rPr>
      </w:pPr>
      <w:r>
        <w:rPr>
          <w:rFonts w:eastAsia="华文中宋" w:hint="eastAsia"/>
        </w:rPr>
        <w:t>本模型机和前面微程序控制器实验相比，新增加一条跳转指令</w:t>
      </w:r>
      <w:r>
        <w:rPr>
          <w:rFonts w:eastAsia="华文中宋"/>
        </w:rPr>
        <w:t>JMP</w:t>
      </w:r>
      <w:r>
        <w:rPr>
          <w:rFonts w:eastAsia="华文中宋" w:hint="eastAsia"/>
        </w:rPr>
        <w:t>，共有五条指令：</w:t>
      </w:r>
      <w:r>
        <w:rPr>
          <w:rFonts w:eastAsia="华文中宋"/>
        </w:rPr>
        <w:t>IN</w:t>
      </w:r>
      <w:r>
        <w:rPr>
          <w:rFonts w:eastAsia="华文中宋" w:hint="eastAsia"/>
        </w:rPr>
        <w:t>（输入）、</w:t>
      </w:r>
      <w:r>
        <w:rPr>
          <w:rFonts w:eastAsia="华文中宋"/>
        </w:rPr>
        <w:t>ADD</w:t>
      </w:r>
      <w:r>
        <w:rPr>
          <w:rFonts w:eastAsia="华文中宋" w:hint="eastAsia"/>
        </w:rPr>
        <w:t>（二进制加法）、</w:t>
      </w:r>
      <w:r>
        <w:rPr>
          <w:rFonts w:eastAsia="华文中宋"/>
        </w:rPr>
        <w:t>OUT</w:t>
      </w:r>
      <w:r>
        <w:rPr>
          <w:rFonts w:eastAsia="华文中宋" w:hint="eastAsia"/>
        </w:rPr>
        <w:t>（输出）、</w:t>
      </w:r>
      <w:r>
        <w:rPr>
          <w:rFonts w:eastAsia="华文中宋"/>
        </w:rPr>
        <w:t>JMP</w:t>
      </w:r>
      <w:r>
        <w:rPr>
          <w:rFonts w:eastAsia="华文中宋" w:hint="eastAsia"/>
        </w:rPr>
        <w:t>（无条件转移），</w:t>
      </w:r>
      <w:r>
        <w:rPr>
          <w:rFonts w:eastAsia="华文中宋"/>
        </w:rPr>
        <w:t>HLT</w:t>
      </w:r>
      <w:r>
        <w:rPr>
          <w:rFonts w:eastAsia="华文中宋" w:hint="eastAsia"/>
        </w:rPr>
        <w:t>（停机），其指令格式如下（高４位为操作码）：</w:t>
      </w:r>
    </w:p>
    <w:p w:rsidR="00C30D9A" w:rsidRDefault="00C30D9A" w:rsidP="00C30D9A">
      <w:pPr>
        <w:jc w:val="center"/>
        <w:rPr>
          <w:rFonts w:eastAsia="华文中宋"/>
        </w:rPr>
      </w:pPr>
      <w:r>
        <w:rPr>
          <w:rFonts w:ascii="Times New Roman" w:eastAsia="华文中宋" w:hAnsi="Times New Roman" w:cs="Times New Roman"/>
          <w:szCs w:val="24"/>
        </w:rPr>
        <w:object w:dxaOrig="4780" w:dyaOrig="1630">
          <v:shape id="_x0000_i1058" type="#_x0000_t75" style="width:238.85pt;height:81.5pt;mso-position-horizontal-relative:page;mso-position-vertical-relative:page" o:ole="">
            <v:imagedata r:id="rId80" o:title=""/>
          </v:shape>
          <o:OLEObject Type="Embed" ProgID="Visio.Drawing.6" ShapeID="_x0000_i1058" DrawAspect="Content" ObjectID="_1666183359" r:id="rId81"/>
        </w:object>
      </w:r>
    </w:p>
    <w:p w:rsidR="00C30D9A" w:rsidRDefault="00C30D9A" w:rsidP="00C30D9A">
      <w:pPr>
        <w:ind w:firstLineChars="200" w:firstLine="420"/>
        <w:rPr>
          <w:rFonts w:eastAsia="华文中宋"/>
        </w:rPr>
      </w:pPr>
      <w:r>
        <w:rPr>
          <w:rFonts w:eastAsia="华文中宋" w:hint="eastAsia"/>
        </w:rPr>
        <w:t>其中</w:t>
      </w:r>
      <w:r>
        <w:rPr>
          <w:rFonts w:eastAsia="华文中宋"/>
        </w:rPr>
        <w:t>JMP</w:t>
      </w:r>
      <w:r>
        <w:rPr>
          <w:rFonts w:eastAsia="华文中宋" w:hint="eastAsia"/>
        </w:rPr>
        <w:t>为双字节指令，其余均为单字节指令，</w:t>
      </w:r>
      <w:r>
        <w:rPr>
          <w:rFonts w:eastAsia="华文中宋"/>
        </w:rPr>
        <w:t>********</w:t>
      </w:r>
      <w:r>
        <w:rPr>
          <w:rFonts w:eastAsia="华文中宋" w:hint="eastAsia"/>
        </w:rPr>
        <w:t>为</w:t>
      </w:r>
      <w:r>
        <w:rPr>
          <w:rFonts w:eastAsia="华文中宋"/>
        </w:rPr>
        <w:t>addr</w:t>
      </w:r>
      <w:r>
        <w:rPr>
          <w:rFonts w:eastAsia="华文中宋" w:hint="eastAsia"/>
        </w:rPr>
        <w:t>对应的二进制地址码。微程序控制器实验的指令是通过手动给出的，现在要求</w:t>
      </w:r>
      <w:r>
        <w:rPr>
          <w:rFonts w:eastAsia="华文中宋"/>
        </w:rPr>
        <w:t>CPU</w:t>
      </w:r>
      <w:r>
        <w:rPr>
          <w:rFonts w:eastAsia="华文中宋" w:hint="eastAsia"/>
        </w:rPr>
        <w:t>自动从存储器读取指令并执行。根据以上要求，设计数据通路图，如图</w:t>
      </w:r>
      <w:r>
        <w:rPr>
          <w:rFonts w:eastAsia="华文中宋"/>
        </w:rPr>
        <w:t>5-3</w:t>
      </w:r>
      <w:r>
        <w:rPr>
          <w:rFonts w:eastAsia="华文中宋" w:hint="eastAsia"/>
        </w:rPr>
        <w:t>所示。</w:t>
      </w:r>
    </w:p>
    <w:p w:rsidR="00C30D9A" w:rsidRDefault="00C30D9A" w:rsidP="00C30D9A">
      <w:pPr>
        <w:ind w:firstLineChars="200" w:firstLine="420"/>
        <w:rPr>
          <w:rFonts w:eastAsia="华文中宋"/>
        </w:rPr>
      </w:pPr>
      <w:r>
        <w:rPr>
          <w:rFonts w:eastAsia="华文中宋" w:hint="eastAsia"/>
        </w:rPr>
        <w:t>本实验在前一个实验的基础上增加了三个部件，一是</w:t>
      </w:r>
      <w:r>
        <w:rPr>
          <w:rFonts w:eastAsia="华文中宋"/>
        </w:rPr>
        <w:t>PC</w:t>
      </w:r>
      <w:r>
        <w:rPr>
          <w:rFonts w:eastAsia="华文中宋" w:hint="eastAsia"/>
        </w:rPr>
        <w:t>（程序计数器），另一个是</w:t>
      </w:r>
      <w:r>
        <w:rPr>
          <w:rFonts w:eastAsia="华文中宋"/>
        </w:rPr>
        <w:t>AR</w:t>
      </w:r>
      <w:r>
        <w:rPr>
          <w:rFonts w:eastAsia="华文中宋" w:hint="eastAsia"/>
        </w:rPr>
        <w:t>（地址寄存器），还有就是</w:t>
      </w:r>
      <w:r>
        <w:rPr>
          <w:rFonts w:eastAsia="华文中宋"/>
        </w:rPr>
        <w:t>MEM</w:t>
      </w:r>
      <w:r>
        <w:rPr>
          <w:rFonts w:eastAsia="华文中宋" w:hint="eastAsia"/>
        </w:rPr>
        <w:t>（主存）。因而在微指令中应增加相应的控制位，其微指令格式如表</w:t>
      </w:r>
      <w:r>
        <w:rPr>
          <w:rFonts w:eastAsia="华文中宋"/>
        </w:rPr>
        <w:t>5-1</w:t>
      </w:r>
      <w:r>
        <w:rPr>
          <w:rFonts w:eastAsia="华文中宋" w:hint="eastAsia"/>
        </w:rPr>
        <w:t>所示。</w:t>
      </w:r>
    </w:p>
    <w:p w:rsidR="00C30D9A" w:rsidRDefault="00C30D9A" w:rsidP="00C30D9A">
      <w:pPr>
        <w:jc w:val="center"/>
        <w:rPr>
          <w:rFonts w:eastAsia="华文中宋"/>
        </w:rPr>
      </w:pPr>
      <w:r>
        <w:rPr>
          <w:rFonts w:eastAsia="华文中宋"/>
          <w:noProof/>
        </w:rPr>
        <w:drawing>
          <wp:inline distT="0" distB="0" distL="0" distR="0" wp14:anchorId="24D7E7FD" wp14:editId="09EB99FF">
            <wp:extent cx="4902200" cy="3117850"/>
            <wp:effectExtent l="0" t="0" r="0" b="635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02200" cy="3117850"/>
                    </a:xfrm>
                    <a:prstGeom prst="rect">
                      <a:avLst/>
                    </a:prstGeom>
                    <a:noFill/>
                    <a:ln>
                      <a:noFill/>
                    </a:ln>
                  </pic:spPr>
                </pic:pic>
              </a:graphicData>
            </a:graphic>
          </wp:inline>
        </w:drawing>
      </w:r>
    </w:p>
    <w:p w:rsidR="00C30D9A" w:rsidRDefault="00C30D9A" w:rsidP="00C30D9A">
      <w:pPr>
        <w:pStyle w:val="a8"/>
      </w:pPr>
      <w:r>
        <w:rPr>
          <w:rFonts w:hint="eastAsia"/>
        </w:rPr>
        <w:t>图</w:t>
      </w:r>
      <w:r w:rsidR="00A30CCE">
        <w:t>5</w:t>
      </w:r>
      <w:r>
        <w:t xml:space="preserve">-3  </w:t>
      </w:r>
      <w:r>
        <w:rPr>
          <w:rFonts w:hint="eastAsia"/>
        </w:rPr>
        <w:t>数据通路图</w:t>
      </w:r>
    </w:p>
    <w:p w:rsidR="00C30D9A" w:rsidRDefault="00C30D9A" w:rsidP="00C30D9A">
      <w:pPr>
        <w:pStyle w:val="a8"/>
        <w:spacing w:beforeLines="25" w:before="78" w:line="240" w:lineRule="auto"/>
      </w:pPr>
      <w:r>
        <w:rPr>
          <w:rFonts w:hint="eastAsia"/>
        </w:rPr>
        <w:lastRenderedPageBreak/>
        <w:t>表</w:t>
      </w:r>
      <w:r w:rsidR="00A30CCE">
        <w:t>5</w:t>
      </w:r>
      <w:r>
        <w:t xml:space="preserve">-1 </w:t>
      </w:r>
      <w:r>
        <w:rPr>
          <w:rFonts w:hint="eastAsia"/>
        </w:rPr>
        <w:t>微指令格式</w:t>
      </w:r>
    </w:p>
    <w:p w:rsidR="00C30D9A" w:rsidRDefault="00630626" w:rsidP="00C30D9A">
      <w:pPr>
        <w:jc w:val="center"/>
        <w:rPr>
          <w:rFonts w:eastAsia="华文中宋"/>
        </w:rPr>
      </w:pPr>
      <w:r>
        <w:rPr>
          <w:rFonts w:ascii="Times New Roman" w:eastAsia="华文中宋" w:hAnsi="Times New Roman" w:cs="Times New Roman"/>
          <w:szCs w:val="24"/>
        </w:rPr>
        <w:object w:dxaOrig="4930" w:dyaOrig="2970">
          <v:shape id="_x0000_i1059" type="#_x0000_t75" style="width:292.75pt;height:178.05pt;mso-position-horizontal-relative:page;mso-position-vertical-relative:page" o:ole="">
            <v:imagedata r:id="rId83" o:title=""/>
          </v:shape>
          <o:OLEObject Type="Embed" ProgID="Visio.Drawing.6" ShapeID="_x0000_i1059" DrawAspect="Content" ObjectID="_1666183360" r:id="rId84"/>
        </w:object>
      </w:r>
    </w:p>
    <w:p w:rsidR="00C30D9A" w:rsidRDefault="00C30D9A" w:rsidP="00C30D9A">
      <w:pPr>
        <w:rPr>
          <w:rFonts w:eastAsia="华文中宋"/>
        </w:rPr>
      </w:pPr>
    </w:p>
    <w:p w:rsidR="00C30D9A" w:rsidRDefault="00C30D9A" w:rsidP="00C30D9A">
      <w:pPr>
        <w:ind w:firstLine="420"/>
        <w:rPr>
          <w:rFonts w:eastAsia="华文中宋"/>
        </w:rPr>
      </w:pPr>
      <w:r>
        <w:rPr>
          <w:rFonts w:eastAsia="华文中宋" w:hint="eastAsia"/>
        </w:rPr>
        <w:t>系统涉及到的微程序流程见图</w:t>
      </w:r>
      <w:r w:rsidR="00A30CCE">
        <w:rPr>
          <w:rFonts w:eastAsia="华文中宋"/>
        </w:rPr>
        <w:t>5</w:t>
      </w:r>
      <w:r>
        <w:rPr>
          <w:rFonts w:eastAsia="华文中宋"/>
        </w:rPr>
        <w:t>-4</w:t>
      </w:r>
      <w:r>
        <w:rPr>
          <w:rFonts w:eastAsia="华文中宋" w:hint="eastAsia"/>
        </w:rPr>
        <w:t>所示，当拟定“取指”微指令时，该微指令的判别测试字段为</w:t>
      </w:r>
      <w:r>
        <w:rPr>
          <w:rFonts w:eastAsia="华文中宋"/>
        </w:rPr>
        <w:t>P&lt;1&gt;</w:t>
      </w:r>
      <w:r>
        <w:rPr>
          <w:rFonts w:eastAsia="华文中宋" w:hint="eastAsia"/>
        </w:rPr>
        <w:t>测试。指令译码原理见图</w:t>
      </w:r>
      <w:r w:rsidR="00A30CCE">
        <w:rPr>
          <w:rFonts w:eastAsia="华文中宋" w:hint="eastAsia"/>
        </w:rPr>
        <w:t>4</w:t>
      </w:r>
      <w:r>
        <w:rPr>
          <w:rFonts w:eastAsia="华文中宋"/>
        </w:rPr>
        <w:t>-3</w:t>
      </w:r>
      <w:r>
        <w:rPr>
          <w:rFonts w:eastAsia="华文中宋" w:hint="eastAsia"/>
        </w:rPr>
        <w:t>所示，由于“取指”微指令是所有微程序都使用的公用微指令，因此</w:t>
      </w:r>
      <w:r>
        <w:rPr>
          <w:rFonts w:eastAsia="华文中宋"/>
        </w:rPr>
        <w:t xml:space="preserve">P&lt;1&gt; </w:t>
      </w:r>
      <w:r>
        <w:rPr>
          <w:rFonts w:eastAsia="华文中宋" w:hint="eastAsia"/>
        </w:rPr>
        <w:t>的测试结果出现多路分支。本机用指令寄存器的高</w:t>
      </w:r>
      <w:r>
        <w:rPr>
          <w:rFonts w:eastAsia="华文中宋"/>
        </w:rPr>
        <w:t>6</w:t>
      </w:r>
      <w:r>
        <w:rPr>
          <w:rFonts w:eastAsia="华文中宋" w:hint="eastAsia"/>
        </w:rPr>
        <w:t>位（</w:t>
      </w:r>
      <w:r>
        <w:rPr>
          <w:rFonts w:eastAsia="华文中宋"/>
        </w:rPr>
        <w:t>IR7</w:t>
      </w:r>
      <w:r>
        <w:rPr>
          <w:rFonts w:eastAsia="华文中宋" w:hint="eastAsia"/>
        </w:rPr>
        <w:t>—</w:t>
      </w:r>
      <w:r>
        <w:rPr>
          <w:rFonts w:eastAsia="华文中宋"/>
        </w:rPr>
        <w:t>IR2</w:t>
      </w:r>
      <w:r>
        <w:rPr>
          <w:rFonts w:eastAsia="华文中宋" w:hint="eastAsia"/>
        </w:rPr>
        <w:t>）作为测试条件，出现５路分支，占用５个固定微地址单元，剩下的其它地方就可以一条微指令占用控存一个微地址单元随意填写，微程序流程图上的单元地址为</w:t>
      </w:r>
      <w:r>
        <w:rPr>
          <w:rFonts w:eastAsia="华文中宋"/>
        </w:rPr>
        <w:t>16</w:t>
      </w:r>
      <w:r>
        <w:rPr>
          <w:rFonts w:eastAsia="华文中宋" w:hint="eastAsia"/>
        </w:rPr>
        <w:t>进制。</w:t>
      </w:r>
    </w:p>
    <w:p w:rsidR="00C30D9A" w:rsidRDefault="00630626" w:rsidP="00C30D9A">
      <w:pPr>
        <w:jc w:val="center"/>
        <w:rPr>
          <w:rFonts w:eastAsia="华文中宋"/>
        </w:rPr>
      </w:pPr>
      <w:r>
        <w:rPr>
          <w:rFonts w:ascii="Times New Roman" w:eastAsia="宋体" w:hAnsi="Times New Roman" w:cs="Times New Roman"/>
          <w:szCs w:val="24"/>
        </w:rPr>
        <w:object w:dxaOrig="4290" w:dyaOrig="4930">
          <v:shape id="_x0000_i1060" type="#_x0000_t75" style="width:290.6pt;height:282.4pt;mso-position-horizontal-relative:page;mso-position-vertical-relative:page" o:ole="">
            <v:imagedata r:id="rId85" o:title=""/>
          </v:shape>
          <o:OLEObject Type="Embed" ProgID="Visio.Drawing.11" ShapeID="_x0000_i1060" DrawAspect="Content" ObjectID="_1666183361" r:id="rId86"/>
        </w:object>
      </w:r>
    </w:p>
    <w:p w:rsidR="00C30D9A" w:rsidRDefault="00C30D9A" w:rsidP="00C30D9A">
      <w:pPr>
        <w:pStyle w:val="a8"/>
      </w:pPr>
      <w:r>
        <w:rPr>
          <w:rFonts w:hint="eastAsia"/>
        </w:rPr>
        <w:t>图</w:t>
      </w:r>
      <w:r>
        <w:t xml:space="preserve">5-4  </w:t>
      </w:r>
      <w:r>
        <w:rPr>
          <w:rFonts w:hint="eastAsia"/>
        </w:rPr>
        <w:t>简单模型机微程序流程图</w:t>
      </w:r>
    </w:p>
    <w:p w:rsidR="00C30D9A" w:rsidRDefault="00C30D9A" w:rsidP="00C30D9A">
      <w:pPr>
        <w:rPr>
          <w:rFonts w:eastAsia="华文中宋"/>
        </w:rPr>
      </w:pPr>
      <w:r>
        <w:rPr>
          <w:rFonts w:eastAsia="华文中宋" w:hint="eastAsia"/>
        </w:rPr>
        <w:t>当全部微程序设计完毕后，应将每条微指令代码化，表</w:t>
      </w:r>
      <w:r w:rsidR="00630626">
        <w:rPr>
          <w:rFonts w:eastAsia="华文中宋"/>
        </w:rPr>
        <w:t>5</w:t>
      </w:r>
      <w:r>
        <w:rPr>
          <w:rFonts w:eastAsia="华文中宋"/>
        </w:rPr>
        <w:t>-2</w:t>
      </w:r>
      <w:r>
        <w:rPr>
          <w:rFonts w:eastAsia="华文中宋" w:hint="eastAsia"/>
        </w:rPr>
        <w:t>即为将图</w:t>
      </w:r>
      <w:r w:rsidR="00630626">
        <w:rPr>
          <w:rFonts w:eastAsia="华文中宋"/>
        </w:rPr>
        <w:t>5</w:t>
      </w:r>
      <w:r>
        <w:rPr>
          <w:rFonts w:eastAsia="华文中宋"/>
        </w:rPr>
        <w:t>-4</w:t>
      </w:r>
      <w:r>
        <w:rPr>
          <w:rFonts w:eastAsia="华文中宋" w:hint="eastAsia"/>
        </w:rPr>
        <w:t>的微程序流程图按微指令格式转化而成的“二进制微代码表”。</w:t>
      </w:r>
    </w:p>
    <w:p w:rsidR="00630626" w:rsidRDefault="00630626" w:rsidP="00C30D9A">
      <w:pPr>
        <w:rPr>
          <w:rFonts w:eastAsia="华文中宋"/>
        </w:rPr>
      </w:pPr>
    </w:p>
    <w:p w:rsidR="00630626" w:rsidRDefault="00630626" w:rsidP="00C30D9A">
      <w:pPr>
        <w:rPr>
          <w:rFonts w:eastAsia="华文中宋"/>
        </w:rPr>
      </w:pPr>
    </w:p>
    <w:p w:rsidR="00630626" w:rsidRDefault="00630626" w:rsidP="00C30D9A">
      <w:pPr>
        <w:rPr>
          <w:rFonts w:eastAsia="华文中宋"/>
        </w:rPr>
      </w:pPr>
    </w:p>
    <w:p w:rsidR="00C30D9A" w:rsidRDefault="00C30D9A" w:rsidP="00C30D9A">
      <w:pPr>
        <w:pStyle w:val="a8"/>
      </w:pPr>
      <w:r>
        <w:rPr>
          <w:rFonts w:hint="eastAsia"/>
        </w:rPr>
        <w:lastRenderedPageBreak/>
        <w:t>表</w:t>
      </w:r>
      <w:r w:rsidR="00630626">
        <w:t>5</w:t>
      </w:r>
      <w:r>
        <w:t xml:space="preserve">-2  </w:t>
      </w:r>
      <w:r>
        <w:rPr>
          <w:rFonts w:hint="eastAsia"/>
        </w:rPr>
        <w:t>二进制微代码表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056"/>
        <w:gridCol w:w="846"/>
        <w:gridCol w:w="730"/>
        <w:gridCol w:w="841"/>
        <w:gridCol w:w="829"/>
        <w:gridCol w:w="882"/>
        <w:gridCol w:w="1173"/>
      </w:tblGrid>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地址</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十六进制</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高五位</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S3-S0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A</w:t>
            </w:r>
            <w:r>
              <w:rPr>
                <w:rFonts w:eastAsia="华文中宋" w:hint="eastAsia"/>
              </w:rPr>
              <w:t>字段</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B</w:t>
            </w:r>
            <w:r>
              <w:rPr>
                <w:rFonts w:eastAsia="华文中宋" w:hint="eastAsia"/>
              </w:rPr>
              <w:t>字段</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 xml:space="preserve">C </w:t>
            </w:r>
            <w:r>
              <w:rPr>
                <w:rFonts w:eastAsia="华文中宋" w:hint="eastAsia"/>
              </w:rPr>
              <w:t>字段</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MA5-MA0</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00 00 01</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6D 43</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101</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000011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03</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10 70 70</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00010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111</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001</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110000</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04</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00 24 05</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000101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05</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04 B2 01</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1001</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011</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001</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1D</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10 51 41</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00010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101</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101</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30</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00 14 04</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001</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000100</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32</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18 30 01</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00011</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011</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33</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28 04 01</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00101</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35</w:t>
            </w:r>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00 00 35</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110101</w:t>
            </w:r>
          </w:p>
        </w:tc>
      </w:tr>
      <w:tr w:rsidR="00C30D9A" w:rsidTr="00C30D9A">
        <w:trPr>
          <w:jc w:val="center"/>
        </w:trPr>
        <w:tc>
          <w:tcPr>
            <w:tcW w:w="63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smartTag w:uri="urn:schemas-microsoft-com:office:smarttags" w:element="chmetcnv">
              <w:smartTagPr>
                <w:attr w:name="UnitName" w:val="C"/>
                <w:attr w:name="SourceValue" w:val="3"/>
                <w:attr w:name="HasSpace" w:val="False"/>
                <w:attr w:name="Negative" w:val="False"/>
                <w:attr w:name="NumberType" w:val="1"/>
                <w:attr w:name="TCSC" w:val="0"/>
              </w:smartTagPr>
              <w:r>
                <w:rPr>
                  <w:rFonts w:ascii="宋体" w:hAnsi="宋体" w:hint="eastAsia"/>
                </w:rPr>
                <w:t>3C</w:t>
              </w:r>
            </w:smartTag>
          </w:p>
        </w:tc>
        <w:tc>
          <w:tcPr>
            <w:tcW w:w="10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 6D 5D</w:t>
            </w:r>
          </w:p>
        </w:tc>
        <w:tc>
          <w:tcPr>
            <w:tcW w:w="84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00000</w:t>
            </w:r>
          </w:p>
        </w:tc>
        <w:tc>
          <w:tcPr>
            <w:tcW w:w="73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0000</w:t>
            </w:r>
          </w:p>
        </w:tc>
        <w:tc>
          <w:tcPr>
            <w:tcW w:w="84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w:t>
            </w:r>
          </w:p>
        </w:tc>
        <w:tc>
          <w:tcPr>
            <w:tcW w:w="829"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110</w:t>
            </w:r>
          </w:p>
        </w:tc>
        <w:tc>
          <w:tcPr>
            <w:tcW w:w="88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101</w:t>
            </w:r>
          </w:p>
        </w:tc>
        <w:tc>
          <w:tcPr>
            <w:tcW w:w="117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Cs w:val="24"/>
              </w:rPr>
            </w:pPr>
            <w:r>
              <w:rPr>
                <w:rFonts w:ascii="宋体" w:hAnsi="宋体" w:hint="eastAsia"/>
              </w:rPr>
              <w:t>011101</w:t>
            </w:r>
          </w:p>
        </w:tc>
      </w:tr>
    </w:tbl>
    <w:p w:rsidR="00C30D9A" w:rsidRDefault="00C30D9A" w:rsidP="00C30D9A">
      <w:pPr>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设计一段机器程序，要求从</w:t>
      </w:r>
      <w:r>
        <w:rPr>
          <w:rFonts w:eastAsia="华文中宋"/>
        </w:rPr>
        <w:t>IN</w:t>
      </w:r>
      <w:r>
        <w:rPr>
          <w:rFonts w:eastAsia="华文中宋" w:hint="eastAsia"/>
        </w:rPr>
        <w:t>单元读入一个数据，存于</w:t>
      </w:r>
      <w:r>
        <w:rPr>
          <w:rFonts w:eastAsia="华文中宋"/>
        </w:rPr>
        <w:t>R0</w:t>
      </w:r>
      <w:r>
        <w:rPr>
          <w:rFonts w:eastAsia="华文中宋" w:hint="eastAsia"/>
        </w:rPr>
        <w:t>，将</w:t>
      </w:r>
      <w:r>
        <w:rPr>
          <w:rFonts w:eastAsia="华文中宋"/>
        </w:rPr>
        <w:t>R0</w:t>
      </w:r>
      <w:r>
        <w:rPr>
          <w:rFonts w:eastAsia="华文中宋" w:hint="eastAsia"/>
        </w:rPr>
        <w:t>和自身相加，结果存于</w:t>
      </w:r>
      <w:r>
        <w:rPr>
          <w:rFonts w:eastAsia="华文中宋"/>
        </w:rPr>
        <w:t>R0</w:t>
      </w:r>
      <w:r>
        <w:rPr>
          <w:rFonts w:eastAsia="华文中宋" w:hint="eastAsia"/>
        </w:rPr>
        <w:t>，再将</w:t>
      </w:r>
      <w:r>
        <w:rPr>
          <w:rFonts w:eastAsia="华文中宋"/>
        </w:rPr>
        <w:t>R0</w:t>
      </w:r>
      <w:r>
        <w:rPr>
          <w:rFonts w:eastAsia="华文中宋" w:hint="eastAsia"/>
        </w:rPr>
        <w:t>的值送</w:t>
      </w:r>
      <w:r>
        <w:rPr>
          <w:rFonts w:eastAsia="华文中宋"/>
        </w:rPr>
        <w:t>OUT</w:t>
      </w:r>
      <w:r>
        <w:rPr>
          <w:rFonts w:eastAsia="华文中宋" w:hint="eastAsia"/>
        </w:rPr>
        <w:t>单元显示。</w:t>
      </w:r>
    </w:p>
    <w:p w:rsidR="00C30D9A" w:rsidRDefault="00C30D9A" w:rsidP="00C30D9A">
      <w:pPr>
        <w:ind w:firstLineChars="200" w:firstLine="420"/>
        <w:rPr>
          <w:rFonts w:eastAsia="华文中宋"/>
        </w:rPr>
      </w:pPr>
      <w:r>
        <w:rPr>
          <w:rFonts w:eastAsia="华文中宋" w:hint="eastAsia"/>
        </w:rPr>
        <w:t>根据要求可以得到如下程序，地址和内容均为二进制数。</w:t>
      </w:r>
    </w:p>
    <w:p w:rsidR="00C30D9A" w:rsidRDefault="00C30D9A" w:rsidP="00C30D9A">
      <w:pPr>
        <w:ind w:firstLineChars="200" w:firstLine="420"/>
        <w:rPr>
          <w:rFonts w:eastAsia="华文中宋"/>
        </w:rPr>
      </w:pPr>
    </w:p>
    <w:p w:rsidR="00C30D9A" w:rsidRDefault="00C30D9A" w:rsidP="00C30D9A">
      <w:pPr>
        <w:ind w:firstLineChars="500" w:firstLine="901"/>
        <w:rPr>
          <w:rFonts w:ascii="Courier New" w:eastAsia="华文中宋" w:hAnsi="Courier New" w:cs="Courier New"/>
          <w:b/>
          <w:bCs/>
          <w:sz w:val="18"/>
        </w:rPr>
      </w:pPr>
      <w:r>
        <w:rPr>
          <w:rFonts w:ascii="Courier New" w:eastAsia="华文中宋" w:hAnsi="Courier New" w:cs="Courier New" w:hint="eastAsia"/>
          <w:b/>
          <w:bCs/>
          <w:sz w:val="18"/>
        </w:rPr>
        <w:t>地</w:t>
      </w:r>
      <w:r>
        <w:rPr>
          <w:rFonts w:ascii="Courier New" w:eastAsia="华文中宋" w:hAnsi="Courier New" w:cs="Courier New"/>
          <w:b/>
          <w:bCs/>
          <w:sz w:val="18"/>
        </w:rPr>
        <w:t xml:space="preserve"> </w:t>
      </w:r>
      <w:r>
        <w:rPr>
          <w:rFonts w:ascii="Courier New" w:eastAsia="华文中宋" w:hAnsi="Courier New" w:cs="Courier New" w:hint="eastAsia"/>
          <w:b/>
          <w:bCs/>
          <w:sz w:val="18"/>
        </w:rPr>
        <w:t>址</w:t>
      </w:r>
      <w:r>
        <w:rPr>
          <w:rFonts w:ascii="Courier New" w:eastAsia="华文中宋" w:hAnsi="Courier New" w:cs="Courier New"/>
          <w:b/>
          <w:bCs/>
          <w:sz w:val="18"/>
        </w:rPr>
        <w:t xml:space="preserve">        </w:t>
      </w:r>
      <w:r>
        <w:rPr>
          <w:rFonts w:ascii="Courier New" w:eastAsia="华文中宋" w:hAnsi="Courier New" w:cs="Courier New" w:hint="eastAsia"/>
          <w:b/>
          <w:bCs/>
          <w:sz w:val="18"/>
        </w:rPr>
        <w:t>内</w:t>
      </w:r>
      <w:r>
        <w:rPr>
          <w:rFonts w:ascii="Courier New" w:eastAsia="华文中宋" w:hAnsi="Courier New" w:cs="Courier New"/>
          <w:b/>
          <w:bCs/>
          <w:sz w:val="18"/>
        </w:rPr>
        <w:t xml:space="preserve"> </w:t>
      </w:r>
      <w:r>
        <w:rPr>
          <w:rFonts w:ascii="Courier New" w:eastAsia="华文中宋" w:hAnsi="Courier New" w:cs="Courier New" w:hint="eastAsia"/>
          <w:b/>
          <w:bCs/>
          <w:sz w:val="18"/>
        </w:rPr>
        <w:t>容</w:t>
      </w:r>
      <w:r>
        <w:rPr>
          <w:rFonts w:ascii="Courier New" w:eastAsia="华文中宋" w:hAnsi="Courier New" w:cs="Courier New"/>
          <w:b/>
          <w:bCs/>
          <w:sz w:val="18"/>
        </w:rPr>
        <w:t xml:space="preserve">          </w:t>
      </w:r>
      <w:r>
        <w:rPr>
          <w:rFonts w:ascii="Courier New" w:eastAsia="华文中宋" w:hAnsi="Courier New" w:cs="Courier New" w:hint="eastAsia"/>
          <w:b/>
          <w:bCs/>
          <w:sz w:val="18"/>
        </w:rPr>
        <w:t>助记符</w:t>
      </w:r>
      <w:r>
        <w:rPr>
          <w:rFonts w:ascii="Courier New" w:eastAsia="华文中宋" w:hAnsi="Courier New" w:cs="Courier New"/>
          <w:b/>
          <w:bCs/>
          <w:sz w:val="18"/>
        </w:rPr>
        <w:t xml:space="preserve">                  </w:t>
      </w:r>
      <w:r>
        <w:rPr>
          <w:rFonts w:ascii="Courier New" w:eastAsia="华文中宋" w:hAnsi="Courier New" w:cs="Courier New" w:hint="eastAsia"/>
          <w:b/>
          <w:bCs/>
          <w:sz w:val="18"/>
        </w:rPr>
        <w:t>说</w:t>
      </w:r>
      <w:r>
        <w:rPr>
          <w:rFonts w:ascii="Courier New" w:eastAsia="华文中宋" w:hAnsi="Courier New" w:cs="Courier New"/>
          <w:b/>
          <w:bCs/>
          <w:sz w:val="18"/>
        </w:rPr>
        <w:t xml:space="preserve"> </w:t>
      </w:r>
      <w:r>
        <w:rPr>
          <w:rFonts w:ascii="Courier New" w:eastAsia="华文中宋" w:hAnsi="Courier New" w:cs="Courier New" w:hint="eastAsia"/>
          <w:b/>
          <w:bCs/>
          <w:sz w:val="18"/>
        </w:rPr>
        <w:t>明</w:t>
      </w:r>
    </w:p>
    <w:p w:rsidR="00C30D9A" w:rsidRDefault="00C30D9A" w:rsidP="00C30D9A">
      <w:pPr>
        <w:ind w:firstLineChars="400" w:firstLine="720"/>
        <w:rPr>
          <w:rFonts w:ascii="Courier New" w:eastAsia="华文中宋" w:hAnsi="Courier New" w:cs="Courier New"/>
          <w:sz w:val="18"/>
        </w:rPr>
      </w:pPr>
      <w:r>
        <w:rPr>
          <w:rFonts w:ascii="Courier New" w:eastAsia="华文中宋" w:hAnsi="Courier New" w:cs="Courier New"/>
          <w:sz w:val="18"/>
        </w:rPr>
        <w:t xml:space="preserve">00000000   00100000   ; START: IN  R0   </w:t>
      </w:r>
      <w:r>
        <w:rPr>
          <w:rFonts w:ascii="Courier New" w:eastAsia="华文中宋" w:hAnsi="Courier New" w:cs="Courier New"/>
          <w:sz w:val="18"/>
        </w:rPr>
        <w:tab/>
      </w:r>
      <w:r>
        <w:rPr>
          <w:rFonts w:ascii="Courier New" w:eastAsia="华文中宋" w:hAnsi="Courier New" w:cs="Courier New" w:hint="eastAsia"/>
          <w:sz w:val="18"/>
        </w:rPr>
        <w:t>从</w:t>
      </w:r>
      <w:r>
        <w:rPr>
          <w:rFonts w:ascii="Courier New" w:eastAsia="华文中宋" w:hAnsi="Courier New" w:cs="Courier New"/>
          <w:sz w:val="18"/>
        </w:rPr>
        <w:t>IN</w:t>
      </w:r>
      <w:r>
        <w:rPr>
          <w:rFonts w:ascii="Courier New" w:eastAsia="华文中宋" w:hAnsi="Courier New" w:cs="Courier New" w:hint="eastAsia"/>
          <w:sz w:val="18"/>
        </w:rPr>
        <w:t>单元读入数据送</w:t>
      </w:r>
      <w:r>
        <w:rPr>
          <w:rFonts w:ascii="Courier New" w:eastAsia="华文中宋" w:hAnsi="Courier New" w:cs="Courier New"/>
          <w:sz w:val="18"/>
        </w:rPr>
        <w:t>R0</w:t>
      </w:r>
    </w:p>
    <w:p w:rsidR="00C30D9A" w:rsidRDefault="00C30D9A" w:rsidP="00C30D9A">
      <w:pPr>
        <w:ind w:firstLineChars="400" w:firstLine="720"/>
        <w:rPr>
          <w:rFonts w:ascii="Courier New" w:eastAsia="华文中宋" w:hAnsi="Courier New" w:cs="Courier New"/>
          <w:sz w:val="18"/>
        </w:rPr>
      </w:pPr>
      <w:r>
        <w:rPr>
          <w:rFonts w:ascii="Courier New" w:eastAsia="华文中宋" w:hAnsi="Courier New" w:cs="Courier New"/>
          <w:sz w:val="18"/>
        </w:rPr>
        <w:t xml:space="preserve">00000001   00000000   ; ADD R0,R0       </w:t>
      </w:r>
      <w:r>
        <w:rPr>
          <w:rFonts w:ascii="Courier New" w:eastAsia="华文中宋" w:hAnsi="Courier New" w:cs="Courier New"/>
          <w:sz w:val="18"/>
        </w:rPr>
        <w:tab/>
        <w:t>R0</w:t>
      </w:r>
      <w:r>
        <w:rPr>
          <w:rFonts w:ascii="Courier New" w:eastAsia="华文中宋" w:hAnsi="Courier New" w:cs="Courier New" w:hint="eastAsia"/>
          <w:sz w:val="18"/>
        </w:rPr>
        <w:t>和自身相加，结果送</w:t>
      </w:r>
      <w:r>
        <w:rPr>
          <w:rFonts w:ascii="Courier New" w:eastAsia="华文中宋" w:hAnsi="Courier New" w:cs="Courier New"/>
          <w:sz w:val="18"/>
        </w:rPr>
        <w:t>R0</w:t>
      </w:r>
    </w:p>
    <w:p w:rsidR="00C30D9A" w:rsidRDefault="00C30D9A" w:rsidP="00C30D9A">
      <w:pPr>
        <w:ind w:firstLineChars="400" w:firstLine="720"/>
        <w:rPr>
          <w:rFonts w:ascii="Courier New" w:eastAsia="华文中宋" w:hAnsi="Courier New" w:cs="Courier New"/>
          <w:sz w:val="18"/>
        </w:rPr>
      </w:pPr>
      <w:r>
        <w:rPr>
          <w:rFonts w:ascii="Courier New" w:eastAsia="华文中宋" w:hAnsi="Courier New" w:cs="Courier New"/>
          <w:sz w:val="18"/>
        </w:rPr>
        <w:t xml:space="preserve">00000010   00110000   ; OUT R0         </w:t>
      </w:r>
      <w:r>
        <w:rPr>
          <w:rFonts w:ascii="Courier New" w:eastAsia="华文中宋" w:hAnsi="Courier New" w:cs="Courier New"/>
          <w:sz w:val="18"/>
        </w:rPr>
        <w:tab/>
        <w:t>R0</w:t>
      </w:r>
      <w:r>
        <w:rPr>
          <w:rFonts w:ascii="Courier New" w:eastAsia="华文中宋" w:hAnsi="Courier New" w:cs="Courier New" w:hint="eastAsia"/>
          <w:sz w:val="18"/>
        </w:rPr>
        <w:t>的值送</w:t>
      </w:r>
      <w:r>
        <w:rPr>
          <w:rFonts w:ascii="Courier New" w:eastAsia="华文中宋" w:hAnsi="Courier New" w:cs="Courier New"/>
          <w:sz w:val="18"/>
        </w:rPr>
        <w:t>OUT</w:t>
      </w:r>
      <w:r>
        <w:rPr>
          <w:rFonts w:ascii="Courier New" w:eastAsia="华文中宋" w:hAnsi="Courier New" w:cs="Courier New" w:hint="eastAsia"/>
          <w:sz w:val="18"/>
        </w:rPr>
        <w:t>单元显示</w:t>
      </w:r>
    </w:p>
    <w:p w:rsidR="00C30D9A" w:rsidRDefault="00C30D9A" w:rsidP="00C30D9A">
      <w:pPr>
        <w:ind w:firstLineChars="400" w:firstLine="720"/>
        <w:rPr>
          <w:rFonts w:ascii="Courier New" w:eastAsia="华文中宋" w:hAnsi="Courier New" w:cs="Courier New"/>
          <w:sz w:val="18"/>
        </w:rPr>
      </w:pPr>
      <w:r>
        <w:rPr>
          <w:rFonts w:ascii="Courier New" w:eastAsia="华文中宋" w:hAnsi="Courier New" w:cs="Courier New"/>
          <w:sz w:val="18"/>
        </w:rPr>
        <w:t xml:space="preserve">00000011   11100000   ; JMP START       </w:t>
      </w:r>
      <w:r>
        <w:rPr>
          <w:rFonts w:ascii="Courier New" w:eastAsia="华文中宋" w:hAnsi="Courier New" w:cs="Courier New"/>
          <w:sz w:val="18"/>
        </w:rPr>
        <w:tab/>
      </w:r>
      <w:r>
        <w:rPr>
          <w:rFonts w:ascii="Courier New" w:eastAsia="华文中宋" w:hAnsi="Courier New" w:cs="Courier New" w:hint="eastAsia"/>
          <w:sz w:val="18"/>
        </w:rPr>
        <w:t>跳转至</w:t>
      </w:r>
      <w:r>
        <w:rPr>
          <w:rFonts w:ascii="Courier New" w:eastAsia="华文中宋" w:hAnsi="Courier New" w:cs="Courier New"/>
          <w:sz w:val="18"/>
        </w:rPr>
        <w:t>00H</w:t>
      </w:r>
      <w:r>
        <w:rPr>
          <w:rFonts w:ascii="Courier New" w:eastAsia="华文中宋" w:hAnsi="Courier New" w:cs="Courier New" w:hint="eastAsia"/>
          <w:sz w:val="18"/>
        </w:rPr>
        <w:t>地址</w:t>
      </w:r>
    </w:p>
    <w:p w:rsidR="00C30D9A" w:rsidRDefault="00C30D9A" w:rsidP="00C30D9A">
      <w:pPr>
        <w:ind w:firstLineChars="400" w:firstLine="720"/>
        <w:rPr>
          <w:rFonts w:ascii="Courier New" w:eastAsia="华文中宋" w:hAnsi="Courier New" w:cs="Courier New"/>
          <w:sz w:val="18"/>
        </w:rPr>
      </w:pPr>
      <w:r>
        <w:rPr>
          <w:rFonts w:ascii="Courier New" w:eastAsia="华文中宋" w:hAnsi="Courier New" w:cs="Courier New"/>
          <w:sz w:val="18"/>
        </w:rPr>
        <w:t xml:space="preserve">00000100   00000000   ; </w:t>
      </w:r>
    </w:p>
    <w:p w:rsidR="00C30D9A" w:rsidRDefault="00C30D9A" w:rsidP="00C30D9A">
      <w:pPr>
        <w:ind w:firstLineChars="400" w:firstLine="720"/>
        <w:rPr>
          <w:rFonts w:ascii="Times New Roman" w:eastAsia="华文中宋" w:hAnsi="Times New Roman" w:cs="Times New Roman"/>
        </w:rPr>
      </w:pPr>
      <w:r>
        <w:rPr>
          <w:rFonts w:ascii="Courier New" w:eastAsia="华文中宋" w:hAnsi="Courier New" w:cs="Courier New"/>
          <w:sz w:val="18"/>
        </w:rPr>
        <w:t xml:space="preserve">00000101   01010000   ; HLT             </w:t>
      </w:r>
      <w:r>
        <w:rPr>
          <w:rFonts w:ascii="Courier New" w:eastAsia="华文中宋" w:hAnsi="Courier New" w:cs="Courier New"/>
          <w:sz w:val="18"/>
        </w:rPr>
        <w:tab/>
      </w:r>
      <w:r>
        <w:rPr>
          <w:rFonts w:ascii="Courier New" w:eastAsia="华文中宋" w:hAnsi="Courier New" w:cs="Courier New" w:hint="eastAsia"/>
          <w:sz w:val="18"/>
        </w:rPr>
        <w:t>停机</w:t>
      </w:r>
    </w:p>
    <w:p w:rsidR="00C30D9A" w:rsidRDefault="00323BB3" w:rsidP="00C30D9A">
      <w:pPr>
        <w:pStyle w:val="3"/>
      </w:pPr>
      <w:bookmarkStart w:id="137" w:name="_Toc179684206"/>
      <w:bookmarkStart w:id="138" w:name="_Toc179683979"/>
      <w:bookmarkStart w:id="139" w:name="_Toc179683858"/>
      <w:bookmarkStart w:id="140" w:name="_Toc179683310"/>
      <w:bookmarkStart w:id="141" w:name="_Toc177877211"/>
      <w:r>
        <w:rPr>
          <w:rFonts w:hint="eastAsia"/>
        </w:rPr>
        <w:t>四、</w:t>
      </w:r>
      <w:r w:rsidR="00C30D9A">
        <w:rPr>
          <w:rFonts w:hint="eastAsia"/>
        </w:rPr>
        <w:t>实验步骤</w:t>
      </w:r>
      <w:bookmarkEnd w:id="137"/>
      <w:bookmarkEnd w:id="138"/>
      <w:bookmarkEnd w:id="139"/>
      <w:bookmarkEnd w:id="140"/>
      <w:bookmarkEnd w:id="141"/>
    </w:p>
    <w:p w:rsidR="00C30D9A" w:rsidRDefault="00C30D9A" w:rsidP="00C30D9A">
      <w:pPr>
        <w:ind w:firstLineChars="200" w:firstLine="420"/>
        <w:rPr>
          <w:rFonts w:eastAsia="华文中宋"/>
        </w:rPr>
      </w:pPr>
      <w:r>
        <w:rPr>
          <w:rFonts w:eastAsia="华文中宋"/>
        </w:rPr>
        <w:t xml:space="preserve">1. </w:t>
      </w:r>
      <w:r>
        <w:rPr>
          <w:rFonts w:eastAsia="华文中宋" w:hint="eastAsia"/>
        </w:rPr>
        <w:t>按图</w:t>
      </w:r>
      <w:r w:rsidR="00630626">
        <w:rPr>
          <w:rFonts w:eastAsia="华文中宋"/>
        </w:rPr>
        <w:t>5</w:t>
      </w:r>
      <w:r>
        <w:rPr>
          <w:rFonts w:eastAsia="华文中宋"/>
        </w:rPr>
        <w:t>-5</w:t>
      </w:r>
      <w:r>
        <w:rPr>
          <w:rFonts w:eastAsia="华文中宋" w:hint="eastAsia"/>
        </w:rPr>
        <w:t>连接实验线路。</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写入实验程序，并进行校验，分两种方式，手动写入和联机写入。</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手动写入和校验</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手动写入微程序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置为‘编程’档，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w:t>
      </w:r>
      <w:r>
        <w:rPr>
          <w:rFonts w:eastAsia="华文中宋"/>
        </w:rPr>
        <w:t>IN</w:t>
      </w:r>
      <w:r>
        <w:rPr>
          <w:rFonts w:eastAsia="华文中宋" w:hint="eastAsia"/>
        </w:rPr>
        <w:t>单元给出低</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IN</w:t>
      </w:r>
      <w:r>
        <w:rPr>
          <w:rFonts w:eastAsia="华文中宋" w:hint="eastAsia"/>
        </w:rPr>
        <w:t>单元给出中</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单元的数据写到该单元的中</w:t>
      </w:r>
      <w:r>
        <w:rPr>
          <w:rFonts w:eastAsia="华文中宋"/>
        </w:rPr>
        <w:t>8</w:t>
      </w:r>
      <w:r>
        <w:rPr>
          <w:rFonts w:eastAsia="华文中宋" w:hint="eastAsia"/>
        </w:rPr>
        <w:t>位。</w:t>
      </w:r>
      <w:r>
        <w:rPr>
          <w:rFonts w:eastAsia="华文中宋"/>
        </w:rPr>
        <w:t>IN</w:t>
      </w:r>
      <w:r>
        <w:rPr>
          <w:rFonts w:eastAsia="华文中宋" w:hint="eastAsia"/>
        </w:rPr>
        <w:t>单元给出高</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单元的数据写到该单元的高</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四步，将表</w:t>
      </w:r>
      <w:r w:rsidR="00323BB3">
        <w:rPr>
          <w:rFonts w:eastAsia="华文中宋"/>
        </w:rPr>
        <w:t>5</w:t>
      </w:r>
      <w:r>
        <w:rPr>
          <w:rFonts w:eastAsia="华文中宋"/>
        </w:rPr>
        <w:t>-2</w:t>
      </w:r>
      <w:r>
        <w:rPr>
          <w:rFonts w:eastAsia="华文中宋" w:hint="eastAsia"/>
        </w:rPr>
        <w:t>的微代码写入</w:t>
      </w:r>
      <w:r>
        <w:rPr>
          <w:rFonts w:eastAsia="华文中宋"/>
        </w:rPr>
        <w:t>2816</w:t>
      </w:r>
      <w:r>
        <w:rPr>
          <w:rFonts w:eastAsia="华文中宋" w:hint="eastAsia"/>
        </w:rPr>
        <w:t>芯片中。</w:t>
      </w:r>
    </w:p>
    <w:p w:rsidR="00C30D9A" w:rsidRDefault="00C30D9A" w:rsidP="00C30D9A">
      <w:pPr>
        <w:ind w:firstLineChars="200" w:firstLine="420"/>
        <w:rPr>
          <w:rFonts w:eastAsia="华文中宋"/>
        </w:rPr>
      </w:pPr>
    </w:p>
    <w:p w:rsidR="00C30D9A" w:rsidRDefault="00323BB3" w:rsidP="00C30D9A">
      <w:pPr>
        <w:ind w:rightChars="-240" w:right="-504"/>
        <w:jc w:val="center"/>
        <w:rPr>
          <w:rFonts w:eastAsia="华文中宋"/>
        </w:rPr>
      </w:pPr>
      <w:r>
        <w:rPr>
          <w:rFonts w:ascii="Times New Roman" w:eastAsia="宋体" w:hAnsi="Times New Roman" w:cs="Times New Roman"/>
          <w:szCs w:val="24"/>
        </w:rPr>
        <w:object w:dxaOrig="5680" w:dyaOrig="5920">
          <v:shape id="_x0000_i1061" type="#_x0000_t75" style="width:400.55pt;height:357.4pt;mso-position-horizontal-relative:page;mso-position-vertical-relative:page" o:ole="">
            <v:imagedata r:id="rId87" o:title=""/>
          </v:shape>
          <o:OLEObject Type="Embed" ProgID="Visio.Drawing.11" ShapeID="_x0000_i1061" DrawAspect="Content" ObjectID="_1666183362" r:id="rId88"/>
        </w:object>
      </w:r>
    </w:p>
    <w:p w:rsidR="00C30D9A" w:rsidRDefault="00C30D9A" w:rsidP="00C30D9A">
      <w:pPr>
        <w:pStyle w:val="a8"/>
      </w:pPr>
      <w:r>
        <w:rPr>
          <w:rFonts w:hint="eastAsia"/>
        </w:rPr>
        <w:t>图</w:t>
      </w:r>
      <w:r w:rsidR="00323BB3">
        <w:t>5</w:t>
      </w:r>
      <w:r>
        <w:t xml:space="preserve">-5  </w:t>
      </w:r>
      <w:r>
        <w:rPr>
          <w:rFonts w:hint="eastAsia"/>
        </w:rPr>
        <w:t>实验接线图</w:t>
      </w:r>
    </w:p>
    <w:p w:rsidR="00C30D9A" w:rsidRDefault="00C30D9A" w:rsidP="00C30D9A">
      <w:pPr>
        <w:ind w:firstLineChars="200" w:firstLine="420"/>
        <w:rPr>
          <w:rFonts w:eastAsia="华文中宋"/>
        </w:rPr>
      </w:pPr>
      <w:r>
        <w:rPr>
          <w:rFonts w:eastAsia="华文中宋"/>
        </w:rPr>
        <w:t xml:space="preserve"> (2) </w:t>
      </w:r>
      <w:r>
        <w:rPr>
          <w:rFonts w:eastAsia="华文中宋" w:hint="eastAsia"/>
        </w:rPr>
        <w:t>手动校验微程序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置为‘校验’档，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给出微地址，连续两次按动时序与操作台的开关</w:t>
      </w:r>
      <w:r>
        <w:rPr>
          <w:rFonts w:eastAsia="华文中宋"/>
        </w:rPr>
        <w:t>ST</w:t>
      </w:r>
      <w:r>
        <w:rPr>
          <w:rFonts w:eastAsia="华文中宋" w:hint="eastAsia"/>
        </w:rPr>
        <w:t>，</w:t>
      </w:r>
      <w:r>
        <w:rPr>
          <w:rFonts w:eastAsia="华文中宋"/>
        </w:rPr>
        <w:t>MC</w:t>
      </w:r>
      <w:r>
        <w:rPr>
          <w:rFonts w:eastAsia="华文中宋" w:hint="eastAsia"/>
        </w:rPr>
        <w:t>单元的指数据指示灯</w:t>
      </w:r>
      <w:r>
        <w:rPr>
          <w:rFonts w:eastAsia="华文中宋"/>
        </w:rPr>
        <w:t xml:space="preserve"> M7</w:t>
      </w:r>
      <w:r>
        <w:rPr>
          <w:rFonts w:eastAsia="华文中宋" w:hint="eastAsia"/>
        </w:rPr>
        <w:t>——</w:t>
      </w:r>
      <w:r>
        <w:rPr>
          <w:rFonts w:eastAsia="华文中宋"/>
        </w:rPr>
        <w:t>M0</w:t>
      </w:r>
      <w:r>
        <w:rPr>
          <w:rFonts w:eastAsia="华文中宋" w:hint="eastAsia"/>
        </w:rPr>
        <w:t>显示该单元的低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连续两次按动时序与操作台的开关</w:t>
      </w:r>
      <w:r>
        <w:rPr>
          <w:rFonts w:eastAsia="华文中宋"/>
        </w:rPr>
        <w:t>ST</w:t>
      </w:r>
      <w:r>
        <w:rPr>
          <w:rFonts w:eastAsia="华文中宋" w:hint="eastAsia"/>
        </w:rPr>
        <w:t>，</w:t>
      </w:r>
      <w:r>
        <w:rPr>
          <w:rFonts w:eastAsia="华文中宋"/>
        </w:rPr>
        <w:t>MC</w:t>
      </w:r>
      <w:r>
        <w:rPr>
          <w:rFonts w:eastAsia="华文中宋" w:hint="eastAsia"/>
        </w:rPr>
        <w:t>单元的指数据指示灯</w:t>
      </w:r>
      <w:r>
        <w:rPr>
          <w:rFonts w:eastAsia="华文中宋"/>
        </w:rPr>
        <w:t xml:space="preserve"> M15</w:t>
      </w:r>
      <w:r>
        <w:rPr>
          <w:rFonts w:eastAsia="华文中宋" w:hint="eastAsia"/>
        </w:rPr>
        <w:t>——</w:t>
      </w:r>
      <w:r>
        <w:rPr>
          <w:rFonts w:eastAsia="华文中宋"/>
        </w:rPr>
        <w:t>M8</w:t>
      </w:r>
      <w:r>
        <w:rPr>
          <w:rFonts w:eastAsia="华文中宋" w:hint="eastAsia"/>
        </w:rPr>
        <w:t>显示该单元的中</w:t>
      </w:r>
      <w:r>
        <w:rPr>
          <w:rFonts w:eastAsia="华文中宋"/>
        </w:rPr>
        <w:t>8</w:t>
      </w:r>
      <w:r>
        <w:rPr>
          <w:rFonts w:eastAsia="华文中宋" w:hint="eastAsia"/>
        </w:rPr>
        <w:t>位，</w:t>
      </w:r>
      <w:r>
        <w:rPr>
          <w:rFonts w:eastAsia="华文中宋"/>
        </w:rPr>
        <w:t>MC</w:t>
      </w:r>
      <w:r>
        <w:rPr>
          <w:rFonts w:eastAsia="华文中宋" w:hint="eastAsia"/>
        </w:rPr>
        <w:t>单元的指数据指示灯</w:t>
      </w:r>
      <w:r>
        <w:rPr>
          <w:rFonts w:eastAsia="华文中宋"/>
        </w:rPr>
        <w:t xml:space="preserve"> M23</w:t>
      </w:r>
      <w:r>
        <w:rPr>
          <w:rFonts w:eastAsia="华文中宋" w:hint="eastAsia"/>
        </w:rPr>
        <w:t>——</w:t>
      </w:r>
      <w:r>
        <w:rPr>
          <w:rFonts w:eastAsia="华文中宋"/>
        </w:rPr>
        <w:t>M16</w:t>
      </w:r>
      <w:r>
        <w:rPr>
          <w:rFonts w:eastAsia="华文中宋" w:hint="eastAsia"/>
        </w:rPr>
        <w:t>显示该单元的高</w:t>
      </w:r>
      <w:r>
        <w:rPr>
          <w:rFonts w:eastAsia="华文中宋"/>
        </w:rPr>
        <w:t>8</w:t>
      </w:r>
      <w:r>
        <w:rPr>
          <w:rFonts w:eastAsia="华文中宋" w:hint="eastAsia"/>
        </w:rPr>
        <w:t>位。</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四步，完成对微代码的校验。如果校验出微代码写入错误，重新写入、校验，直至确认微指令的输入无误为止。</w:t>
      </w:r>
    </w:p>
    <w:p w:rsidR="00C30D9A" w:rsidRDefault="00C30D9A" w:rsidP="00C30D9A">
      <w:pPr>
        <w:numPr>
          <w:ilvl w:val="0"/>
          <w:numId w:val="2"/>
        </w:numPr>
        <w:rPr>
          <w:rFonts w:eastAsia="华文中宋"/>
        </w:rPr>
      </w:pPr>
      <w:r>
        <w:rPr>
          <w:rFonts w:eastAsia="华文中宋" w:hint="eastAsia"/>
        </w:rPr>
        <w:t>手动写入机器程序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置为‘编程’档，</w:t>
      </w:r>
      <w:r>
        <w:rPr>
          <w:rFonts w:eastAsia="华文中宋"/>
        </w:rPr>
        <w:t>KK4</w:t>
      </w:r>
      <w:r>
        <w:rPr>
          <w:rFonts w:eastAsia="华文中宋" w:hint="eastAsia"/>
        </w:rPr>
        <w:t>置为‘主存’档，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SD07</w:t>
      </w:r>
      <w:r>
        <w:rPr>
          <w:rFonts w:eastAsia="华文中宋" w:hint="eastAsia"/>
        </w:rPr>
        <w:t>——</w:t>
      </w:r>
      <w:r>
        <w:rPr>
          <w:rFonts w:eastAsia="华文中宋"/>
        </w:rPr>
        <w:t>SD00</w:t>
      </w:r>
      <w:r>
        <w:rPr>
          <w:rFonts w:eastAsia="华文中宋" w:hint="eastAsia"/>
        </w:rPr>
        <w:t>给出地址，</w:t>
      </w:r>
      <w:r>
        <w:rPr>
          <w:rFonts w:eastAsia="华文中宋"/>
        </w:rPr>
        <w:t>IN</w:t>
      </w:r>
      <w:r>
        <w:rPr>
          <w:rFonts w:eastAsia="华文中宋" w:hint="eastAsia"/>
        </w:rPr>
        <w:t>单元给出该单元应写入的数据，连续两次按动时序与操作台的开关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单元的数据写到该存储器单元。</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IN</w:t>
      </w:r>
      <w:r>
        <w:rPr>
          <w:rFonts w:eastAsia="华文中宋" w:hint="eastAsia"/>
        </w:rPr>
        <w:t>单元给出下一地址（地址自动加</w:t>
      </w:r>
      <w:r>
        <w:rPr>
          <w:rFonts w:eastAsia="华文中宋"/>
        </w:rPr>
        <w:t>1</w:t>
      </w:r>
      <w:r>
        <w:rPr>
          <w:rFonts w:eastAsia="华文中宋" w:hint="eastAsia"/>
        </w:rPr>
        <w:t>）应写入的数据，连续两次按动时序与操作台的开关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单元的数据写到该单元中。然后地址会又自加</w:t>
      </w:r>
      <w:r>
        <w:rPr>
          <w:rFonts w:eastAsia="华文中宋"/>
        </w:rPr>
        <w:t>1</w:t>
      </w:r>
      <w:r>
        <w:rPr>
          <w:rFonts w:eastAsia="华文中宋" w:hint="eastAsia"/>
        </w:rPr>
        <w:t>，只需在</w:t>
      </w:r>
      <w:r>
        <w:rPr>
          <w:rFonts w:eastAsia="华文中宋"/>
        </w:rPr>
        <w:t>IN</w:t>
      </w:r>
      <w:r>
        <w:rPr>
          <w:rFonts w:eastAsia="华文中宋" w:hint="eastAsia"/>
        </w:rPr>
        <w:t>单元输入后续地址的数据，连续两次按动时序与操作台的开关</w:t>
      </w:r>
      <w:r>
        <w:rPr>
          <w:rFonts w:eastAsia="华文中宋"/>
        </w:rPr>
        <w:t>ST</w:t>
      </w:r>
      <w:r>
        <w:rPr>
          <w:rFonts w:eastAsia="华文中宋" w:hint="eastAsia"/>
        </w:rPr>
        <w:t>，即可完成对该单元的写入。</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两步，将所有机器指令写入主存芯片中。</w:t>
      </w:r>
    </w:p>
    <w:p w:rsidR="00C30D9A" w:rsidRDefault="00C30D9A" w:rsidP="00C30D9A">
      <w:pPr>
        <w:numPr>
          <w:ilvl w:val="0"/>
          <w:numId w:val="2"/>
        </w:numPr>
        <w:rPr>
          <w:rFonts w:eastAsia="华文中宋"/>
        </w:rPr>
      </w:pPr>
      <w:r>
        <w:rPr>
          <w:rFonts w:eastAsia="华文中宋" w:hint="eastAsia"/>
        </w:rPr>
        <w:lastRenderedPageBreak/>
        <w:t>手动校验机器程序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置为‘校验’档，</w:t>
      </w:r>
      <w:r>
        <w:rPr>
          <w:rFonts w:eastAsia="华文中宋"/>
        </w:rPr>
        <w:t>KK4</w:t>
      </w:r>
      <w:r>
        <w:rPr>
          <w:rFonts w:eastAsia="华文中宋" w:hint="eastAsia"/>
        </w:rPr>
        <w:t>置为‘主存’档，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SD07</w:t>
      </w:r>
      <w:r>
        <w:rPr>
          <w:rFonts w:eastAsia="华文中宋" w:hint="eastAsia"/>
        </w:rPr>
        <w:t>——</w:t>
      </w:r>
      <w:r>
        <w:rPr>
          <w:rFonts w:eastAsia="华文中宋"/>
        </w:rPr>
        <w:t>SD00</w:t>
      </w:r>
      <w:r>
        <w:rPr>
          <w:rFonts w:eastAsia="华文中宋" w:hint="eastAsia"/>
        </w:rPr>
        <w:t>给出地址，连续两次按动时序与操作台的开关</w:t>
      </w:r>
      <w:r>
        <w:rPr>
          <w:rFonts w:eastAsia="华文中宋"/>
        </w:rPr>
        <w:t>ST</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连续两次按动时序与操作台的开关</w:t>
      </w:r>
      <w:r>
        <w:rPr>
          <w:rFonts w:eastAsia="华文中宋"/>
        </w:rPr>
        <w:t>ST</w:t>
      </w:r>
      <w:r>
        <w:rPr>
          <w:rFonts w:eastAsia="华文中宋" w:hint="eastAsia"/>
        </w:rPr>
        <w:t>，地址自动加</w:t>
      </w:r>
      <w:r>
        <w:rPr>
          <w:rFonts w:eastAsia="华文中宋"/>
        </w:rPr>
        <w:t>1</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显示该单元的数据。此后每两次按动时序与操作台的开关</w:t>
      </w:r>
      <w:r>
        <w:rPr>
          <w:rFonts w:eastAsia="华文中宋"/>
        </w:rPr>
        <w:t>ST</w:t>
      </w:r>
      <w:r>
        <w:rPr>
          <w:rFonts w:eastAsia="华文中宋" w:hint="eastAsia"/>
        </w:rPr>
        <w:t>，地址自动加</w:t>
      </w:r>
      <w:r>
        <w:rPr>
          <w:rFonts w:eastAsia="华文中宋"/>
        </w:rPr>
        <w:t>1</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显示该单元的数据，继续进行该操作，直至完成校验，如发现错误，则返回写入，然后校验，直至确认输入的所有指令准确无误。</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两步，完成对指令码的校验。如果校验出指令码写入错误，重新写入、校验，直至确认指令码的输入无误为止。</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联机写入和校验</w:t>
      </w:r>
    </w:p>
    <w:p w:rsidR="00C30D9A" w:rsidRDefault="00C30D9A" w:rsidP="00C30D9A">
      <w:pPr>
        <w:ind w:firstLineChars="200" w:firstLine="420"/>
        <w:rPr>
          <w:rFonts w:eastAsia="华文中宋"/>
        </w:rPr>
      </w:pPr>
      <w:r>
        <w:rPr>
          <w:rFonts w:eastAsia="华文中宋" w:hint="eastAsia"/>
        </w:rPr>
        <w:t>联机软件提供了微程序和机器程序下载功能，以代替手动读写微程序和机器程序，但是微程序和机器程序得以指定的格式写入到以</w:t>
      </w:r>
      <w:r>
        <w:rPr>
          <w:rFonts w:eastAsia="华文中宋"/>
        </w:rPr>
        <w:t>TXT</w:t>
      </w:r>
      <w:r>
        <w:rPr>
          <w:rFonts w:eastAsia="华文中宋" w:hint="eastAsia"/>
        </w:rPr>
        <w:t>为后缀的文件中，微程序和机器程序的格式如下：</w:t>
      </w:r>
      <w:r w:rsidR="00323BB3">
        <w:rPr>
          <w:rFonts w:ascii="Times New Roman" w:eastAsia="华文中宋" w:hAnsi="Times New Roman" w:cs="Times New Roman"/>
          <w:szCs w:val="24"/>
        </w:rPr>
        <w:object w:dxaOrig="6120" w:dyaOrig="1300">
          <v:shape id="_x0000_i1062" type="#_x0000_t75" style="width:306.1pt;height:65.1pt;mso-position-horizontal-relative:page;mso-position-vertical-relative:page" o:ole="">
            <v:imagedata r:id="rId89" o:title=""/>
          </v:shape>
          <o:OLEObject Type="Embed" ProgID="Visio.Drawing.6" ShapeID="_x0000_i1062" DrawAspect="Content" ObjectID="_1666183363" r:id="rId90"/>
        </w:object>
      </w:r>
    </w:p>
    <w:p w:rsidR="00C30D9A" w:rsidRDefault="00C30D9A" w:rsidP="00C30D9A">
      <w:pPr>
        <w:jc w:val="center"/>
        <w:rPr>
          <w:rFonts w:eastAsia="华文中宋"/>
        </w:rPr>
      </w:pPr>
    </w:p>
    <w:p w:rsidR="00C30D9A" w:rsidRDefault="00C30D9A" w:rsidP="00C30D9A">
      <w:pPr>
        <w:ind w:firstLineChars="200" w:firstLine="420"/>
        <w:rPr>
          <w:rFonts w:eastAsia="华文中宋"/>
        </w:rPr>
      </w:pPr>
      <w:r>
        <w:rPr>
          <w:rFonts w:eastAsia="华文中宋" w:hint="eastAsia"/>
        </w:rPr>
        <w:t>本次实验程序如下，程序中分号‘；’为注释符，分号后面的内容在下载时将被忽略掉：</w:t>
      </w:r>
    </w:p>
    <w:p w:rsidR="00C30D9A" w:rsidRDefault="00C30D9A" w:rsidP="00C30D9A">
      <w:pPr>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CPU</w:t>
      </w:r>
      <w:r>
        <w:rPr>
          <w:rFonts w:ascii="Courier New" w:eastAsia="华文中宋" w:hAnsi="Courier New" w:cs="Courier New" w:hint="eastAsia"/>
          <w:sz w:val="18"/>
        </w:rPr>
        <w:t>与简单模型机实验指令文件</w:t>
      </w:r>
      <w:r>
        <w:rPr>
          <w:rFonts w:ascii="Courier New" w:eastAsia="华文中宋" w:hAnsi="Courier New" w:cs="Courier New"/>
          <w:sz w:val="18"/>
        </w:rPr>
        <w:t xml:space="preserve">     </w:t>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By TangDu CO.,LTD               </w:t>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Start Of Main Memory Data ******</w:t>
      </w:r>
      <w:r>
        <w:rPr>
          <w:rFonts w:ascii="Courier New" w:eastAsia="华文中宋" w:hAnsi="Courier New" w:cs="Courier New"/>
          <w:sz w:val="18"/>
        </w:rPr>
        <w:tab/>
        <w:t>//</w:t>
      </w:r>
    </w:p>
    <w:p w:rsidR="00323BB3" w:rsidRDefault="00323BB3"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00 20    ; START: IN  R0   </w:t>
      </w:r>
      <w:r>
        <w:rPr>
          <w:rFonts w:ascii="Courier New" w:eastAsia="华文中宋" w:hAnsi="Courier New" w:cs="Courier New"/>
          <w:sz w:val="18"/>
        </w:rPr>
        <w:tab/>
      </w:r>
      <w:r>
        <w:rPr>
          <w:rFonts w:ascii="Courier New" w:eastAsia="华文中宋" w:hAnsi="Courier New" w:cs="Courier New" w:hint="eastAsia"/>
          <w:sz w:val="18"/>
        </w:rPr>
        <w:t>从</w:t>
      </w:r>
      <w:r>
        <w:rPr>
          <w:rFonts w:ascii="Courier New" w:eastAsia="华文中宋" w:hAnsi="Courier New" w:cs="Courier New"/>
          <w:sz w:val="18"/>
        </w:rPr>
        <w:t>IN</w:t>
      </w:r>
      <w:r>
        <w:rPr>
          <w:rFonts w:ascii="Courier New" w:eastAsia="华文中宋" w:hAnsi="Courier New" w:cs="Courier New" w:hint="eastAsia"/>
          <w:sz w:val="18"/>
        </w:rPr>
        <w:t>单元读入数据送</w:t>
      </w:r>
      <w:r>
        <w:rPr>
          <w:rFonts w:ascii="Courier New" w:eastAsia="华文中宋" w:hAnsi="Courier New" w:cs="Courier New"/>
          <w:sz w:val="18"/>
        </w:rPr>
        <w:t>R0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01 00    ; ADD R0,R0       </w:t>
      </w:r>
      <w:r>
        <w:rPr>
          <w:rFonts w:ascii="Courier New" w:eastAsia="华文中宋" w:hAnsi="Courier New" w:cs="Courier New"/>
          <w:sz w:val="18"/>
        </w:rPr>
        <w:tab/>
        <w:t>R0</w:t>
      </w:r>
      <w:r>
        <w:rPr>
          <w:rFonts w:ascii="Courier New" w:eastAsia="华文中宋" w:hAnsi="Courier New" w:cs="Courier New" w:hint="eastAsia"/>
          <w:sz w:val="18"/>
        </w:rPr>
        <w:t>和自身相加，结果送</w:t>
      </w:r>
      <w:r>
        <w:rPr>
          <w:rFonts w:ascii="Courier New" w:eastAsia="华文中宋" w:hAnsi="Courier New" w:cs="Courier New"/>
          <w:sz w:val="18"/>
        </w:rPr>
        <w:t>R0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02 30    ; OUT R0          </w:t>
      </w:r>
      <w:r>
        <w:rPr>
          <w:rFonts w:ascii="Courier New" w:eastAsia="华文中宋" w:hAnsi="Courier New" w:cs="Courier New"/>
          <w:sz w:val="18"/>
        </w:rPr>
        <w:tab/>
        <w:t>R0</w:t>
      </w:r>
      <w:r>
        <w:rPr>
          <w:rFonts w:ascii="Courier New" w:eastAsia="华文中宋" w:hAnsi="Courier New" w:cs="Courier New" w:hint="eastAsia"/>
          <w:sz w:val="18"/>
        </w:rPr>
        <w:t>的值送</w:t>
      </w:r>
      <w:r>
        <w:rPr>
          <w:rFonts w:ascii="Courier New" w:eastAsia="华文中宋" w:hAnsi="Courier New" w:cs="Courier New"/>
          <w:sz w:val="18"/>
        </w:rPr>
        <w:t>OUT</w:t>
      </w:r>
      <w:r>
        <w:rPr>
          <w:rFonts w:ascii="Courier New" w:eastAsia="华文中宋" w:hAnsi="Courier New" w:cs="Courier New" w:hint="eastAsia"/>
          <w:sz w:val="18"/>
        </w:rPr>
        <w:t>单元显示</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03 E0    ; JMP START       </w:t>
      </w:r>
      <w:r>
        <w:rPr>
          <w:rFonts w:ascii="Courier New" w:eastAsia="华文中宋" w:hAnsi="Courier New" w:cs="Courier New"/>
          <w:sz w:val="18"/>
        </w:rPr>
        <w:tab/>
      </w:r>
      <w:r>
        <w:rPr>
          <w:rFonts w:ascii="Courier New" w:eastAsia="华文中宋" w:hAnsi="Courier New" w:cs="Courier New" w:hint="eastAsia"/>
          <w:sz w:val="18"/>
        </w:rPr>
        <w:t>跳转至</w:t>
      </w:r>
      <w:r>
        <w:rPr>
          <w:rFonts w:ascii="Courier New" w:eastAsia="华文中宋" w:hAnsi="Courier New" w:cs="Courier New"/>
          <w:sz w:val="18"/>
        </w:rPr>
        <w:t>00H</w:t>
      </w:r>
      <w:r>
        <w:rPr>
          <w:rFonts w:ascii="Courier New" w:eastAsia="华文中宋" w:hAnsi="Courier New" w:cs="Courier New" w:hint="eastAsia"/>
          <w:sz w:val="18"/>
        </w:rPr>
        <w:t>地址</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04 00    ;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05 50    ; HLT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hint="eastAsia"/>
          <w:sz w:val="18"/>
        </w:rPr>
        <w:t>停机</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End Of Main Memory Data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Start Of MicroController Data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00 000001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01 006D43    ; PC-&gt;AR,PC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03 107070    ; MEM-&gt;IR, P&lt;1&gt;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04 002405    ; R0-&gt;B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05 04B201    ; A</w:t>
      </w:r>
      <w:r>
        <w:rPr>
          <w:rFonts w:ascii="Courier New" w:eastAsia="华文中宋" w:hAnsi="Courier New" w:cs="Courier New" w:hint="eastAsia"/>
          <w:sz w:val="18"/>
        </w:rPr>
        <w:t>加</w:t>
      </w:r>
      <w:r>
        <w:rPr>
          <w:rFonts w:ascii="Courier New" w:eastAsia="华文中宋" w:hAnsi="Courier New" w:cs="Courier New"/>
          <w:sz w:val="18"/>
        </w:rPr>
        <w:t>B-&gt;R0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1D 105141    ; MEM-&gt;PC</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30 001404    ; R0-&gt;A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32 183001    ; IN-&gt;R0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33 280401    ; R0-&gt;OUT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35 000035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TCSC" w:val="0"/>
          <w:attr w:name="NumberType" w:val="1"/>
          <w:attr w:name="Negative" w:val="False"/>
          <w:attr w:name="HasSpace" w:val="False"/>
          <w:attr w:name="SourceValue" w:val="3"/>
          <w:attr w:name="UnitName" w:val="C"/>
        </w:smartTagPr>
        <w:r>
          <w:rPr>
            <w:rFonts w:ascii="Courier New" w:eastAsia="华文中宋" w:hAnsi="Courier New" w:cs="Courier New"/>
            <w:sz w:val="18"/>
          </w:rPr>
          <w:t>3C</w:t>
        </w:r>
      </w:smartTag>
      <w:r>
        <w:rPr>
          <w:rFonts w:ascii="Courier New" w:eastAsia="华文中宋" w:hAnsi="Courier New" w:cs="Courier New"/>
          <w:sz w:val="18"/>
        </w:rPr>
        <w:t xml:space="preserve"> 006D5D    ; PC-&gt;AR,PC</w:t>
      </w:r>
      <w:r>
        <w:rPr>
          <w:rFonts w:ascii="Courier New" w:eastAsia="华文中宋" w:hAnsi="Courier New" w:cs="Courier New" w:hint="eastAsia"/>
          <w:sz w:val="18"/>
        </w:rPr>
        <w:t>加</w:t>
      </w:r>
      <w:r>
        <w:rPr>
          <w:rFonts w:ascii="Courier New" w:eastAsia="华文中宋" w:hAnsi="Courier New" w:cs="Courier New"/>
          <w:sz w:val="18"/>
        </w:rPr>
        <w:t>1</w:t>
      </w:r>
    </w:p>
    <w:p w:rsidR="00C30D9A" w:rsidRPr="00323BB3" w:rsidRDefault="00C30D9A" w:rsidP="00323BB3">
      <w:pPr>
        <w:pStyle w:val="20"/>
        <w:rPr>
          <w:rFonts w:eastAsia="华文中宋"/>
        </w:rPr>
      </w:pPr>
      <w:r w:rsidRPr="00323BB3">
        <w:rPr>
          <w:rFonts w:eastAsia="华文中宋"/>
        </w:rPr>
        <w:t>; //** End Of MicroController Data **//</w:t>
      </w:r>
    </w:p>
    <w:p w:rsidR="00323BB3" w:rsidRPr="00323BB3" w:rsidRDefault="00323BB3" w:rsidP="00323BB3">
      <w:pPr>
        <w:ind w:firstLineChars="200" w:firstLine="420"/>
        <w:rPr>
          <w:rFonts w:eastAsia="华文中宋"/>
        </w:rPr>
      </w:pPr>
      <w:r w:rsidRPr="00680701">
        <w:rPr>
          <w:rFonts w:eastAsia="华文中宋" w:hint="eastAsia"/>
        </w:rPr>
        <w:lastRenderedPageBreak/>
        <w:t>选择联机软件的“【转储】—【装载】”功能，在打开文件对话框中选择上面所保存的文</w:t>
      </w:r>
      <w:r w:rsidRPr="00323BB3">
        <w:rPr>
          <w:rFonts w:eastAsia="华文中宋" w:hint="eastAsia"/>
        </w:rPr>
        <w:t>件，软件自动将机器程序和微程序写入指定单元。</w:t>
      </w:r>
    </w:p>
    <w:p w:rsidR="00C30D9A" w:rsidRDefault="00C30D9A" w:rsidP="00323BB3">
      <w:pPr>
        <w:ind w:firstLineChars="200" w:firstLine="420"/>
        <w:rPr>
          <w:rFonts w:eastAsia="华文中宋"/>
        </w:rPr>
      </w:pPr>
      <w:r>
        <w:rPr>
          <w:rFonts w:eastAsia="华文中宋" w:hint="eastAsia"/>
        </w:rPr>
        <w:t>选择联机软件的“【转储】—【刷新指令区】”可以读出下位机所有的机器指令和微指令，并在指令区显示，对照文件检查微程序和机器程序是否正确，如果不正确，则说明写入操作失败，应重新写入，可以通过联机软件单独修改某个单元的指令，以修改微指令为例，先用鼠标左键单击指令区的‘微存’</w:t>
      </w:r>
      <w:r>
        <w:rPr>
          <w:rFonts w:eastAsia="华文中宋"/>
        </w:rPr>
        <w:t>TAB</w:t>
      </w:r>
      <w:r>
        <w:rPr>
          <w:rFonts w:eastAsia="华文中宋" w:hint="eastAsia"/>
        </w:rPr>
        <w:t>按钮，然后再单击需修改单元的数据，此时该单元变为编辑框，输入</w:t>
      </w:r>
      <w:r>
        <w:rPr>
          <w:rFonts w:eastAsia="华文中宋"/>
        </w:rPr>
        <w:t>6</w:t>
      </w:r>
      <w:r>
        <w:rPr>
          <w:rFonts w:eastAsia="华文中宋" w:hint="eastAsia"/>
        </w:rPr>
        <w:t>位数据并回车，编辑框消失，并以红色显示写入的数据。</w:t>
      </w:r>
    </w:p>
    <w:p w:rsidR="00C30D9A" w:rsidRDefault="00C30D9A" w:rsidP="00C30D9A">
      <w:pPr>
        <w:rPr>
          <w:rFonts w:eastAsia="华文中宋"/>
        </w:rPr>
      </w:pPr>
    </w:p>
    <w:p w:rsidR="00C30D9A" w:rsidRDefault="00C30D9A" w:rsidP="00C30D9A">
      <w:pPr>
        <w:ind w:firstLineChars="200" w:firstLine="420"/>
        <w:rPr>
          <w:rFonts w:eastAsia="华文中宋"/>
        </w:rPr>
      </w:pPr>
      <w:r>
        <w:rPr>
          <w:rFonts w:eastAsia="华文中宋"/>
        </w:rPr>
        <w:t xml:space="preserve">3. </w:t>
      </w:r>
      <w:r>
        <w:rPr>
          <w:rFonts w:eastAsia="华文中宋" w:hint="eastAsia"/>
        </w:rPr>
        <w:t>运行程序</w:t>
      </w:r>
    </w:p>
    <w:p w:rsidR="00C30D9A" w:rsidRDefault="00C30D9A" w:rsidP="00C30D9A">
      <w:pPr>
        <w:ind w:firstLineChars="200" w:firstLine="420"/>
        <w:rPr>
          <w:rFonts w:eastAsia="华文中宋"/>
        </w:rPr>
      </w:pPr>
      <w:r>
        <w:rPr>
          <w:rFonts w:eastAsia="华文中宋" w:hint="eastAsia"/>
        </w:rPr>
        <w:t>方法一：本机运行</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KK1</w:t>
      </w:r>
      <w:r>
        <w:rPr>
          <w:rFonts w:eastAsia="华文中宋" w:hint="eastAsia"/>
        </w:rPr>
        <w:t>、</w:t>
      </w:r>
      <w:r>
        <w:rPr>
          <w:rFonts w:eastAsia="华文中宋"/>
        </w:rPr>
        <w:t>KK3</w:t>
      </w:r>
      <w:r>
        <w:rPr>
          <w:rFonts w:eastAsia="华文中宋" w:hint="eastAsia"/>
        </w:rPr>
        <w:t>置为‘运行’档，按动</w:t>
      </w:r>
      <w:r>
        <w:rPr>
          <w:rFonts w:eastAsia="华文中宋"/>
        </w:rPr>
        <w:t>CON</w:t>
      </w:r>
      <w:r>
        <w:rPr>
          <w:rFonts w:eastAsia="华文中宋" w:hint="eastAsia"/>
        </w:rPr>
        <w:t>单元的总清按钮</w:t>
      </w:r>
      <w:r>
        <w:rPr>
          <w:rFonts w:eastAsia="华文中宋"/>
        </w:rPr>
        <w:t>CLR</w:t>
      </w:r>
      <w:r>
        <w:rPr>
          <w:rFonts w:eastAsia="华文中宋" w:hint="eastAsia"/>
        </w:rPr>
        <w:t>，将使程序计数器</w:t>
      </w:r>
      <w:r>
        <w:rPr>
          <w:rFonts w:eastAsia="华文中宋"/>
        </w:rPr>
        <w:t>PC</w:t>
      </w:r>
      <w:r>
        <w:rPr>
          <w:rFonts w:eastAsia="华文中宋" w:hint="eastAsia"/>
        </w:rPr>
        <w:t>、地址寄存器</w:t>
      </w:r>
      <w:r>
        <w:rPr>
          <w:rFonts w:eastAsia="华文中宋"/>
        </w:rPr>
        <w:t>AR</w:t>
      </w:r>
      <w:r>
        <w:rPr>
          <w:rFonts w:eastAsia="华文中宋" w:hint="eastAsia"/>
        </w:rPr>
        <w:t>和微程序地址为</w:t>
      </w:r>
      <w:r>
        <w:rPr>
          <w:rFonts w:eastAsia="华文中宋"/>
        </w:rPr>
        <w:t>00H</w:t>
      </w:r>
      <w:r>
        <w:rPr>
          <w:rFonts w:eastAsia="华文中宋" w:hint="eastAsia"/>
        </w:rPr>
        <w:t>，程序可以从头开始运行，暂存器</w:t>
      </w:r>
      <w:r>
        <w:rPr>
          <w:rFonts w:eastAsia="华文中宋"/>
        </w:rPr>
        <w:t>A</w:t>
      </w:r>
      <w:r>
        <w:rPr>
          <w:rFonts w:eastAsia="华文中宋" w:hint="eastAsia"/>
        </w:rPr>
        <w:t>、</w:t>
      </w:r>
      <w:r>
        <w:rPr>
          <w:rFonts w:eastAsia="华文中宋"/>
        </w:rPr>
        <w:t>B</w:t>
      </w:r>
      <w:r>
        <w:rPr>
          <w:rFonts w:eastAsia="华文中宋" w:hint="eastAsia"/>
        </w:rPr>
        <w:t>，指令寄存器</w:t>
      </w:r>
      <w:r>
        <w:rPr>
          <w:rFonts w:eastAsia="华文中宋"/>
        </w:rPr>
        <w:t>IR</w:t>
      </w:r>
      <w:r>
        <w:rPr>
          <w:rFonts w:eastAsia="华文中宋" w:hint="eastAsia"/>
        </w:rPr>
        <w:t>和</w:t>
      </w:r>
      <w:r>
        <w:rPr>
          <w:rFonts w:eastAsia="华文中宋"/>
        </w:rPr>
        <w:t>OUT</w:t>
      </w:r>
      <w:r>
        <w:rPr>
          <w:rFonts w:eastAsia="华文中宋" w:hint="eastAsia"/>
        </w:rPr>
        <w:t>单元也会被清零。</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KK2</w:t>
      </w:r>
      <w:r>
        <w:rPr>
          <w:rFonts w:eastAsia="华文中宋" w:hint="eastAsia"/>
        </w:rPr>
        <w:t>置为‘单步’档，每按动一次</w:t>
      </w:r>
      <w:r>
        <w:rPr>
          <w:rFonts w:eastAsia="华文中宋"/>
        </w:rPr>
        <w:t>ST</w:t>
      </w:r>
      <w:r>
        <w:rPr>
          <w:rFonts w:eastAsia="华文中宋" w:hint="eastAsia"/>
        </w:rPr>
        <w:t>按钮，即可单步运行一条微指令，对照微程序流程图，观察微地址显示灯是否和流程一致。每运行完一条微指令，观测一次</w:t>
      </w:r>
      <w:r>
        <w:rPr>
          <w:rFonts w:eastAsia="华文中宋"/>
        </w:rPr>
        <w:t>CPU</w:t>
      </w:r>
      <w:r>
        <w:rPr>
          <w:rFonts w:eastAsia="华文中宋" w:hint="eastAsia"/>
        </w:rPr>
        <w:t>内总线和地址总线，对照数据通路图，分析总线上的数据是否正确。</w:t>
      </w:r>
    </w:p>
    <w:p w:rsidR="00C30D9A" w:rsidRDefault="00C30D9A" w:rsidP="00C30D9A">
      <w:pPr>
        <w:ind w:firstLineChars="200" w:firstLine="420"/>
        <w:rPr>
          <w:rFonts w:eastAsia="华文中宋"/>
        </w:rPr>
      </w:pPr>
      <w:r>
        <w:rPr>
          <w:rFonts w:eastAsia="华文中宋" w:hint="eastAsia"/>
        </w:rPr>
        <w:t>当模型机执行完</w:t>
      </w:r>
      <w:r>
        <w:rPr>
          <w:rFonts w:eastAsia="华文中宋"/>
        </w:rPr>
        <w:t>JMP</w:t>
      </w:r>
      <w:r>
        <w:rPr>
          <w:rFonts w:eastAsia="华文中宋" w:hint="eastAsia"/>
        </w:rPr>
        <w:t>指令后，检查</w:t>
      </w:r>
      <w:r>
        <w:rPr>
          <w:rFonts w:eastAsia="华文中宋"/>
        </w:rPr>
        <w:t>OUT</w:t>
      </w:r>
      <w:r>
        <w:rPr>
          <w:rFonts w:eastAsia="华文中宋" w:hint="eastAsia"/>
        </w:rPr>
        <w:t>单元显示的数是否为</w:t>
      </w:r>
      <w:r>
        <w:rPr>
          <w:rFonts w:eastAsia="华文中宋"/>
        </w:rPr>
        <w:t>IN</w:t>
      </w:r>
      <w:r>
        <w:rPr>
          <w:rFonts w:eastAsia="华文中宋" w:hint="eastAsia"/>
        </w:rPr>
        <w:t>单元值的</w:t>
      </w:r>
      <w:r>
        <w:rPr>
          <w:rFonts w:eastAsia="华文中宋"/>
        </w:rPr>
        <w:t>2</w:t>
      </w:r>
      <w:r>
        <w:rPr>
          <w:rFonts w:eastAsia="华文中宋" w:hint="eastAsia"/>
        </w:rPr>
        <w:t>倍，按下</w:t>
      </w:r>
      <w:r>
        <w:rPr>
          <w:rFonts w:eastAsia="华文中宋"/>
        </w:rPr>
        <w:t>CON</w:t>
      </w:r>
      <w:r>
        <w:rPr>
          <w:rFonts w:eastAsia="华文中宋" w:hint="eastAsia"/>
        </w:rPr>
        <w:t>单元的总清按钮</w:t>
      </w:r>
      <w:r>
        <w:rPr>
          <w:rFonts w:eastAsia="华文中宋"/>
        </w:rPr>
        <w:t>CLR</w:t>
      </w:r>
      <w:r>
        <w:rPr>
          <w:rFonts w:eastAsia="华文中宋" w:hint="eastAsia"/>
        </w:rPr>
        <w:t>，改变</w:t>
      </w:r>
      <w:r>
        <w:rPr>
          <w:rFonts w:eastAsia="华文中宋"/>
        </w:rPr>
        <w:t>IN</w:t>
      </w:r>
      <w:r>
        <w:rPr>
          <w:rFonts w:eastAsia="华文中宋" w:hint="eastAsia"/>
        </w:rPr>
        <w:t>单元的值，再次执行机器程序，从</w:t>
      </w:r>
      <w:r>
        <w:rPr>
          <w:rFonts w:eastAsia="华文中宋"/>
        </w:rPr>
        <w:t>OUT</w:t>
      </w:r>
      <w:r>
        <w:rPr>
          <w:rFonts w:eastAsia="华文中宋" w:hint="eastAsia"/>
        </w:rPr>
        <w:t>单元显示的数判别程序执行是否正确。</w:t>
      </w: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r>
        <w:rPr>
          <w:rFonts w:eastAsia="华文中宋" w:hint="eastAsia"/>
        </w:rPr>
        <w:t>方法二：联机运行</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KK1</w:t>
      </w:r>
      <w:r>
        <w:rPr>
          <w:rFonts w:eastAsia="华文中宋" w:hint="eastAsia"/>
        </w:rPr>
        <w:t>和</w:t>
      </w:r>
      <w:r>
        <w:rPr>
          <w:rFonts w:eastAsia="华文中宋"/>
        </w:rPr>
        <w:t>KK3</w:t>
      </w:r>
      <w:r>
        <w:rPr>
          <w:rFonts w:eastAsia="华文中宋" w:hint="eastAsia"/>
        </w:rPr>
        <w:t>置为‘运行’档，进入软件界面，选择菜单命令“【实验】—【简单模型机】”，打开简单模型机数据通路图。</w:t>
      </w:r>
      <w:bookmarkStart w:id="142" w:name="_GoBack"/>
      <w:bookmarkEnd w:id="142"/>
    </w:p>
    <w:p w:rsidR="00C30D9A" w:rsidRDefault="00C30D9A" w:rsidP="00C30D9A">
      <w:pPr>
        <w:ind w:firstLineChars="200" w:firstLine="420"/>
        <w:rPr>
          <w:rFonts w:eastAsia="华文中宋"/>
        </w:rPr>
      </w:pPr>
      <w:r>
        <w:rPr>
          <w:rFonts w:eastAsia="华文中宋" w:hint="eastAsia"/>
        </w:rPr>
        <w:t>按动</w:t>
      </w:r>
      <w:r>
        <w:rPr>
          <w:rFonts w:eastAsia="华文中宋"/>
        </w:rPr>
        <w:t>CON</w:t>
      </w:r>
      <w:r>
        <w:rPr>
          <w:rFonts w:eastAsia="华文中宋" w:hint="eastAsia"/>
        </w:rPr>
        <w:t>单元的总清按钮</w:t>
      </w:r>
      <w:r>
        <w:rPr>
          <w:rFonts w:eastAsia="华文中宋"/>
        </w:rPr>
        <w:t>CLR</w:t>
      </w:r>
      <w:r>
        <w:rPr>
          <w:rFonts w:eastAsia="华文中宋" w:hint="eastAsia"/>
        </w:rPr>
        <w:t>，然后通过软件运行程序，选择相应的功能命令，即可联机运行、监控、调试程序，当模型机执行完</w:t>
      </w:r>
      <w:r>
        <w:rPr>
          <w:rFonts w:eastAsia="华文中宋"/>
        </w:rPr>
        <w:t>JMP</w:t>
      </w:r>
      <w:r>
        <w:rPr>
          <w:rFonts w:eastAsia="华文中宋" w:hint="eastAsia"/>
        </w:rPr>
        <w:t>指令后，检查</w:t>
      </w:r>
      <w:r>
        <w:rPr>
          <w:rFonts w:eastAsia="华文中宋"/>
        </w:rPr>
        <w:t>OUT</w:t>
      </w:r>
      <w:r>
        <w:rPr>
          <w:rFonts w:eastAsia="华文中宋" w:hint="eastAsia"/>
        </w:rPr>
        <w:t>单元显示的数是否为</w:t>
      </w:r>
      <w:r>
        <w:rPr>
          <w:rFonts w:eastAsia="华文中宋"/>
        </w:rPr>
        <w:t>IN</w:t>
      </w:r>
      <w:r>
        <w:rPr>
          <w:rFonts w:eastAsia="华文中宋" w:hint="eastAsia"/>
        </w:rPr>
        <w:t>单元值的</w:t>
      </w:r>
      <w:r>
        <w:rPr>
          <w:rFonts w:eastAsia="华文中宋"/>
        </w:rPr>
        <w:t>2</w:t>
      </w:r>
      <w:r>
        <w:rPr>
          <w:rFonts w:eastAsia="华文中宋" w:hint="eastAsia"/>
        </w:rPr>
        <w:t>倍。在数据通路图和微程序流中观测指令的执行过程，并观测软件中地址总线、数据总线以及微指令显示和下位机是否一致。</w:t>
      </w:r>
    </w:p>
    <w:p w:rsidR="00C30D9A" w:rsidRDefault="00C30D9A" w:rsidP="00C30D9A">
      <w:pPr>
        <w:rPr>
          <w:rFonts w:eastAsia="华文中宋"/>
        </w:rPr>
      </w:pPr>
    </w:p>
    <w:p w:rsidR="00C30D9A" w:rsidRDefault="00C30D9A" w:rsidP="00C30D9A">
      <w:pPr>
        <w:rPr>
          <w:rFonts w:eastAsia="华文中宋"/>
        </w:rPr>
      </w:pPr>
    </w:p>
    <w:p w:rsidR="00C30D9A" w:rsidRDefault="00C30D9A" w:rsidP="00C30D9A">
      <w:pPr>
        <w:rPr>
          <w:rFonts w:eastAsia="华文中宋"/>
        </w:rPr>
      </w:pPr>
      <w:r>
        <w:rPr>
          <w:rFonts w:eastAsia="华文中宋"/>
        </w:rPr>
        <w:br w:type="page"/>
      </w:r>
    </w:p>
    <w:p w:rsidR="00C30D9A" w:rsidRDefault="00680701" w:rsidP="00C30D9A">
      <w:pPr>
        <w:pStyle w:val="2"/>
        <w:jc w:val="center"/>
      </w:pPr>
      <w:bookmarkStart w:id="143" w:name="_Toc198113828"/>
      <w:bookmarkStart w:id="144" w:name="_Toc182218504"/>
      <w:bookmarkStart w:id="145" w:name="_Toc182204477"/>
      <w:bookmarkStart w:id="146" w:name="_Toc179686710"/>
      <w:bookmarkStart w:id="147" w:name="_Toc179684376"/>
      <w:bookmarkStart w:id="148" w:name="_Toc179684212"/>
      <w:bookmarkStart w:id="149" w:name="_Toc179683985"/>
      <w:bookmarkStart w:id="150" w:name="_Toc179683864"/>
      <w:bookmarkStart w:id="151" w:name="_Toc179683316"/>
      <w:bookmarkStart w:id="152" w:name="_Toc177877217"/>
      <w:bookmarkStart w:id="153" w:name="_Toc142278731"/>
      <w:r>
        <w:rPr>
          <w:rFonts w:hint="eastAsia"/>
        </w:rPr>
        <w:lastRenderedPageBreak/>
        <w:t>实验六</w:t>
      </w:r>
      <w:r w:rsidR="00C30D9A">
        <w:t xml:space="preserve">  </w:t>
      </w:r>
      <w:r w:rsidR="00C30D9A">
        <w:rPr>
          <w:rFonts w:hint="eastAsia"/>
        </w:rPr>
        <w:t>复杂模型机设计实验</w:t>
      </w:r>
      <w:bookmarkEnd w:id="143"/>
      <w:bookmarkEnd w:id="144"/>
      <w:bookmarkEnd w:id="145"/>
      <w:bookmarkEnd w:id="146"/>
      <w:bookmarkEnd w:id="147"/>
      <w:bookmarkEnd w:id="148"/>
      <w:bookmarkEnd w:id="149"/>
      <w:bookmarkEnd w:id="150"/>
      <w:bookmarkEnd w:id="151"/>
      <w:bookmarkEnd w:id="152"/>
      <w:bookmarkEnd w:id="153"/>
    </w:p>
    <w:p w:rsidR="00C30D9A" w:rsidRDefault="00680701" w:rsidP="00C30D9A">
      <w:pPr>
        <w:pStyle w:val="3"/>
      </w:pPr>
      <w:bookmarkStart w:id="154" w:name="_Toc179684213"/>
      <w:bookmarkStart w:id="155" w:name="_Toc179683986"/>
      <w:bookmarkStart w:id="156" w:name="_Toc179683865"/>
      <w:bookmarkStart w:id="157" w:name="_Toc179683317"/>
      <w:bookmarkStart w:id="158" w:name="_Toc177877218"/>
      <w:r>
        <w:rPr>
          <w:rFonts w:hint="eastAsia"/>
        </w:rPr>
        <w:t>一、</w:t>
      </w:r>
      <w:r w:rsidR="00C30D9A">
        <w:rPr>
          <w:rFonts w:hint="eastAsia"/>
        </w:rPr>
        <w:t>实验目的</w:t>
      </w:r>
      <w:bookmarkEnd w:id="154"/>
      <w:bookmarkEnd w:id="155"/>
      <w:bookmarkEnd w:id="156"/>
      <w:bookmarkEnd w:id="157"/>
      <w:bookmarkEnd w:id="158"/>
    </w:p>
    <w:p w:rsidR="00C30D9A" w:rsidRDefault="00C30D9A" w:rsidP="00C30D9A">
      <w:pPr>
        <w:ind w:firstLineChars="200" w:firstLine="420"/>
        <w:rPr>
          <w:rFonts w:eastAsia="华文中宋"/>
        </w:rPr>
      </w:pPr>
      <w:r>
        <w:rPr>
          <w:rFonts w:eastAsia="华文中宋" w:hint="eastAsia"/>
        </w:rPr>
        <w:t>综合运用所学计算机组成原理知识，设计并实现较为完整的计算机。</w:t>
      </w:r>
    </w:p>
    <w:p w:rsidR="00C30D9A" w:rsidRDefault="00680701" w:rsidP="00C30D9A">
      <w:pPr>
        <w:pStyle w:val="3"/>
      </w:pPr>
      <w:bookmarkStart w:id="159" w:name="_Toc179684214"/>
      <w:bookmarkStart w:id="160" w:name="_Toc179683987"/>
      <w:bookmarkStart w:id="161" w:name="_Toc179683866"/>
      <w:bookmarkStart w:id="162" w:name="_Toc179683318"/>
      <w:bookmarkStart w:id="163" w:name="_Toc177877219"/>
      <w:r>
        <w:rPr>
          <w:rFonts w:hint="eastAsia"/>
        </w:rPr>
        <w:t>二、</w:t>
      </w:r>
      <w:r w:rsidR="00C30D9A">
        <w:rPr>
          <w:rFonts w:hint="eastAsia"/>
        </w:rPr>
        <w:t>实验设备</w:t>
      </w:r>
      <w:bookmarkEnd w:id="159"/>
      <w:bookmarkEnd w:id="160"/>
      <w:bookmarkEnd w:id="161"/>
      <w:bookmarkEnd w:id="162"/>
      <w:bookmarkEnd w:id="163"/>
    </w:p>
    <w:p w:rsidR="00C30D9A" w:rsidRDefault="00C30D9A" w:rsidP="00C30D9A">
      <w:pPr>
        <w:ind w:firstLineChars="200" w:firstLine="420"/>
        <w:rPr>
          <w:rFonts w:eastAsia="华文中宋"/>
        </w:rPr>
      </w:pPr>
      <w:bookmarkStart w:id="164" w:name="_Toc179684215"/>
      <w:bookmarkStart w:id="165" w:name="_Toc179683988"/>
      <w:bookmarkStart w:id="166" w:name="_Toc179683867"/>
      <w:bookmarkStart w:id="167" w:name="_Toc179683319"/>
      <w:bookmarkStart w:id="168" w:name="_Toc177877220"/>
      <w:r>
        <w:rPr>
          <w:rFonts w:eastAsia="华文中宋"/>
        </w:rPr>
        <w:t>PC</w:t>
      </w:r>
      <w:r>
        <w:rPr>
          <w:rFonts w:eastAsia="华文中宋" w:hint="eastAsia"/>
        </w:rPr>
        <w:t>机一台，</w:t>
      </w:r>
      <w:r>
        <w:rPr>
          <w:rFonts w:eastAsia="华文中宋"/>
        </w:rPr>
        <w:t>TD-CMA</w:t>
      </w:r>
      <w:r>
        <w:rPr>
          <w:rFonts w:eastAsia="华文中宋" w:hint="eastAsia"/>
        </w:rPr>
        <w:t>实验系统一套。</w:t>
      </w:r>
    </w:p>
    <w:p w:rsidR="00C30D9A" w:rsidRDefault="00680701" w:rsidP="00C30D9A">
      <w:pPr>
        <w:pStyle w:val="3"/>
        <w:rPr>
          <w:b w:val="0"/>
        </w:rPr>
      </w:pPr>
      <w:r>
        <w:rPr>
          <w:rFonts w:hint="eastAsia"/>
        </w:rPr>
        <w:t>三、</w:t>
      </w:r>
      <w:r w:rsidR="00C30D9A">
        <w:rPr>
          <w:rFonts w:hint="eastAsia"/>
        </w:rPr>
        <w:t>实验原理</w:t>
      </w:r>
      <w:bookmarkEnd w:id="164"/>
      <w:bookmarkEnd w:id="165"/>
      <w:bookmarkEnd w:id="166"/>
      <w:bookmarkEnd w:id="167"/>
      <w:bookmarkEnd w:id="168"/>
    </w:p>
    <w:p w:rsidR="00C30D9A" w:rsidRDefault="00C30D9A" w:rsidP="00C30D9A">
      <w:pPr>
        <w:ind w:firstLineChars="200" w:firstLine="420"/>
        <w:rPr>
          <w:rFonts w:eastAsia="华文中宋"/>
          <w:bCs/>
        </w:rPr>
      </w:pPr>
      <w:r>
        <w:rPr>
          <w:rFonts w:eastAsia="华文中宋" w:hint="eastAsia"/>
          <w:bCs/>
        </w:rPr>
        <w:t>下面讲述一下模型计算机的数据格式及指令系统。</w:t>
      </w:r>
    </w:p>
    <w:p w:rsidR="00C30D9A" w:rsidRDefault="00C30D9A" w:rsidP="00C30D9A">
      <w:pPr>
        <w:spacing w:line="360" w:lineRule="auto"/>
        <w:ind w:firstLineChars="200" w:firstLine="420"/>
        <w:rPr>
          <w:rFonts w:eastAsia="华文中宋"/>
          <w:b/>
          <w:bCs/>
        </w:rPr>
      </w:pPr>
      <w:r>
        <w:rPr>
          <w:rFonts w:eastAsia="华文中宋"/>
          <w:b/>
          <w:bCs/>
        </w:rPr>
        <w:t>1</w:t>
      </w:r>
      <w:r>
        <w:rPr>
          <w:rFonts w:eastAsia="华文中宋" w:hint="eastAsia"/>
          <w:b/>
          <w:bCs/>
        </w:rPr>
        <w:t>．数据格式</w:t>
      </w:r>
    </w:p>
    <w:p w:rsidR="00C30D9A" w:rsidRDefault="00C30D9A" w:rsidP="00C30D9A">
      <w:pPr>
        <w:ind w:firstLineChars="200" w:firstLine="420"/>
        <w:rPr>
          <w:rFonts w:eastAsia="华文中宋"/>
        </w:rPr>
      </w:pPr>
      <w:r>
        <w:rPr>
          <w:rFonts w:eastAsia="华文中宋" w:hint="eastAsia"/>
        </w:rPr>
        <w:t>模型机规定采用定点补码表示法表示数据，字长为８位，</w:t>
      </w:r>
      <w:r>
        <w:rPr>
          <w:rFonts w:eastAsia="华文中宋"/>
        </w:rPr>
        <w:t>8</w:t>
      </w:r>
      <w:r>
        <w:rPr>
          <w:rFonts w:eastAsia="华文中宋" w:hint="eastAsia"/>
        </w:rPr>
        <w:t>位全用来表示数据（最高位不表示符号），数值表示范围是：</w:t>
      </w:r>
      <w:r>
        <w:rPr>
          <w:rFonts w:eastAsia="华文中宋"/>
        </w:rPr>
        <w:t xml:space="preserve"> 0</w:t>
      </w:r>
      <w:r>
        <w:rPr>
          <w:rFonts w:eastAsia="华文中宋" w:hint="eastAsia"/>
        </w:rPr>
        <w:t>≤</w:t>
      </w:r>
      <w:r>
        <w:rPr>
          <w:rFonts w:eastAsia="华文中宋"/>
        </w:rPr>
        <w:t>X</w:t>
      </w:r>
      <w:r>
        <w:rPr>
          <w:rFonts w:eastAsia="华文中宋" w:hint="eastAsia"/>
        </w:rPr>
        <w:t>≤</w:t>
      </w:r>
      <w:r>
        <w:rPr>
          <w:rFonts w:eastAsia="华文中宋"/>
        </w:rPr>
        <w:t>2</w:t>
      </w:r>
      <w:r>
        <w:rPr>
          <w:rFonts w:eastAsia="华文中宋"/>
          <w:vertAlign w:val="superscript"/>
        </w:rPr>
        <w:t>8</w:t>
      </w:r>
      <w:r>
        <w:rPr>
          <w:rFonts w:eastAsia="华文中宋" w:hint="eastAsia"/>
        </w:rPr>
        <w:t>－</w:t>
      </w:r>
      <w:r>
        <w:rPr>
          <w:rFonts w:eastAsia="华文中宋"/>
        </w:rPr>
        <w:t>1</w:t>
      </w:r>
      <w:r>
        <w:rPr>
          <w:rFonts w:eastAsia="华文中宋" w:hint="eastAsia"/>
        </w:rPr>
        <w:t>。</w:t>
      </w:r>
    </w:p>
    <w:p w:rsidR="00C30D9A" w:rsidRDefault="00C30D9A" w:rsidP="00C30D9A">
      <w:pPr>
        <w:spacing w:line="360" w:lineRule="auto"/>
        <w:ind w:firstLineChars="200" w:firstLine="420"/>
        <w:rPr>
          <w:rFonts w:eastAsia="华文中宋"/>
        </w:rPr>
      </w:pPr>
      <w:r>
        <w:rPr>
          <w:rFonts w:eastAsia="华文中宋"/>
          <w:b/>
          <w:bCs/>
        </w:rPr>
        <w:t>2</w:t>
      </w:r>
      <w:r>
        <w:rPr>
          <w:rFonts w:eastAsia="华文中宋" w:hint="eastAsia"/>
          <w:b/>
          <w:bCs/>
        </w:rPr>
        <w:t>．指令设计</w:t>
      </w:r>
    </w:p>
    <w:p w:rsidR="00C30D9A" w:rsidRDefault="00C30D9A" w:rsidP="00680701">
      <w:pPr>
        <w:ind w:firstLineChars="200" w:firstLine="420"/>
        <w:rPr>
          <w:rFonts w:eastAsia="华文中宋"/>
        </w:rPr>
      </w:pPr>
      <w:r w:rsidRPr="00680701">
        <w:rPr>
          <w:rFonts w:eastAsia="华文中宋" w:hint="eastAsia"/>
        </w:rPr>
        <w:t>模型机设计三大类指令共十五条，其中包括运算类指令、控制转移类指令，数据传送类指令。运算类指令包含三种运算，算术运算、逻辑运算和移位运算，设计有</w:t>
      </w:r>
      <w:r w:rsidRPr="00680701">
        <w:rPr>
          <w:rFonts w:eastAsia="华文中宋"/>
        </w:rPr>
        <w:t>6</w:t>
      </w:r>
      <w:r w:rsidRPr="00680701">
        <w:rPr>
          <w:rFonts w:eastAsia="华文中宋" w:hint="eastAsia"/>
        </w:rPr>
        <w:t>条运算类指令，分别为：</w:t>
      </w:r>
      <w:r w:rsidRPr="00680701">
        <w:rPr>
          <w:rFonts w:eastAsia="华文中宋"/>
        </w:rPr>
        <w:t>ADD</w:t>
      </w:r>
      <w:r w:rsidRPr="00680701">
        <w:rPr>
          <w:rFonts w:eastAsia="华文中宋" w:hint="eastAsia"/>
        </w:rPr>
        <w:t>、</w:t>
      </w:r>
      <w:r w:rsidRPr="00680701">
        <w:rPr>
          <w:rFonts w:eastAsia="华文中宋"/>
        </w:rPr>
        <w:t>AND</w:t>
      </w:r>
      <w:r w:rsidRPr="00680701">
        <w:rPr>
          <w:rFonts w:eastAsia="华文中宋" w:hint="eastAsia"/>
        </w:rPr>
        <w:t>、</w:t>
      </w:r>
      <w:r w:rsidRPr="00680701">
        <w:rPr>
          <w:rFonts w:eastAsia="华文中宋"/>
        </w:rPr>
        <w:t>INC</w:t>
      </w:r>
      <w:r w:rsidRPr="00680701">
        <w:rPr>
          <w:rFonts w:eastAsia="华文中宋" w:hint="eastAsia"/>
        </w:rPr>
        <w:t>、</w:t>
      </w:r>
      <w:r w:rsidRPr="00680701">
        <w:rPr>
          <w:rFonts w:eastAsia="华文中宋"/>
        </w:rPr>
        <w:t>SUB</w:t>
      </w:r>
      <w:r w:rsidRPr="00680701">
        <w:rPr>
          <w:rFonts w:eastAsia="华文中宋" w:hint="eastAsia"/>
        </w:rPr>
        <w:t>、</w:t>
      </w:r>
      <w:r w:rsidRPr="00680701">
        <w:rPr>
          <w:rFonts w:eastAsia="华文中宋"/>
        </w:rPr>
        <w:t>OR</w:t>
      </w:r>
      <w:r w:rsidRPr="00680701">
        <w:rPr>
          <w:rFonts w:eastAsia="华文中宋" w:hint="eastAsia"/>
        </w:rPr>
        <w:t>、</w:t>
      </w:r>
      <w:r w:rsidRPr="00680701">
        <w:rPr>
          <w:rFonts w:eastAsia="华文中宋"/>
        </w:rPr>
        <w:t>RR</w:t>
      </w:r>
      <w:r w:rsidRPr="00680701">
        <w:rPr>
          <w:rFonts w:eastAsia="华文中宋" w:hint="eastAsia"/>
        </w:rPr>
        <w:t>，所有运算类指令都为单字节，寻址方式采用寄存器直接寻址。控制转移类指令有三条</w:t>
      </w:r>
      <w:r w:rsidRPr="00680701">
        <w:rPr>
          <w:rFonts w:eastAsia="华文中宋"/>
        </w:rPr>
        <w:t>HLT</w:t>
      </w:r>
      <w:r w:rsidRPr="00680701">
        <w:rPr>
          <w:rFonts w:eastAsia="华文中宋" w:hint="eastAsia"/>
        </w:rPr>
        <w:t>、</w:t>
      </w:r>
      <w:r w:rsidRPr="00680701">
        <w:rPr>
          <w:rFonts w:eastAsia="华文中宋"/>
        </w:rPr>
        <w:t>JMP</w:t>
      </w:r>
      <w:r w:rsidRPr="00680701">
        <w:rPr>
          <w:rFonts w:eastAsia="华文中宋" w:hint="eastAsia"/>
        </w:rPr>
        <w:t>、</w:t>
      </w:r>
      <w:r w:rsidRPr="00680701">
        <w:rPr>
          <w:rFonts w:eastAsia="华文中宋"/>
        </w:rPr>
        <w:t>BZC</w:t>
      </w:r>
      <w:r w:rsidRPr="00680701">
        <w:rPr>
          <w:rFonts w:eastAsia="华文中宋" w:hint="eastAsia"/>
        </w:rPr>
        <w:t>，用以控制程序的分支和转移，其中</w:t>
      </w:r>
      <w:r w:rsidRPr="00680701">
        <w:rPr>
          <w:rFonts w:eastAsia="华文中宋"/>
        </w:rPr>
        <w:t>HLT</w:t>
      </w:r>
      <w:r w:rsidRPr="00680701">
        <w:rPr>
          <w:rFonts w:eastAsia="华文中宋" w:hint="eastAsia"/>
        </w:rPr>
        <w:t>为单字节指令，</w:t>
      </w:r>
      <w:r w:rsidRPr="00680701">
        <w:rPr>
          <w:rFonts w:eastAsia="华文中宋"/>
        </w:rPr>
        <w:t>JMP</w:t>
      </w:r>
      <w:r w:rsidRPr="00680701">
        <w:rPr>
          <w:rFonts w:eastAsia="华文中宋" w:hint="eastAsia"/>
        </w:rPr>
        <w:t>和</w:t>
      </w:r>
      <w:r w:rsidRPr="00680701">
        <w:rPr>
          <w:rFonts w:eastAsia="华文中宋"/>
        </w:rPr>
        <w:t>BZC</w:t>
      </w:r>
      <w:r w:rsidRPr="00680701">
        <w:rPr>
          <w:rFonts w:eastAsia="华文中宋" w:hint="eastAsia"/>
        </w:rPr>
        <w:t>为双字节指令。数据传送类指令有</w:t>
      </w:r>
      <w:r w:rsidRPr="00680701">
        <w:rPr>
          <w:rFonts w:eastAsia="华文中宋"/>
        </w:rPr>
        <w:t>IN</w:t>
      </w:r>
      <w:r w:rsidRPr="00680701">
        <w:rPr>
          <w:rFonts w:eastAsia="华文中宋" w:hint="eastAsia"/>
        </w:rPr>
        <w:t>、</w:t>
      </w:r>
      <w:r w:rsidRPr="00680701">
        <w:rPr>
          <w:rFonts w:eastAsia="华文中宋"/>
        </w:rPr>
        <w:t>OUT</w:t>
      </w:r>
      <w:r w:rsidRPr="00680701">
        <w:rPr>
          <w:rFonts w:eastAsia="华文中宋" w:hint="eastAsia"/>
        </w:rPr>
        <w:t>、</w:t>
      </w:r>
      <w:r w:rsidRPr="00680701">
        <w:rPr>
          <w:rFonts w:eastAsia="华文中宋"/>
        </w:rPr>
        <w:t>MOV</w:t>
      </w:r>
      <w:r w:rsidRPr="00680701">
        <w:rPr>
          <w:rFonts w:eastAsia="华文中宋" w:hint="eastAsia"/>
        </w:rPr>
        <w:t>、</w:t>
      </w:r>
      <w:r w:rsidRPr="00680701">
        <w:rPr>
          <w:rFonts w:eastAsia="华文中宋"/>
        </w:rPr>
        <w:t>LDI</w:t>
      </w:r>
      <w:r w:rsidRPr="00680701">
        <w:rPr>
          <w:rFonts w:eastAsia="华文中宋" w:hint="eastAsia"/>
        </w:rPr>
        <w:t>、</w:t>
      </w:r>
      <w:r w:rsidRPr="00680701">
        <w:rPr>
          <w:rFonts w:eastAsia="华文中宋"/>
        </w:rPr>
        <w:t>LAD</w:t>
      </w:r>
      <w:r w:rsidRPr="00680701">
        <w:rPr>
          <w:rFonts w:eastAsia="华文中宋" w:hint="eastAsia"/>
        </w:rPr>
        <w:t>、</w:t>
      </w:r>
      <w:r w:rsidRPr="00680701">
        <w:rPr>
          <w:rFonts w:eastAsia="华文中宋"/>
        </w:rPr>
        <w:t>STA</w:t>
      </w:r>
      <w:r w:rsidRPr="00680701">
        <w:rPr>
          <w:rFonts w:eastAsia="华文中宋" w:hint="eastAsia"/>
        </w:rPr>
        <w:t>共</w:t>
      </w:r>
      <w:r w:rsidRPr="00680701">
        <w:rPr>
          <w:rFonts w:eastAsia="华文中宋"/>
        </w:rPr>
        <w:t>6</w:t>
      </w:r>
      <w:r w:rsidRPr="00680701">
        <w:rPr>
          <w:rFonts w:eastAsia="华文中宋" w:hint="eastAsia"/>
        </w:rPr>
        <w:t>条，用以完成寄存器和寄存器、寄存器和</w:t>
      </w:r>
      <w:r w:rsidRPr="00680701">
        <w:rPr>
          <w:rFonts w:eastAsia="华文中宋"/>
        </w:rPr>
        <w:t>I/O</w:t>
      </w:r>
      <w:r w:rsidRPr="00680701">
        <w:rPr>
          <w:rFonts w:eastAsia="华文中宋" w:hint="eastAsia"/>
        </w:rPr>
        <w:t>、寄存器和存储器之间的数据交换，除</w:t>
      </w:r>
      <w:r w:rsidRPr="00680701">
        <w:rPr>
          <w:rFonts w:eastAsia="华文中宋"/>
        </w:rPr>
        <w:t>MOV</w:t>
      </w:r>
      <w:r w:rsidRPr="00680701">
        <w:rPr>
          <w:rFonts w:eastAsia="华文中宋" w:hint="eastAsia"/>
        </w:rPr>
        <w:t>指令为单字节指令外，其余均为双字节指令。</w:t>
      </w:r>
    </w:p>
    <w:p w:rsidR="00C30D9A" w:rsidRDefault="00C30D9A" w:rsidP="00C30D9A">
      <w:pPr>
        <w:spacing w:line="360" w:lineRule="auto"/>
        <w:ind w:firstLineChars="200" w:firstLine="420"/>
      </w:pPr>
      <w:r>
        <w:rPr>
          <w:rFonts w:eastAsia="华文中宋"/>
          <w:b/>
          <w:bCs/>
        </w:rPr>
        <w:t>3</w:t>
      </w:r>
      <w:r>
        <w:rPr>
          <w:rFonts w:eastAsia="华文中宋" w:hint="eastAsia"/>
          <w:b/>
          <w:bCs/>
        </w:rPr>
        <w:t>．指令格式</w:t>
      </w:r>
    </w:p>
    <w:p w:rsidR="00C30D9A" w:rsidRDefault="00C30D9A" w:rsidP="00C30D9A">
      <w:pPr>
        <w:ind w:firstLineChars="200" w:firstLine="420"/>
        <w:rPr>
          <w:rFonts w:eastAsia="华文中宋"/>
        </w:rPr>
      </w:pPr>
      <w:r>
        <w:rPr>
          <w:rFonts w:eastAsia="华文中宋" w:hint="eastAsia"/>
        </w:rPr>
        <w:t>所有单字节指令（</w:t>
      </w:r>
      <w:r>
        <w:rPr>
          <w:rFonts w:eastAsia="华文中宋"/>
        </w:rPr>
        <w:t>ADD</w:t>
      </w:r>
      <w:r>
        <w:rPr>
          <w:rFonts w:eastAsia="华文中宋" w:hint="eastAsia"/>
        </w:rPr>
        <w:t>、</w:t>
      </w:r>
      <w:r>
        <w:rPr>
          <w:rFonts w:eastAsia="华文中宋"/>
        </w:rPr>
        <w:t>AND</w:t>
      </w:r>
      <w:r>
        <w:rPr>
          <w:rFonts w:eastAsia="华文中宋" w:hint="eastAsia"/>
        </w:rPr>
        <w:t>、</w:t>
      </w:r>
      <w:r>
        <w:rPr>
          <w:rFonts w:eastAsia="华文中宋"/>
        </w:rPr>
        <w:t>INC</w:t>
      </w:r>
      <w:r>
        <w:rPr>
          <w:rFonts w:eastAsia="华文中宋" w:hint="eastAsia"/>
        </w:rPr>
        <w:t>、</w:t>
      </w:r>
      <w:r>
        <w:rPr>
          <w:rFonts w:eastAsia="华文中宋"/>
        </w:rPr>
        <w:t>SUB</w:t>
      </w:r>
      <w:r>
        <w:rPr>
          <w:rFonts w:eastAsia="华文中宋" w:hint="eastAsia"/>
        </w:rPr>
        <w:t>、</w:t>
      </w:r>
      <w:r>
        <w:rPr>
          <w:rFonts w:eastAsia="华文中宋"/>
        </w:rPr>
        <w:t>OR</w:t>
      </w:r>
      <w:r>
        <w:rPr>
          <w:rFonts w:eastAsia="华文中宋" w:hint="eastAsia"/>
        </w:rPr>
        <w:t>、</w:t>
      </w:r>
      <w:r>
        <w:rPr>
          <w:rFonts w:eastAsia="华文中宋"/>
        </w:rPr>
        <w:t>RR</w:t>
      </w:r>
      <w:r>
        <w:rPr>
          <w:rFonts w:eastAsia="华文中宋" w:hint="eastAsia"/>
        </w:rPr>
        <w:t>、</w:t>
      </w:r>
      <w:r>
        <w:rPr>
          <w:rFonts w:eastAsia="华文中宋"/>
        </w:rPr>
        <w:t>HLT</w:t>
      </w:r>
      <w:r>
        <w:rPr>
          <w:rFonts w:eastAsia="华文中宋" w:hint="eastAsia"/>
        </w:rPr>
        <w:t>和</w:t>
      </w:r>
      <w:r>
        <w:rPr>
          <w:rFonts w:eastAsia="华文中宋"/>
        </w:rPr>
        <w:t>MOV</w:t>
      </w:r>
      <w:r>
        <w:rPr>
          <w:rFonts w:eastAsia="华文中宋" w:hint="eastAsia"/>
        </w:rPr>
        <w:t>）格式如下：</w:t>
      </w:r>
    </w:p>
    <w:p w:rsidR="00C30D9A" w:rsidRDefault="00C30D9A" w:rsidP="00C30D9A">
      <w:pPr>
        <w:rPr>
          <w:rFonts w:eastAsia="华文中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5"/>
        <w:gridCol w:w="1620"/>
        <w:gridCol w:w="1583"/>
      </w:tblGrid>
      <w:tr w:rsidR="00C30D9A" w:rsidTr="00C30D9A">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７６５４</w:t>
            </w:r>
          </w:p>
        </w:tc>
        <w:tc>
          <w:tcPr>
            <w:tcW w:w="162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３２</w:t>
            </w:r>
          </w:p>
        </w:tc>
        <w:tc>
          <w:tcPr>
            <w:tcW w:w="158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１０</w:t>
            </w:r>
          </w:p>
        </w:tc>
      </w:tr>
      <w:tr w:rsidR="00C30D9A" w:rsidTr="00C30D9A">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OP-CODE</w:t>
            </w:r>
          </w:p>
        </w:tc>
        <w:tc>
          <w:tcPr>
            <w:tcW w:w="162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RS</w:t>
            </w:r>
          </w:p>
        </w:tc>
        <w:tc>
          <w:tcPr>
            <w:tcW w:w="1583"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RD</w:t>
            </w:r>
          </w:p>
        </w:tc>
      </w:tr>
    </w:tbl>
    <w:p w:rsidR="00C30D9A" w:rsidRDefault="00C30D9A" w:rsidP="00C30D9A">
      <w:pPr>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其中，</w:t>
      </w:r>
      <w:r>
        <w:rPr>
          <w:rFonts w:eastAsia="华文中宋"/>
        </w:rPr>
        <w:t>OP-CODE</w:t>
      </w:r>
      <w:r>
        <w:rPr>
          <w:rFonts w:eastAsia="华文中宋" w:hint="eastAsia"/>
        </w:rPr>
        <w:t>为操作码，</w:t>
      </w:r>
      <w:r>
        <w:rPr>
          <w:rFonts w:eastAsia="华文中宋"/>
        </w:rPr>
        <w:t>RS</w:t>
      </w:r>
      <w:r>
        <w:rPr>
          <w:rFonts w:eastAsia="华文中宋" w:hint="eastAsia"/>
        </w:rPr>
        <w:t>为源寄存器，</w:t>
      </w:r>
      <w:r>
        <w:rPr>
          <w:rFonts w:eastAsia="华文中宋"/>
        </w:rPr>
        <w:t>RD</w:t>
      </w:r>
      <w:r>
        <w:rPr>
          <w:rFonts w:eastAsia="华文中宋" w:hint="eastAsia"/>
        </w:rPr>
        <w:t>为目的寄存器，并规定：</w:t>
      </w:r>
    </w:p>
    <w:p w:rsidR="00C30D9A" w:rsidRDefault="00C30D9A" w:rsidP="00C30D9A">
      <w:pPr>
        <w:rPr>
          <w:rFonts w:eastAsia="华文中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160"/>
      </w:tblGrid>
      <w:tr w:rsidR="00C30D9A" w:rsidTr="00C30D9A">
        <w:trPr>
          <w:jc w:val="center"/>
        </w:trPr>
        <w:tc>
          <w:tcPr>
            <w:tcW w:w="208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RS</w:t>
            </w:r>
            <w:r>
              <w:rPr>
                <w:rFonts w:eastAsia="华文中宋" w:hint="eastAsia"/>
              </w:rPr>
              <w:t>或</w:t>
            </w:r>
            <w:r>
              <w:rPr>
                <w:rFonts w:eastAsia="华文中宋"/>
              </w:rPr>
              <w:t>RD</w:t>
            </w:r>
          </w:p>
        </w:tc>
        <w:tc>
          <w:tcPr>
            <w:tcW w:w="21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选定的寄存器</w:t>
            </w:r>
          </w:p>
        </w:tc>
      </w:tr>
      <w:tr w:rsidR="00C30D9A" w:rsidTr="00C30D9A">
        <w:trPr>
          <w:jc w:val="center"/>
        </w:trPr>
        <w:tc>
          <w:tcPr>
            <w:tcW w:w="208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00</w:t>
            </w:r>
          </w:p>
          <w:p w:rsidR="00C30D9A" w:rsidRDefault="00C30D9A" w:rsidP="00C30D9A">
            <w:pPr>
              <w:jc w:val="center"/>
              <w:rPr>
                <w:rFonts w:eastAsia="华文中宋"/>
              </w:rPr>
            </w:pPr>
            <w:r>
              <w:rPr>
                <w:rFonts w:eastAsia="华文中宋"/>
              </w:rPr>
              <w:t>01</w:t>
            </w:r>
          </w:p>
          <w:p w:rsidR="00C30D9A" w:rsidRDefault="00C30D9A" w:rsidP="00C30D9A">
            <w:pPr>
              <w:jc w:val="center"/>
              <w:rPr>
                <w:rFonts w:eastAsia="华文中宋"/>
              </w:rPr>
            </w:pPr>
            <w:r>
              <w:rPr>
                <w:rFonts w:eastAsia="华文中宋"/>
              </w:rPr>
              <w:t>10</w:t>
            </w:r>
          </w:p>
          <w:p w:rsidR="00C30D9A" w:rsidRDefault="00C30D9A" w:rsidP="00C30D9A">
            <w:pPr>
              <w:jc w:val="center"/>
              <w:rPr>
                <w:rFonts w:eastAsia="华文中宋"/>
                <w:szCs w:val="24"/>
              </w:rPr>
            </w:pPr>
            <w:r>
              <w:rPr>
                <w:rFonts w:eastAsia="华文中宋"/>
              </w:rPr>
              <w:t>11</w:t>
            </w:r>
          </w:p>
        </w:tc>
        <w:tc>
          <w:tcPr>
            <w:tcW w:w="21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R0</w:t>
            </w:r>
          </w:p>
          <w:p w:rsidR="00C30D9A" w:rsidRDefault="00C30D9A" w:rsidP="00C30D9A">
            <w:pPr>
              <w:jc w:val="center"/>
              <w:rPr>
                <w:rFonts w:eastAsia="华文中宋"/>
              </w:rPr>
            </w:pPr>
            <w:r>
              <w:rPr>
                <w:rFonts w:eastAsia="华文中宋"/>
              </w:rPr>
              <w:t>R1</w:t>
            </w:r>
          </w:p>
          <w:p w:rsidR="00C30D9A" w:rsidRDefault="00C30D9A" w:rsidP="00C30D9A">
            <w:pPr>
              <w:jc w:val="center"/>
              <w:rPr>
                <w:rFonts w:eastAsia="华文中宋"/>
              </w:rPr>
            </w:pPr>
            <w:r>
              <w:rPr>
                <w:rFonts w:eastAsia="华文中宋"/>
              </w:rPr>
              <w:t>R2</w:t>
            </w:r>
          </w:p>
          <w:p w:rsidR="00C30D9A" w:rsidRDefault="00C30D9A" w:rsidP="00C30D9A">
            <w:pPr>
              <w:jc w:val="center"/>
              <w:rPr>
                <w:rFonts w:eastAsia="华文中宋"/>
                <w:szCs w:val="24"/>
              </w:rPr>
            </w:pPr>
            <w:r>
              <w:rPr>
                <w:rFonts w:eastAsia="华文中宋"/>
              </w:rPr>
              <w:t>R3</w:t>
            </w:r>
          </w:p>
        </w:tc>
      </w:tr>
    </w:tbl>
    <w:p w:rsidR="00C30D9A" w:rsidRDefault="00C30D9A" w:rsidP="00C30D9A">
      <w:pPr>
        <w:ind w:firstLineChars="200" w:firstLine="420"/>
        <w:rPr>
          <w:rFonts w:eastAsia="华文中宋"/>
        </w:rPr>
      </w:pPr>
      <w:r>
        <w:rPr>
          <w:rFonts w:eastAsia="华文中宋"/>
        </w:rPr>
        <w:t>IN</w:t>
      </w:r>
      <w:r>
        <w:rPr>
          <w:rFonts w:eastAsia="华文中宋" w:hint="eastAsia"/>
        </w:rPr>
        <w:t>和</w:t>
      </w:r>
      <w:r>
        <w:rPr>
          <w:rFonts w:eastAsia="华文中宋"/>
        </w:rPr>
        <w:t>OUT</w:t>
      </w:r>
      <w:r>
        <w:rPr>
          <w:rFonts w:eastAsia="华文中宋" w:hint="eastAsia"/>
        </w:rPr>
        <w:t>的指令格式为：</w:t>
      </w:r>
    </w:p>
    <w:p w:rsidR="00C30D9A" w:rsidRDefault="00C30D9A" w:rsidP="00C30D9A">
      <w:pPr>
        <w:rPr>
          <w:rFonts w:eastAsia="华文中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260"/>
        <w:gridCol w:w="1260"/>
        <w:gridCol w:w="1260"/>
      </w:tblGrid>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７６５４（</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３２（</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１０（</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7</w:t>
            </w:r>
            <w:r>
              <w:rPr>
                <w:rFonts w:eastAsia="华文中宋" w:hint="eastAsia"/>
              </w:rPr>
              <w:t>—</w:t>
            </w:r>
            <w:r>
              <w:rPr>
                <w:rFonts w:eastAsia="华文中宋"/>
              </w:rPr>
              <w:t>0</w:t>
            </w:r>
            <w:r>
              <w:rPr>
                <w:rFonts w:eastAsia="华文中宋" w:hint="eastAsia"/>
              </w:rPr>
              <w:t>（</w:t>
            </w:r>
            <w:r>
              <w:rPr>
                <w:rFonts w:eastAsia="华文中宋"/>
              </w:rPr>
              <w:t>2</w:t>
            </w:r>
            <w:r>
              <w:rPr>
                <w:rFonts w:eastAsia="华文中宋" w:hint="eastAsia"/>
              </w:rPr>
              <w:t>）</w:t>
            </w:r>
          </w:p>
        </w:tc>
      </w:tr>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OP-CODE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RS</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RD</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P</w:t>
            </w:r>
          </w:p>
        </w:tc>
      </w:tr>
    </w:tbl>
    <w:p w:rsidR="00C30D9A" w:rsidRDefault="00C30D9A" w:rsidP="00C30D9A">
      <w:pPr>
        <w:ind w:firstLineChars="200" w:firstLine="420"/>
        <w:rPr>
          <w:rFonts w:eastAsia="华文中宋"/>
        </w:rPr>
      </w:pPr>
      <w:r>
        <w:rPr>
          <w:rFonts w:eastAsia="华文中宋" w:hint="eastAsia"/>
        </w:rPr>
        <w:t>其中括号中的</w:t>
      </w:r>
      <w:r>
        <w:rPr>
          <w:rFonts w:eastAsia="华文中宋"/>
        </w:rPr>
        <w:t>1</w:t>
      </w:r>
      <w:r>
        <w:rPr>
          <w:rFonts w:eastAsia="华文中宋" w:hint="eastAsia"/>
        </w:rPr>
        <w:t>表示指令的第一字节，</w:t>
      </w:r>
      <w:r>
        <w:rPr>
          <w:rFonts w:eastAsia="华文中宋"/>
        </w:rPr>
        <w:t>2</w:t>
      </w:r>
      <w:r>
        <w:rPr>
          <w:rFonts w:eastAsia="华文中宋" w:hint="eastAsia"/>
        </w:rPr>
        <w:t>表示指令的第二字节，</w:t>
      </w:r>
      <w:r>
        <w:rPr>
          <w:rFonts w:eastAsia="华文中宋"/>
        </w:rPr>
        <w:t>OP-CODE</w:t>
      </w:r>
      <w:r>
        <w:rPr>
          <w:rFonts w:eastAsia="华文中宋" w:hint="eastAsia"/>
        </w:rPr>
        <w:t>为操作码，</w:t>
      </w:r>
      <w:r>
        <w:rPr>
          <w:rFonts w:eastAsia="华文中宋"/>
        </w:rPr>
        <w:t>RS</w:t>
      </w:r>
      <w:r>
        <w:rPr>
          <w:rFonts w:eastAsia="华文中宋" w:hint="eastAsia"/>
        </w:rPr>
        <w:t>为源寄存器，</w:t>
      </w:r>
      <w:r>
        <w:rPr>
          <w:rFonts w:eastAsia="华文中宋"/>
        </w:rPr>
        <w:t>RD</w:t>
      </w:r>
      <w:r>
        <w:rPr>
          <w:rFonts w:eastAsia="华文中宋" w:hint="eastAsia"/>
        </w:rPr>
        <w:t>为目的寄存器，</w:t>
      </w:r>
      <w:r>
        <w:rPr>
          <w:rFonts w:eastAsia="华文中宋"/>
        </w:rPr>
        <w:t>P</w:t>
      </w:r>
      <w:r>
        <w:rPr>
          <w:rFonts w:eastAsia="华文中宋" w:hint="eastAsia"/>
        </w:rPr>
        <w:t>为</w:t>
      </w:r>
      <w:r>
        <w:rPr>
          <w:rFonts w:eastAsia="华文中宋"/>
        </w:rPr>
        <w:t>I/O</w:t>
      </w:r>
      <w:r>
        <w:rPr>
          <w:rFonts w:eastAsia="华文中宋" w:hint="eastAsia"/>
        </w:rPr>
        <w:t>端口号，占用一个字节，系统的</w:t>
      </w:r>
      <w:r>
        <w:rPr>
          <w:rFonts w:eastAsia="华文中宋"/>
        </w:rPr>
        <w:t>I/O</w:t>
      </w:r>
      <w:r>
        <w:rPr>
          <w:rFonts w:eastAsia="华文中宋" w:hint="eastAsia"/>
        </w:rPr>
        <w:t>地址译码原理见图</w:t>
      </w:r>
      <w:r w:rsidR="000B22EE">
        <w:rPr>
          <w:rFonts w:eastAsia="华文中宋" w:hint="eastAsia"/>
        </w:rPr>
        <w:t>6</w:t>
      </w:r>
      <w:r>
        <w:rPr>
          <w:rFonts w:eastAsia="华文中宋"/>
        </w:rPr>
        <w:t>-1</w:t>
      </w:r>
      <w:r>
        <w:rPr>
          <w:rFonts w:eastAsia="华文中宋" w:hint="eastAsia"/>
        </w:rPr>
        <w:t>（在地址总线单元）。</w:t>
      </w:r>
    </w:p>
    <w:p w:rsidR="00C30D9A" w:rsidRDefault="00C30D9A" w:rsidP="00C30D9A">
      <w:pPr>
        <w:ind w:firstLineChars="200" w:firstLine="420"/>
        <w:rPr>
          <w:rFonts w:eastAsia="华文中宋"/>
        </w:rPr>
      </w:pPr>
    </w:p>
    <w:p w:rsidR="00C30D9A" w:rsidRDefault="00C30D9A" w:rsidP="00C30D9A">
      <w:pPr>
        <w:jc w:val="center"/>
        <w:rPr>
          <w:rFonts w:eastAsia="华文中宋"/>
        </w:rPr>
      </w:pPr>
      <w:r>
        <w:rPr>
          <w:rFonts w:ascii="Times New Roman" w:eastAsia="华文中宋" w:hAnsi="Times New Roman" w:cs="Times New Roman"/>
          <w:szCs w:val="24"/>
        </w:rPr>
        <w:object w:dxaOrig="3190" w:dyaOrig="1990">
          <v:shape id="_x0000_i1063" type="#_x0000_t75" style="width:159.5pt;height:99.15pt;mso-position-horizontal-relative:page;mso-position-vertical-relative:page" o:ole="">
            <v:imagedata r:id="rId39" o:title=""/>
          </v:shape>
          <o:OLEObject Type="Embed" ProgID="Visio.Drawing.6" ShapeID="_x0000_i1063" DrawAspect="Content" ObjectID="_1666183364" r:id="rId91"/>
        </w:object>
      </w:r>
    </w:p>
    <w:p w:rsidR="00C30D9A" w:rsidRDefault="00C30D9A" w:rsidP="00C30D9A">
      <w:pPr>
        <w:pStyle w:val="a8"/>
      </w:pPr>
      <w:r>
        <w:rPr>
          <w:rFonts w:hint="eastAsia"/>
        </w:rPr>
        <w:t>图</w:t>
      </w:r>
      <w:r w:rsidR="000B22EE">
        <w:rPr>
          <w:rFonts w:hint="eastAsia"/>
        </w:rPr>
        <w:t>6</w:t>
      </w:r>
      <w:r>
        <w:t>-1  I/O</w:t>
      </w:r>
      <w:r>
        <w:rPr>
          <w:rFonts w:hint="eastAsia"/>
        </w:rPr>
        <w:t>地址译码原理图</w:t>
      </w:r>
    </w:p>
    <w:p w:rsidR="00C30D9A" w:rsidRDefault="00C30D9A" w:rsidP="00C30D9A">
      <w:pPr>
        <w:ind w:firstLineChars="200" w:firstLine="420"/>
        <w:rPr>
          <w:rFonts w:eastAsia="华文中宋"/>
        </w:rPr>
      </w:pPr>
      <w:r>
        <w:rPr>
          <w:rFonts w:eastAsia="华文中宋" w:hint="eastAsia"/>
        </w:rPr>
        <w:t>由于用的是地址总线的高两位进行译码，</w:t>
      </w:r>
      <w:r>
        <w:rPr>
          <w:rFonts w:eastAsia="华文中宋"/>
        </w:rPr>
        <w:t>I/O</w:t>
      </w:r>
      <w:r>
        <w:rPr>
          <w:rFonts w:eastAsia="华文中宋" w:hint="eastAsia"/>
        </w:rPr>
        <w:t>地址空间被分为四个区，如表</w:t>
      </w:r>
      <w:r w:rsidR="000B22EE">
        <w:rPr>
          <w:rFonts w:eastAsia="华文中宋" w:hint="eastAsia"/>
        </w:rPr>
        <w:t>6</w:t>
      </w:r>
      <w:r>
        <w:rPr>
          <w:rFonts w:eastAsia="华文中宋"/>
        </w:rPr>
        <w:t>-1</w:t>
      </w:r>
      <w:r>
        <w:rPr>
          <w:rFonts w:eastAsia="华文中宋" w:hint="eastAsia"/>
        </w:rPr>
        <w:t>所示：</w:t>
      </w:r>
    </w:p>
    <w:p w:rsidR="00C30D9A" w:rsidRDefault="00C30D9A" w:rsidP="00C30D9A">
      <w:pPr>
        <w:pStyle w:val="a8"/>
      </w:pPr>
      <w:r>
        <w:rPr>
          <w:rFonts w:hint="eastAsia"/>
        </w:rPr>
        <w:t>表</w:t>
      </w:r>
      <w:r w:rsidR="000B22EE">
        <w:rPr>
          <w:rFonts w:hint="eastAsia"/>
        </w:rPr>
        <w:t>6</w:t>
      </w:r>
      <w:r>
        <w:t>-1  I/O</w:t>
      </w:r>
      <w:r>
        <w:rPr>
          <w:rFonts w:hint="eastAsia"/>
        </w:rPr>
        <w:t>地址空间分配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1800"/>
      </w:tblGrid>
      <w:tr w:rsidR="00C30D9A" w:rsidTr="00C30D9A">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A</w:t>
            </w:r>
            <w:smartTag w:uri="urn:schemas-microsoft-com:office:smarttags" w:element="chmetcnv">
              <w:smartTagPr>
                <w:attr w:name="UnitName" w:val="a"/>
                <w:attr w:name="SourceValue" w:val="7"/>
                <w:attr w:name="HasSpace" w:val="True"/>
                <w:attr w:name="Negative" w:val="False"/>
                <w:attr w:name="NumberType" w:val="1"/>
                <w:attr w:name="TCSC" w:val="0"/>
              </w:smartTagPr>
              <w:r>
                <w:rPr>
                  <w:rFonts w:eastAsia="华文中宋"/>
                </w:rPr>
                <w:t>7  A</w:t>
              </w:r>
            </w:smartTag>
            <w:r>
              <w:rPr>
                <w:rFonts w:eastAsia="华文中宋"/>
              </w:rPr>
              <w:t>6</w:t>
            </w:r>
          </w:p>
        </w:tc>
        <w:tc>
          <w:tcPr>
            <w:tcW w:w="144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选定</w:t>
            </w:r>
          </w:p>
        </w:tc>
        <w:tc>
          <w:tcPr>
            <w:tcW w:w="180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地址空间</w:t>
            </w:r>
          </w:p>
        </w:tc>
      </w:tr>
      <w:tr w:rsidR="00C30D9A" w:rsidTr="00C30D9A">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00</w:t>
            </w:r>
          </w:p>
        </w:tc>
        <w:tc>
          <w:tcPr>
            <w:tcW w:w="144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IOY0</w:t>
            </w:r>
          </w:p>
        </w:tc>
        <w:tc>
          <w:tcPr>
            <w:tcW w:w="180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00</w:t>
            </w:r>
            <w:smartTag w:uri="urn:schemas-microsoft-com:office:smarttags" w:element="chmetcnv">
              <w:smartTagPr>
                <w:attr w:name="UnitName" w:val="F"/>
                <w:attr w:name="SourceValue" w:val="3"/>
                <w:attr w:name="HasSpace" w:val="False"/>
                <w:attr w:name="Negative" w:val="True"/>
                <w:attr w:name="NumberType" w:val="1"/>
                <w:attr w:name="TCSC" w:val="0"/>
              </w:smartTagPr>
              <w:r>
                <w:rPr>
                  <w:rFonts w:eastAsia="华文中宋"/>
                </w:rPr>
                <w:t>-3F</w:t>
              </w:r>
            </w:smartTag>
          </w:p>
        </w:tc>
      </w:tr>
      <w:tr w:rsidR="00C30D9A" w:rsidTr="00C30D9A">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01</w:t>
            </w:r>
          </w:p>
        </w:tc>
        <w:tc>
          <w:tcPr>
            <w:tcW w:w="144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IOY1</w:t>
            </w:r>
          </w:p>
        </w:tc>
        <w:tc>
          <w:tcPr>
            <w:tcW w:w="180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40</w:t>
            </w:r>
            <w:smartTag w:uri="urn:schemas-microsoft-com:office:smarttags" w:element="chmetcnv">
              <w:smartTagPr>
                <w:attr w:name="UnitName" w:val="F"/>
                <w:attr w:name="SourceValue" w:val="7"/>
                <w:attr w:name="HasSpace" w:val="False"/>
                <w:attr w:name="Negative" w:val="True"/>
                <w:attr w:name="NumberType" w:val="1"/>
                <w:attr w:name="TCSC" w:val="0"/>
              </w:smartTagPr>
              <w:r>
                <w:rPr>
                  <w:rFonts w:eastAsia="华文中宋"/>
                </w:rPr>
                <w:t>-7F</w:t>
              </w:r>
            </w:smartTag>
          </w:p>
        </w:tc>
      </w:tr>
      <w:tr w:rsidR="00C30D9A" w:rsidTr="00C30D9A">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10</w:t>
            </w:r>
          </w:p>
        </w:tc>
        <w:tc>
          <w:tcPr>
            <w:tcW w:w="144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IOY2</w:t>
            </w:r>
          </w:p>
        </w:tc>
        <w:tc>
          <w:tcPr>
            <w:tcW w:w="180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80-BF</w:t>
            </w:r>
          </w:p>
        </w:tc>
      </w:tr>
      <w:tr w:rsidR="00C30D9A" w:rsidTr="00C30D9A">
        <w:trPr>
          <w:jc w:val="center"/>
        </w:trPr>
        <w:tc>
          <w:tcPr>
            <w:tcW w:w="136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11</w:t>
            </w:r>
          </w:p>
        </w:tc>
        <w:tc>
          <w:tcPr>
            <w:tcW w:w="144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IOY3</w:t>
            </w:r>
          </w:p>
        </w:tc>
        <w:tc>
          <w:tcPr>
            <w:tcW w:w="180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C0-FF</w:t>
            </w:r>
          </w:p>
        </w:tc>
      </w:tr>
    </w:tbl>
    <w:p w:rsidR="00C30D9A" w:rsidRDefault="00C30D9A" w:rsidP="00C30D9A">
      <w:pPr>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系统设计五种数据寻址方式，即立即、直接、间接、变址和相对寻址，</w:t>
      </w:r>
      <w:r>
        <w:rPr>
          <w:rFonts w:eastAsia="华文中宋"/>
        </w:rPr>
        <w:t>LDI</w:t>
      </w:r>
      <w:r>
        <w:rPr>
          <w:rFonts w:eastAsia="华文中宋" w:hint="eastAsia"/>
        </w:rPr>
        <w:t>指令为立即寻址，</w:t>
      </w:r>
      <w:r>
        <w:rPr>
          <w:rFonts w:eastAsia="华文中宋"/>
        </w:rPr>
        <w:t>LAD</w:t>
      </w:r>
      <w:r>
        <w:rPr>
          <w:rFonts w:eastAsia="华文中宋" w:hint="eastAsia"/>
        </w:rPr>
        <w:t>、</w:t>
      </w:r>
      <w:r>
        <w:rPr>
          <w:rFonts w:eastAsia="华文中宋"/>
        </w:rPr>
        <w:t>STA</w:t>
      </w:r>
      <w:r>
        <w:rPr>
          <w:rFonts w:eastAsia="华文中宋" w:hint="eastAsia"/>
        </w:rPr>
        <w:t>、</w:t>
      </w:r>
      <w:r>
        <w:rPr>
          <w:rFonts w:eastAsia="华文中宋"/>
        </w:rPr>
        <w:t>JMP</w:t>
      </w:r>
      <w:r>
        <w:rPr>
          <w:rFonts w:eastAsia="华文中宋" w:hint="eastAsia"/>
        </w:rPr>
        <w:t>和</w:t>
      </w:r>
      <w:r>
        <w:rPr>
          <w:rFonts w:eastAsia="华文中宋"/>
        </w:rPr>
        <w:t>BZC</w:t>
      </w:r>
      <w:r>
        <w:rPr>
          <w:rFonts w:eastAsia="华文中宋" w:hint="eastAsia"/>
        </w:rPr>
        <w:t>指令均具备直接、间接、变址和相对寻址能力。</w:t>
      </w:r>
    </w:p>
    <w:p w:rsidR="00C30D9A" w:rsidRDefault="00C30D9A" w:rsidP="00C30D9A">
      <w:pPr>
        <w:ind w:firstLineChars="200" w:firstLine="420"/>
        <w:rPr>
          <w:rFonts w:eastAsia="华文中宋"/>
        </w:rPr>
      </w:pPr>
      <w:r>
        <w:rPr>
          <w:rFonts w:eastAsia="华文中宋"/>
        </w:rPr>
        <w:t>LDI</w:t>
      </w:r>
      <w:r>
        <w:rPr>
          <w:rFonts w:eastAsia="华文中宋" w:hint="eastAsia"/>
        </w:rPr>
        <w:t>的指令格式如下，第一字节同前一样，第二字节为立即数。</w:t>
      </w:r>
    </w:p>
    <w:p w:rsidR="00C30D9A" w:rsidRDefault="00C30D9A" w:rsidP="00C30D9A">
      <w:pPr>
        <w:ind w:firstLineChars="200" w:firstLine="420"/>
        <w:rPr>
          <w:rFonts w:eastAsia="华文中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260"/>
        <w:gridCol w:w="1260"/>
        <w:gridCol w:w="1260"/>
      </w:tblGrid>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７６５４（</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３２（</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１０（</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7</w:t>
            </w:r>
            <w:r>
              <w:rPr>
                <w:rFonts w:eastAsia="华文中宋" w:hint="eastAsia"/>
              </w:rPr>
              <w:t>—</w:t>
            </w:r>
            <w:r>
              <w:rPr>
                <w:rFonts w:eastAsia="华文中宋"/>
              </w:rPr>
              <w:t>0</w:t>
            </w:r>
            <w:r>
              <w:rPr>
                <w:rFonts w:eastAsia="华文中宋" w:hint="eastAsia"/>
              </w:rPr>
              <w:t>（</w:t>
            </w:r>
            <w:r>
              <w:rPr>
                <w:rFonts w:eastAsia="华文中宋"/>
              </w:rPr>
              <w:t>2</w:t>
            </w:r>
            <w:r>
              <w:rPr>
                <w:rFonts w:eastAsia="华文中宋" w:hint="eastAsia"/>
              </w:rPr>
              <w:t>）</w:t>
            </w:r>
          </w:p>
        </w:tc>
      </w:tr>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OP-CODE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RS</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RD</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data</w:t>
            </w:r>
          </w:p>
        </w:tc>
      </w:tr>
    </w:tbl>
    <w:p w:rsidR="00C30D9A" w:rsidRDefault="00C30D9A" w:rsidP="00C30D9A">
      <w:pPr>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rPr>
        <w:t>LAD</w:t>
      </w:r>
      <w:r>
        <w:rPr>
          <w:rFonts w:eastAsia="华文中宋" w:hint="eastAsia"/>
        </w:rPr>
        <w:t>、</w:t>
      </w:r>
      <w:r>
        <w:rPr>
          <w:rFonts w:eastAsia="华文中宋"/>
        </w:rPr>
        <w:t>STA</w:t>
      </w:r>
      <w:r>
        <w:rPr>
          <w:rFonts w:eastAsia="华文中宋" w:hint="eastAsia"/>
        </w:rPr>
        <w:t>、</w:t>
      </w:r>
      <w:r>
        <w:rPr>
          <w:rFonts w:eastAsia="华文中宋"/>
        </w:rPr>
        <w:t>JMP</w:t>
      </w:r>
      <w:r>
        <w:rPr>
          <w:rFonts w:eastAsia="华文中宋" w:hint="eastAsia"/>
        </w:rPr>
        <w:t>和</w:t>
      </w:r>
      <w:r>
        <w:rPr>
          <w:rFonts w:eastAsia="华文中宋"/>
        </w:rPr>
        <w:t>BZC</w:t>
      </w:r>
      <w:r>
        <w:rPr>
          <w:rFonts w:eastAsia="华文中宋" w:hint="eastAsia"/>
        </w:rPr>
        <w:t>指令格式如下。</w:t>
      </w:r>
    </w:p>
    <w:p w:rsidR="00C30D9A" w:rsidRDefault="00C30D9A" w:rsidP="00C30D9A">
      <w:pPr>
        <w:rPr>
          <w:rFonts w:eastAsia="华文中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260"/>
        <w:gridCol w:w="1260"/>
        <w:gridCol w:w="1260"/>
      </w:tblGrid>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７６５４（</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３２（</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hint="eastAsia"/>
              </w:rPr>
              <w:t>１０（</w:t>
            </w:r>
            <w:r>
              <w:rPr>
                <w:rFonts w:eastAsia="华文中宋"/>
              </w:rPr>
              <w:t>1</w:t>
            </w:r>
            <w:r>
              <w:rPr>
                <w:rFonts w:eastAsia="华文中宋" w:hint="eastAsia"/>
              </w:rPr>
              <w:t>）</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7</w:t>
            </w:r>
            <w:r>
              <w:rPr>
                <w:rFonts w:eastAsia="华文中宋" w:hint="eastAsia"/>
              </w:rPr>
              <w:t>—</w:t>
            </w:r>
            <w:r>
              <w:rPr>
                <w:rFonts w:eastAsia="华文中宋"/>
              </w:rPr>
              <w:t>0</w:t>
            </w:r>
            <w:r>
              <w:rPr>
                <w:rFonts w:eastAsia="华文中宋" w:hint="eastAsia"/>
              </w:rPr>
              <w:t>（</w:t>
            </w:r>
            <w:r>
              <w:rPr>
                <w:rFonts w:eastAsia="华文中宋"/>
              </w:rPr>
              <w:t>2</w:t>
            </w:r>
            <w:r>
              <w:rPr>
                <w:rFonts w:eastAsia="华文中宋" w:hint="eastAsia"/>
              </w:rPr>
              <w:t>）</w:t>
            </w:r>
          </w:p>
        </w:tc>
      </w:tr>
      <w:tr w:rsidR="00C30D9A" w:rsidTr="00C30D9A">
        <w:trPr>
          <w:jc w:val="center"/>
        </w:trPr>
        <w:tc>
          <w:tcPr>
            <w:tcW w:w="1548"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OP-CODE</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M</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RD</w:t>
            </w:r>
          </w:p>
        </w:tc>
        <w:tc>
          <w:tcPr>
            <w:tcW w:w="1260"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Cs w:val="24"/>
              </w:rPr>
            </w:pPr>
            <w:r>
              <w:rPr>
                <w:rFonts w:eastAsia="华文中宋"/>
              </w:rPr>
              <w:t>D</w:t>
            </w:r>
          </w:p>
        </w:tc>
      </w:tr>
    </w:tbl>
    <w:p w:rsidR="00C30D9A" w:rsidRDefault="00C30D9A" w:rsidP="00C30D9A">
      <w:pPr>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其中</w:t>
      </w:r>
      <w:r>
        <w:rPr>
          <w:rFonts w:eastAsia="华文中宋"/>
        </w:rPr>
        <w:t>M</w:t>
      </w:r>
      <w:r>
        <w:rPr>
          <w:rFonts w:eastAsia="华文中宋" w:hint="eastAsia"/>
        </w:rPr>
        <w:t>为寻址模式，具体见表</w:t>
      </w:r>
      <w:r w:rsidR="000C7FBB">
        <w:rPr>
          <w:rFonts w:eastAsia="华文中宋" w:hint="eastAsia"/>
        </w:rPr>
        <w:t>6</w:t>
      </w:r>
      <w:r>
        <w:rPr>
          <w:rFonts w:eastAsia="华文中宋"/>
        </w:rPr>
        <w:t>-2</w:t>
      </w:r>
      <w:r>
        <w:rPr>
          <w:rFonts w:eastAsia="华文中宋" w:hint="eastAsia"/>
        </w:rPr>
        <w:t>，以</w:t>
      </w:r>
      <w:r>
        <w:rPr>
          <w:rFonts w:eastAsia="华文中宋"/>
        </w:rPr>
        <w:t>R2</w:t>
      </w:r>
      <w:r>
        <w:rPr>
          <w:rFonts w:eastAsia="华文中宋" w:hint="eastAsia"/>
        </w:rPr>
        <w:t>做为变址寄存器</w:t>
      </w:r>
      <w:r>
        <w:rPr>
          <w:rFonts w:eastAsia="华文中宋"/>
        </w:rPr>
        <w:t>RI</w:t>
      </w:r>
      <w:r>
        <w:rPr>
          <w:rFonts w:eastAsia="华文中宋" w:hint="eastAsia"/>
        </w:rPr>
        <w:t>。</w:t>
      </w:r>
    </w:p>
    <w:p w:rsidR="00C30D9A" w:rsidRDefault="00C30D9A" w:rsidP="00C30D9A">
      <w:pPr>
        <w:pStyle w:val="a8"/>
      </w:pPr>
      <w:r>
        <w:rPr>
          <w:rFonts w:hint="eastAsia"/>
        </w:rPr>
        <w:t>表</w:t>
      </w:r>
      <w:r w:rsidR="000C7FBB">
        <w:rPr>
          <w:rFonts w:hint="eastAsia"/>
        </w:rPr>
        <w:t>6</w:t>
      </w:r>
      <w:r>
        <w:t xml:space="preserve">-2  </w:t>
      </w:r>
      <w:r>
        <w:rPr>
          <w:rFonts w:hint="eastAsia"/>
        </w:rPr>
        <w:t>寻址方式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100"/>
        <w:gridCol w:w="1890"/>
      </w:tblGrid>
      <w:tr w:rsidR="00C30D9A" w:rsidTr="00C30D9A">
        <w:trPr>
          <w:jc w:val="center"/>
        </w:trPr>
        <w:tc>
          <w:tcPr>
            <w:tcW w:w="1995" w:type="dxa"/>
            <w:tcBorders>
              <w:top w:val="single" w:sz="4" w:space="0" w:color="auto"/>
              <w:left w:val="single" w:sz="4" w:space="0" w:color="auto"/>
              <w:bottom w:val="single" w:sz="4" w:space="0" w:color="auto"/>
              <w:right w:val="single" w:sz="4" w:space="0" w:color="auto"/>
            </w:tcBorders>
            <w:hideMark/>
          </w:tcPr>
          <w:p w:rsidR="00C30D9A" w:rsidRDefault="00C30D9A" w:rsidP="00C30D9A">
            <w:pPr>
              <w:jc w:val="center"/>
              <w:rPr>
                <w:rFonts w:eastAsia="华文中宋"/>
                <w:szCs w:val="24"/>
              </w:rPr>
            </w:pPr>
            <w:r>
              <w:rPr>
                <w:rFonts w:eastAsia="华文中宋" w:hint="eastAsia"/>
              </w:rPr>
              <w:t>寻址模式</w:t>
            </w:r>
            <w:r>
              <w:rPr>
                <w:rFonts w:eastAsia="华文中宋"/>
              </w:rPr>
              <w:t>M</w:t>
            </w:r>
          </w:p>
        </w:tc>
        <w:tc>
          <w:tcPr>
            <w:tcW w:w="2100" w:type="dxa"/>
            <w:tcBorders>
              <w:top w:val="single" w:sz="4" w:space="0" w:color="auto"/>
              <w:left w:val="single" w:sz="4" w:space="0" w:color="auto"/>
              <w:bottom w:val="single" w:sz="4" w:space="0" w:color="auto"/>
              <w:right w:val="single" w:sz="4" w:space="0" w:color="auto"/>
            </w:tcBorders>
            <w:hideMark/>
          </w:tcPr>
          <w:p w:rsidR="00C30D9A" w:rsidRDefault="00C30D9A" w:rsidP="00C30D9A">
            <w:pPr>
              <w:jc w:val="center"/>
              <w:rPr>
                <w:rFonts w:eastAsia="华文中宋"/>
                <w:szCs w:val="24"/>
              </w:rPr>
            </w:pPr>
            <w:r>
              <w:rPr>
                <w:rFonts w:eastAsia="华文中宋" w:hint="eastAsia"/>
              </w:rPr>
              <w:t>有效地址</w:t>
            </w:r>
            <w:r>
              <w:rPr>
                <w:rFonts w:eastAsia="华文中宋"/>
              </w:rPr>
              <w:t>E</w:t>
            </w:r>
          </w:p>
        </w:tc>
        <w:tc>
          <w:tcPr>
            <w:tcW w:w="1890" w:type="dxa"/>
            <w:tcBorders>
              <w:top w:val="single" w:sz="4" w:space="0" w:color="auto"/>
              <w:left w:val="single" w:sz="4" w:space="0" w:color="auto"/>
              <w:bottom w:val="single" w:sz="4" w:space="0" w:color="auto"/>
              <w:right w:val="single" w:sz="4" w:space="0" w:color="auto"/>
            </w:tcBorders>
            <w:hideMark/>
          </w:tcPr>
          <w:p w:rsidR="00C30D9A" w:rsidRDefault="00C30D9A" w:rsidP="00C30D9A">
            <w:pPr>
              <w:jc w:val="center"/>
              <w:rPr>
                <w:rFonts w:eastAsia="华文中宋"/>
                <w:szCs w:val="24"/>
              </w:rPr>
            </w:pPr>
            <w:r>
              <w:rPr>
                <w:rFonts w:eastAsia="华文中宋" w:hint="eastAsia"/>
              </w:rPr>
              <w:t>说　明</w:t>
            </w:r>
          </w:p>
        </w:tc>
      </w:tr>
      <w:tr w:rsidR="00C30D9A" w:rsidTr="00C30D9A">
        <w:trPr>
          <w:jc w:val="center"/>
        </w:trPr>
        <w:tc>
          <w:tcPr>
            <w:tcW w:w="1995" w:type="dxa"/>
            <w:tcBorders>
              <w:top w:val="single" w:sz="4" w:space="0" w:color="auto"/>
              <w:left w:val="single" w:sz="4" w:space="0" w:color="auto"/>
              <w:bottom w:val="single" w:sz="4" w:space="0" w:color="auto"/>
              <w:right w:val="single" w:sz="4" w:space="0" w:color="auto"/>
            </w:tcBorders>
            <w:hideMark/>
          </w:tcPr>
          <w:p w:rsidR="00C30D9A" w:rsidRDefault="00C30D9A" w:rsidP="00C30D9A">
            <w:pPr>
              <w:jc w:val="center"/>
              <w:rPr>
                <w:rFonts w:eastAsia="华文中宋"/>
                <w:szCs w:val="24"/>
              </w:rPr>
            </w:pPr>
            <w:r>
              <w:rPr>
                <w:rFonts w:eastAsia="华文中宋"/>
              </w:rPr>
              <w:t>00</w:t>
            </w:r>
          </w:p>
          <w:p w:rsidR="00C30D9A" w:rsidRDefault="00C30D9A" w:rsidP="00C30D9A">
            <w:pPr>
              <w:jc w:val="center"/>
              <w:rPr>
                <w:rFonts w:eastAsia="华文中宋"/>
              </w:rPr>
            </w:pPr>
            <w:r>
              <w:rPr>
                <w:rFonts w:eastAsia="华文中宋"/>
              </w:rPr>
              <w:t>01</w:t>
            </w:r>
          </w:p>
          <w:p w:rsidR="00C30D9A" w:rsidRDefault="00C30D9A" w:rsidP="00C30D9A">
            <w:pPr>
              <w:jc w:val="center"/>
              <w:rPr>
                <w:rFonts w:eastAsia="华文中宋"/>
              </w:rPr>
            </w:pPr>
            <w:r>
              <w:rPr>
                <w:rFonts w:eastAsia="华文中宋"/>
              </w:rPr>
              <w:t>10</w:t>
            </w:r>
          </w:p>
          <w:p w:rsidR="00C30D9A" w:rsidRDefault="00C30D9A" w:rsidP="00C30D9A">
            <w:pPr>
              <w:jc w:val="center"/>
              <w:rPr>
                <w:rFonts w:eastAsia="华文中宋"/>
                <w:szCs w:val="24"/>
              </w:rPr>
            </w:pPr>
            <w:r>
              <w:rPr>
                <w:rFonts w:eastAsia="华文中宋"/>
              </w:rPr>
              <w:t>11</w:t>
            </w:r>
          </w:p>
        </w:tc>
        <w:tc>
          <w:tcPr>
            <w:tcW w:w="2100" w:type="dxa"/>
            <w:tcBorders>
              <w:top w:val="single" w:sz="4" w:space="0" w:color="auto"/>
              <w:left w:val="single" w:sz="4" w:space="0" w:color="auto"/>
              <w:bottom w:val="single" w:sz="4" w:space="0" w:color="auto"/>
              <w:right w:val="single" w:sz="4" w:space="0" w:color="auto"/>
            </w:tcBorders>
            <w:hideMark/>
          </w:tcPr>
          <w:p w:rsidR="00C30D9A" w:rsidRDefault="00C30D9A" w:rsidP="00C30D9A">
            <w:pPr>
              <w:ind w:firstLineChars="100" w:firstLine="210"/>
              <w:rPr>
                <w:rFonts w:eastAsia="华文中宋"/>
                <w:szCs w:val="24"/>
              </w:rPr>
            </w:pPr>
            <w:r>
              <w:rPr>
                <w:rFonts w:eastAsia="华文中宋"/>
              </w:rPr>
              <w:t>E = D</w:t>
            </w:r>
          </w:p>
          <w:p w:rsidR="00C30D9A" w:rsidRDefault="00C30D9A" w:rsidP="00C30D9A">
            <w:pPr>
              <w:ind w:firstLineChars="100" w:firstLine="210"/>
              <w:rPr>
                <w:rFonts w:eastAsia="华文中宋"/>
              </w:rPr>
            </w:pPr>
            <w:r>
              <w:rPr>
                <w:rFonts w:eastAsia="华文中宋"/>
              </w:rPr>
              <w:t>E =</w:t>
            </w:r>
            <w:r>
              <w:rPr>
                <w:rFonts w:eastAsia="华文中宋" w:hint="eastAsia"/>
              </w:rPr>
              <w:t>（</w:t>
            </w:r>
            <w:r>
              <w:rPr>
                <w:rFonts w:eastAsia="华文中宋"/>
              </w:rPr>
              <w:t>D</w:t>
            </w:r>
            <w:r>
              <w:rPr>
                <w:rFonts w:eastAsia="华文中宋" w:hint="eastAsia"/>
              </w:rPr>
              <w:t>）</w:t>
            </w:r>
          </w:p>
          <w:p w:rsidR="00C30D9A" w:rsidRDefault="00C30D9A" w:rsidP="00C30D9A">
            <w:pPr>
              <w:ind w:firstLineChars="100" w:firstLine="210"/>
              <w:rPr>
                <w:rFonts w:eastAsia="华文中宋"/>
              </w:rPr>
            </w:pPr>
            <w:r>
              <w:rPr>
                <w:rFonts w:eastAsia="华文中宋"/>
              </w:rPr>
              <w:t>E =</w:t>
            </w:r>
            <w:r>
              <w:rPr>
                <w:rFonts w:eastAsia="华文中宋" w:hint="eastAsia"/>
              </w:rPr>
              <w:t>（</w:t>
            </w:r>
            <w:r>
              <w:rPr>
                <w:rFonts w:eastAsia="华文中宋"/>
              </w:rPr>
              <w:t>RI</w:t>
            </w:r>
            <w:r>
              <w:rPr>
                <w:rFonts w:eastAsia="华文中宋" w:hint="eastAsia"/>
              </w:rPr>
              <w:t>）</w:t>
            </w:r>
            <w:r>
              <w:rPr>
                <w:rFonts w:eastAsia="华文中宋"/>
              </w:rPr>
              <w:t>+ D</w:t>
            </w:r>
          </w:p>
          <w:p w:rsidR="00C30D9A" w:rsidRDefault="00C30D9A" w:rsidP="00C30D9A">
            <w:pPr>
              <w:ind w:firstLineChars="100" w:firstLine="210"/>
              <w:rPr>
                <w:rFonts w:eastAsia="华文中宋"/>
                <w:szCs w:val="24"/>
              </w:rPr>
            </w:pPr>
            <w:r>
              <w:rPr>
                <w:rFonts w:eastAsia="华文中宋"/>
              </w:rPr>
              <w:t>E =</w:t>
            </w:r>
            <w:r>
              <w:rPr>
                <w:rFonts w:eastAsia="华文中宋" w:hint="eastAsia"/>
              </w:rPr>
              <w:t>（</w:t>
            </w:r>
            <w:r>
              <w:rPr>
                <w:rFonts w:eastAsia="华文中宋"/>
              </w:rPr>
              <w:t>PC</w:t>
            </w:r>
            <w:r>
              <w:rPr>
                <w:rFonts w:eastAsia="华文中宋" w:hint="eastAsia"/>
              </w:rPr>
              <w:t>）</w:t>
            </w:r>
            <w:r>
              <w:rPr>
                <w:rFonts w:eastAsia="华文中宋"/>
              </w:rPr>
              <w:t>+ D</w:t>
            </w:r>
          </w:p>
        </w:tc>
        <w:tc>
          <w:tcPr>
            <w:tcW w:w="1890" w:type="dxa"/>
            <w:tcBorders>
              <w:top w:val="single" w:sz="4" w:space="0" w:color="auto"/>
              <w:left w:val="single" w:sz="4" w:space="0" w:color="auto"/>
              <w:bottom w:val="single" w:sz="4" w:space="0" w:color="auto"/>
              <w:right w:val="single" w:sz="4" w:space="0" w:color="auto"/>
            </w:tcBorders>
            <w:hideMark/>
          </w:tcPr>
          <w:p w:rsidR="00C30D9A" w:rsidRDefault="00C30D9A" w:rsidP="00C30D9A">
            <w:pPr>
              <w:jc w:val="center"/>
              <w:rPr>
                <w:rFonts w:eastAsia="华文中宋"/>
                <w:szCs w:val="24"/>
              </w:rPr>
            </w:pPr>
            <w:r>
              <w:rPr>
                <w:rFonts w:eastAsia="华文中宋" w:hint="eastAsia"/>
              </w:rPr>
              <w:t>直接寻址</w:t>
            </w:r>
          </w:p>
          <w:p w:rsidR="00C30D9A" w:rsidRDefault="00C30D9A" w:rsidP="00C30D9A">
            <w:pPr>
              <w:jc w:val="center"/>
              <w:rPr>
                <w:rFonts w:eastAsia="华文中宋"/>
              </w:rPr>
            </w:pPr>
            <w:r>
              <w:rPr>
                <w:rFonts w:eastAsia="华文中宋" w:hint="eastAsia"/>
              </w:rPr>
              <w:t>间接寻址</w:t>
            </w:r>
          </w:p>
          <w:p w:rsidR="00C30D9A" w:rsidRDefault="00C30D9A" w:rsidP="00C30D9A">
            <w:pPr>
              <w:jc w:val="center"/>
              <w:rPr>
                <w:rFonts w:eastAsia="华文中宋"/>
              </w:rPr>
            </w:pPr>
            <w:r>
              <w:rPr>
                <w:rFonts w:eastAsia="华文中宋"/>
              </w:rPr>
              <w:t>RI</w:t>
            </w:r>
            <w:r>
              <w:rPr>
                <w:rFonts w:eastAsia="华文中宋" w:hint="eastAsia"/>
              </w:rPr>
              <w:t>变址寻址</w:t>
            </w:r>
          </w:p>
          <w:p w:rsidR="00C30D9A" w:rsidRDefault="00C30D9A" w:rsidP="00C30D9A">
            <w:pPr>
              <w:jc w:val="center"/>
              <w:rPr>
                <w:rFonts w:eastAsia="华文中宋"/>
                <w:szCs w:val="24"/>
              </w:rPr>
            </w:pPr>
            <w:r>
              <w:rPr>
                <w:rFonts w:eastAsia="华文中宋" w:hint="eastAsia"/>
              </w:rPr>
              <w:t>相对寻址</w:t>
            </w:r>
          </w:p>
        </w:tc>
      </w:tr>
    </w:tbl>
    <w:p w:rsidR="00C30D9A" w:rsidRDefault="00C30D9A" w:rsidP="00C30D9A">
      <w:pPr>
        <w:spacing w:line="360" w:lineRule="auto"/>
        <w:ind w:firstLineChars="200" w:firstLine="420"/>
        <w:rPr>
          <w:rFonts w:ascii="Times New Roman" w:eastAsia="华文中宋" w:hAnsi="Times New Roman" w:cs="Times New Roman"/>
          <w:b/>
          <w:bCs/>
        </w:rPr>
      </w:pPr>
      <w:r>
        <w:rPr>
          <w:rFonts w:eastAsia="华文中宋"/>
          <w:b/>
          <w:bCs/>
        </w:rPr>
        <w:t>4</w:t>
      </w:r>
      <w:r>
        <w:rPr>
          <w:rFonts w:eastAsia="华文中宋" w:hint="eastAsia"/>
          <w:b/>
          <w:bCs/>
        </w:rPr>
        <w:t>．指令系统</w:t>
      </w:r>
    </w:p>
    <w:p w:rsidR="00C30D9A" w:rsidRDefault="00C30D9A" w:rsidP="00C30D9A">
      <w:pPr>
        <w:ind w:firstLineChars="200" w:firstLine="420"/>
        <w:rPr>
          <w:rFonts w:eastAsia="华文中宋"/>
        </w:rPr>
      </w:pPr>
      <w:r>
        <w:rPr>
          <w:rFonts w:eastAsia="华文中宋" w:hint="eastAsia"/>
        </w:rPr>
        <w:t>本模型机共有</w:t>
      </w:r>
      <w:r>
        <w:rPr>
          <w:rFonts w:eastAsia="华文中宋"/>
        </w:rPr>
        <w:t>15</w:t>
      </w:r>
      <w:r>
        <w:rPr>
          <w:rFonts w:eastAsia="华文中宋" w:hint="eastAsia"/>
        </w:rPr>
        <w:t>条基本指令，表</w:t>
      </w:r>
      <w:r w:rsidR="000B22EE">
        <w:rPr>
          <w:rFonts w:eastAsia="华文中宋" w:hint="eastAsia"/>
        </w:rPr>
        <w:t>6</w:t>
      </w:r>
      <w:r>
        <w:rPr>
          <w:rFonts w:eastAsia="华文中宋"/>
        </w:rPr>
        <w:t>-3</w:t>
      </w:r>
      <w:r>
        <w:rPr>
          <w:rFonts w:eastAsia="华文中宋" w:hint="eastAsia"/>
        </w:rPr>
        <w:t>列出了各条指令的格式、汇编符号、指令功能。</w:t>
      </w:r>
    </w:p>
    <w:p w:rsidR="00680701" w:rsidRDefault="00680701" w:rsidP="00C30D9A">
      <w:pPr>
        <w:ind w:firstLineChars="200" w:firstLine="420"/>
        <w:rPr>
          <w:rFonts w:eastAsia="华文中宋"/>
        </w:rPr>
      </w:pPr>
    </w:p>
    <w:p w:rsidR="00680701" w:rsidRDefault="00680701" w:rsidP="00C30D9A">
      <w:pPr>
        <w:ind w:firstLineChars="200" w:firstLine="420"/>
        <w:rPr>
          <w:rFonts w:eastAsia="华文中宋"/>
        </w:rPr>
      </w:pPr>
    </w:p>
    <w:p w:rsidR="00680701" w:rsidRDefault="00680701" w:rsidP="00C30D9A">
      <w:pPr>
        <w:ind w:firstLineChars="200" w:firstLine="420"/>
        <w:rPr>
          <w:rFonts w:eastAsia="华文中宋"/>
        </w:rPr>
      </w:pPr>
    </w:p>
    <w:p w:rsidR="00680701" w:rsidRDefault="00680701" w:rsidP="00C30D9A">
      <w:pPr>
        <w:ind w:firstLineChars="200" w:firstLine="420"/>
        <w:rPr>
          <w:rFonts w:eastAsia="华文中宋"/>
        </w:rPr>
      </w:pPr>
    </w:p>
    <w:p w:rsidR="00680701" w:rsidRDefault="00680701" w:rsidP="00C30D9A">
      <w:pPr>
        <w:ind w:firstLineChars="200" w:firstLine="420"/>
        <w:rPr>
          <w:rFonts w:eastAsia="华文中宋"/>
        </w:rPr>
      </w:pPr>
    </w:p>
    <w:p w:rsidR="00C30D9A" w:rsidRDefault="00C30D9A" w:rsidP="00C30D9A">
      <w:pPr>
        <w:pStyle w:val="a8"/>
      </w:pPr>
      <w:r>
        <w:rPr>
          <w:rFonts w:hint="eastAsia"/>
        </w:rPr>
        <w:lastRenderedPageBreak/>
        <w:t>表</w:t>
      </w:r>
      <w:r w:rsidR="000B22EE">
        <w:rPr>
          <w:rFonts w:hint="eastAsia"/>
        </w:rPr>
        <w:t>6</w:t>
      </w:r>
      <w:r>
        <w:t xml:space="preserve">-3  </w:t>
      </w:r>
      <w:r>
        <w:rPr>
          <w:rFonts w:hint="eastAsia"/>
        </w:rPr>
        <w:t>指令描述</w:t>
      </w:r>
    </w:p>
    <w:p w:rsidR="00C30D9A" w:rsidRDefault="00680701" w:rsidP="00C30D9A">
      <w:pPr>
        <w:jc w:val="center"/>
        <w:rPr>
          <w:rFonts w:eastAsia="华文中宋"/>
        </w:rPr>
      </w:pPr>
      <w:r>
        <w:rPr>
          <w:rFonts w:ascii="Times New Roman" w:eastAsia="华文中宋" w:hAnsi="Times New Roman" w:cs="Times New Roman"/>
          <w:szCs w:val="24"/>
        </w:rPr>
        <w:object w:dxaOrig="5620" w:dyaOrig="6090">
          <v:shape id="_x0000_i1064" type="#_x0000_t75" style="width:375.5pt;height:350.95pt;mso-position-horizontal-relative:page;mso-position-vertical-relative:page" o:ole="">
            <v:imagedata r:id="rId92" o:title=""/>
          </v:shape>
          <o:OLEObject Type="Embed" ProgID="Visio.Drawing.6" ShapeID="_x0000_i1064" DrawAspect="Content" ObjectID="_1666183365" r:id="rId93"/>
        </w:object>
      </w:r>
    </w:p>
    <w:p w:rsidR="00C30D9A" w:rsidRDefault="000B22EE" w:rsidP="00C30D9A">
      <w:pPr>
        <w:pStyle w:val="3"/>
      </w:pPr>
      <w:bookmarkStart w:id="169" w:name="_Toc179684216"/>
      <w:bookmarkStart w:id="170" w:name="_Toc179683989"/>
      <w:bookmarkStart w:id="171" w:name="_Toc179683868"/>
      <w:bookmarkStart w:id="172" w:name="_Toc179683320"/>
      <w:bookmarkStart w:id="173" w:name="_Toc177877221"/>
      <w:r>
        <w:rPr>
          <w:rFonts w:hint="eastAsia"/>
        </w:rPr>
        <w:t>四、</w:t>
      </w:r>
      <w:r w:rsidR="00C30D9A">
        <w:rPr>
          <w:rFonts w:hint="eastAsia"/>
        </w:rPr>
        <w:t>总体设计</w:t>
      </w:r>
      <w:bookmarkEnd w:id="169"/>
      <w:bookmarkEnd w:id="170"/>
      <w:bookmarkEnd w:id="171"/>
      <w:bookmarkEnd w:id="172"/>
      <w:bookmarkEnd w:id="173"/>
    </w:p>
    <w:p w:rsidR="00C30D9A" w:rsidRDefault="00C30D9A" w:rsidP="00C30D9A">
      <w:pPr>
        <w:ind w:firstLineChars="200" w:firstLine="420"/>
        <w:rPr>
          <w:rFonts w:eastAsia="华文中宋"/>
        </w:rPr>
      </w:pPr>
      <w:r>
        <w:rPr>
          <w:rFonts w:eastAsia="华文中宋" w:hint="eastAsia"/>
        </w:rPr>
        <w:t>本模型机的数据通路框图如图</w:t>
      </w:r>
      <w:r w:rsidR="000B22EE">
        <w:rPr>
          <w:rFonts w:eastAsia="华文中宋" w:hint="eastAsia"/>
        </w:rPr>
        <w:t>6</w:t>
      </w:r>
      <w:r>
        <w:rPr>
          <w:rFonts w:eastAsia="华文中宋"/>
        </w:rPr>
        <w:t>-2</w:t>
      </w:r>
      <w:r>
        <w:rPr>
          <w:rFonts w:eastAsia="华文中宋" w:hint="eastAsia"/>
        </w:rPr>
        <w:t>所示。</w:t>
      </w:r>
    </w:p>
    <w:p w:rsidR="00C30D9A" w:rsidRDefault="00C30D9A" w:rsidP="00C30D9A">
      <w:pPr>
        <w:jc w:val="center"/>
        <w:rPr>
          <w:rFonts w:eastAsia="宋体"/>
        </w:rPr>
      </w:pPr>
      <w:r>
        <w:rPr>
          <w:rFonts w:eastAsia="华文中宋"/>
          <w:noProof/>
        </w:rPr>
        <w:drawing>
          <wp:inline distT="0" distB="0" distL="0" distR="0" wp14:anchorId="36209318" wp14:editId="1AB7E0AE">
            <wp:extent cx="4737100" cy="3009900"/>
            <wp:effectExtent l="0" t="0" r="6350" b="0"/>
            <wp:docPr id="6" name="图片 6"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616"/>
                    <pic:cNvPicPr>
                      <a:picLocks noChangeAspect="1" noChangeArrowheads="1"/>
                    </pic:cNvPicPr>
                  </pic:nvPicPr>
                  <pic:blipFill>
                    <a:blip r:embed="rId94">
                      <a:extLst>
                        <a:ext uri="{28A0092B-C50C-407E-A947-70E740481C1C}">
                          <a14:useLocalDpi xmlns:a14="http://schemas.microsoft.com/office/drawing/2010/main" val="0"/>
                        </a:ext>
                      </a:extLst>
                    </a:blip>
                    <a:srcRect l="14580" t="11467" r="2229" b="20454"/>
                    <a:stretch>
                      <a:fillRect/>
                    </a:stretch>
                  </pic:blipFill>
                  <pic:spPr bwMode="auto">
                    <a:xfrm>
                      <a:off x="0" y="0"/>
                      <a:ext cx="4737100" cy="3009900"/>
                    </a:xfrm>
                    <a:prstGeom prst="rect">
                      <a:avLst/>
                    </a:prstGeom>
                    <a:noFill/>
                    <a:ln>
                      <a:noFill/>
                    </a:ln>
                  </pic:spPr>
                </pic:pic>
              </a:graphicData>
            </a:graphic>
          </wp:inline>
        </w:drawing>
      </w:r>
    </w:p>
    <w:p w:rsidR="00C30D9A" w:rsidRDefault="00C30D9A" w:rsidP="00C30D9A">
      <w:pPr>
        <w:pStyle w:val="a8"/>
      </w:pPr>
      <w:r>
        <w:rPr>
          <w:rFonts w:hint="eastAsia"/>
        </w:rPr>
        <w:t>图</w:t>
      </w:r>
      <w:r w:rsidR="000B22EE">
        <w:rPr>
          <w:rFonts w:hint="eastAsia"/>
        </w:rPr>
        <w:t>6</w:t>
      </w:r>
      <w:r>
        <w:t xml:space="preserve">-2  </w:t>
      </w:r>
      <w:r>
        <w:rPr>
          <w:rFonts w:hint="eastAsia"/>
        </w:rPr>
        <w:t>数据通路框图</w:t>
      </w:r>
    </w:p>
    <w:p w:rsidR="00C30D9A" w:rsidRDefault="00C30D9A" w:rsidP="00C30D9A">
      <w:pPr>
        <w:ind w:firstLineChars="200" w:firstLine="420"/>
        <w:rPr>
          <w:rFonts w:eastAsia="华文中宋"/>
        </w:rPr>
      </w:pPr>
      <w:r>
        <w:rPr>
          <w:rFonts w:eastAsia="华文中宋" w:hint="eastAsia"/>
        </w:rPr>
        <w:lastRenderedPageBreak/>
        <w:t>和前面的实验相比，复杂模型机实验指令多，寻址方式多，只用一种测试已不能满足设计要求，为此指令译码电路需要重新设计。如图</w:t>
      </w:r>
      <w:r w:rsidR="000B22EE">
        <w:rPr>
          <w:rFonts w:eastAsia="华文中宋" w:hint="eastAsia"/>
        </w:rPr>
        <w:t>6</w:t>
      </w:r>
      <w:r w:rsidR="00680701">
        <w:rPr>
          <w:rFonts w:eastAsia="华文中宋"/>
        </w:rPr>
        <w:t>-</w:t>
      </w:r>
      <w:r>
        <w:rPr>
          <w:rFonts w:eastAsia="华文中宋"/>
        </w:rPr>
        <w:t>3</w:t>
      </w:r>
      <w:r>
        <w:rPr>
          <w:rFonts w:eastAsia="华文中宋" w:hint="eastAsia"/>
        </w:rPr>
        <w:t>所示在</w:t>
      </w:r>
      <w:r>
        <w:rPr>
          <w:rFonts w:eastAsia="华文中宋"/>
        </w:rPr>
        <w:t>IR</w:t>
      </w:r>
      <w:r>
        <w:rPr>
          <w:rFonts w:eastAsia="华文中宋" w:hint="eastAsia"/>
        </w:rPr>
        <w:t>单元的</w:t>
      </w:r>
      <w:r>
        <w:rPr>
          <w:rFonts w:eastAsia="华文中宋"/>
        </w:rPr>
        <w:t>INS_DEC</w:t>
      </w:r>
      <w:r>
        <w:rPr>
          <w:rFonts w:eastAsia="华文中宋" w:hint="eastAsia"/>
        </w:rPr>
        <w:t>中实现。</w:t>
      </w:r>
    </w:p>
    <w:p w:rsidR="00C30D9A" w:rsidRDefault="00680701" w:rsidP="00C30D9A">
      <w:pPr>
        <w:ind w:firstLineChars="200" w:firstLine="420"/>
        <w:jc w:val="center"/>
        <w:rPr>
          <w:rFonts w:eastAsia="宋体"/>
        </w:rPr>
      </w:pPr>
      <w:r>
        <w:rPr>
          <w:rFonts w:ascii="Times New Roman" w:eastAsia="宋体" w:hAnsi="Times New Roman" w:cs="Times New Roman"/>
          <w:szCs w:val="24"/>
        </w:rPr>
        <w:object w:dxaOrig="5630" w:dyaOrig="2290">
          <v:shape id="_x0000_i1065" type="#_x0000_t75" style="width:305.7pt;height:125.45pt;mso-position-horizontal-relative:page;mso-position-vertical-relative:page" o:ole="">
            <v:imagedata r:id="rId95" o:title=""/>
          </v:shape>
          <o:OLEObject Type="Embed" ProgID="Visio.Drawing.11" ShapeID="_x0000_i1065" DrawAspect="Content" ObjectID="_1666183366" r:id="rId96"/>
        </w:object>
      </w:r>
    </w:p>
    <w:p w:rsidR="00C30D9A" w:rsidRDefault="00680701" w:rsidP="00C30D9A">
      <w:pPr>
        <w:ind w:firstLineChars="200" w:firstLine="420"/>
        <w:jc w:val="center"/>
        <w:rPr>
          <w:rFonts w:eastAsia="华文中宋"/>
        </w:rPr>
      </w:pPr>
      <w:r>
        <w:rPr>
          <w:rFonts w:ascii="Times New Roman" w:eastAsia="宋体" w:hAnsi="Times New Roman" w:cs="Times New Roman"/>
          <w:szCs w:val="24"/>
        </w:rPr>
        <w:object w:dxaOrig="5730" w:dyaOrig="1740">
          <v:shape id="_x0000_i1066" type="#_x0000_t75" style="width:304.4pt;height:103.9pt;mso-position-horizontal-relative:page;mso-position-vertical-relative:page" o:ole="">
            <v:imagedata r:id="rId97" o:title=""/>
          </v:shape>
          <o:OLEObject Type="Embed" ProgID="Visio.Drawing.11" ShapeID="_x0000_i1066" DrawAspect="Content" ObjectID="_1666183367" r:id="rId98"/>
        </w:object>
      </w:r>
    </w:p>
    <w:p w:rsidR="00C30D9A" w:rsidRDefault="00C30D9A" w:rsidP="00C30D9A">
      <w:pPr>
        <w:pStyle w:val="a8"/>
      </w:pPr>
      <w:r>
        <w:rPr>
          <w:rFonts w:hint="eastAsia"/>
        </w:rPr>
        <w:t>图</w:t>
      </w:r>
      <w:r w:rsidR="000B22EE">
        <w:rPr>
          <w:rFonts w:hint="eastAsia"/>
        </w:rPr>
        <w:t>6</w:t>
      </w:r>
      <w:r>
        <w:t xml:space="preserve">-3  </w:t>
      </w:r>
      <w:r>
        <w:rPr>
          <w:rFonts w:hint="eastAsia"/>
        </w:rPr>
        <w:t>指令译码原理图</w:t>
      </w:r>
    </w:p>
    <w:p w:rsidR="00C30D9A" w:rsidRDefault="00C30D9A" w:rsidP="00C30D9A">
      <w:pPr>
        <w:ind w:firstLineChars="200" w:firstLine="420"/>
        <w:rPr>
          <w:rFonts w:eastAsia="华文中宋"/>
        </w:rPr>
      </w:pPr>
      <w:r>
        <w:rPr>
          <w:rFonts w:eastAsia="华文中宋" w:hint="eastAsia"/>
        </w:rPr>
        <w:t>本实验中要用到四个通用寄存器</w:t>
      </w:r>
      <w:r>
        <w:rPr>
          <w:rFonts w:eastAsia="华文中宋"/>
        </w:rPr>
        <w:t>R3…R0</w:t>
      </w:r>
      <w:r>
        <w:rPr>
          <w:rFonts w:eastAsia="华文中宋" w:hint="eastAsia"/>
        </w:rPr>
        <w:t>，而对寄存器的选择是通过指令的低四位，为此还得设计一个寄存器译码电路，在</w:t>
      </w:r>
      <w:r>
        <w:rPr>
          <w:rFonts w:eastAsia="华文中宋"/>
        </w:rPr>
        <w:t>IR</w:t>
      </w:r>
      <w:r>
        <w:rPr>
          <w:rFonts w:eastAsia="华文中宋" w:hint="eastAsia"/>
        </w:rPr>
        <w:t>单元的</w:t>
      </w:r>
      <w:r>
        <w:rPr>
          <w:rFonts w:eastAsia="华文中宋"/>
        </w:rPr>
        <w:t>REG_DEC</w:t>
      </w:r>
      <w:r>
        <w:rPr>
          <w:rFonts w:eastAsia="华文中宋" w:hint="eastAsia"/>
        </w:rPr>
        <w:t>（</w:t>
      </w:r>
      <w:r>
        <w:rPr>
          <w:rFonts w:eastAsia="华文中宋"/>
        </w:rPr>
        <w:t>GAL16V8</w:t>
      </w:r>
      <w:r>
        <w:rPr>
          <w:rFonts w:eastAsia="华文中宋" w:hint="eastAsia"/>
        </w:rPr>
        <w:t>）中实现，如图</w:t>
      </w:r>
      <w:r w:rsidR="004F54AB">
        <w:rPr>
          <w:rFonts w:eastAsia="华文中宋" w:hint="eastAsia"/>
        </w:rPr>
        <w:t>6</w:t>
      </w:r>
      <w:r>
        <w:rPr>
          <w:rFonts w:eastAsia="华文中宋"/>
        </w:rPr>
        <w:t>-4</w:t>
      </w:r>
      <w:r>
        <w:rPr>
          <w:rFonts w:eastAsia="华文中宋" w:hint="eastAsia"/>
        </w:rPr>
        <w:t>所示。</w:t>
      </w:r>
    </w:p>
    <w:p w:rsidR="00C30D9A" w:rsidRDefault="00680701" w:rsidP="00C30D9A">
      <w:pPr>
        <w:jc w:val="center"/>
        <w:rPr>
          <w:rFonts w:eastAsia="华文中宋"/>
        </w:rPr>
      </w:pPr>
      <w:r>
        <w:rPr>
          <w:rFonts w:ascii="Times New Roman" w:eastAsia="宋体" w:hAnsi="Times New Roman" w:cs="Times New Roman"/>
          <w:szCs w:val="24"/>
        </w:rPr>
        <w:object w:dxaOrig="4810" w:dyaOrig="3980">
          <v:shape id="_x0000_i1067" type="#_x0000_t75" style="width:258.7pt;height:218.15pt;mso-position-horizontal-relative:page;mso-position-vertical-relative:page" o:ole="">
            <v:imagedata r:id="rId99" o:title=""/>
          </v:shape>
          <o:OLEObject Type="Embed" ProgID="Visio.Drawing.11" ShapeID="_x0000_i1067" DrawAspect="Content" ObjectID="_1666183368" r:id="rId100"/>
        </w:object>
      </w:r>
    </w:p>
    <w:p w:rsidR="00C30D9A" w:rsidRDefault="00C30D9A" w:rsidP="00C30D9A">
      <w:pPr>
        <w:pStyle w:val="a8"/>
      </w:pPr>
      <w:r>
        <w:rPr>
          <w:rFonts w:hint="eastAsia"/>
        </w:rPr>
        <w:t>图</w:t>
      </w:r>
      <w:r w:rsidR="004F54AB">
        <w:rPr>
          <w:rFonts w:hint="eastAsia"/>
        </w:rPr>
        <w:t>6</w:t>
      </w:r>
      <w:r>
        <w:t xml:space="preserve">-4  </w:t>
      </w:r>
      <w:r>
        <w:rPr>
          <w:rFonts w:hint="eastAsia"/>
        </w:rPr>
        <w:t>寄存器译码原理图</w:t>
      </w:r>
    </w:p>
    <w:p w:rsidR="00C30D9A" w:rsidRDefault="00C30D9A" w:rsidP="00C30D9A">
      <w:pPr>
        <w:ind w:firstLineChars="200" w:firstLine="420"/>
        <w:rPr>
          <w:rFonts w:eastAsia="华文中宋"/>
          <w:bCs/>
        </w:rPr>
      </w:pPr>
      <w:r>
        <w:rPr>
          <w:rFonts w:eastAsia="华文中宋" w:hint="eastAsia"/>
        </w:rPr>
        <w:t>根据机器指令系统要求，设计微程序流程图及确定微地址，如图</w:t>
      </w:r>
      <w:r w:rsidR="004F54AB">
        <w:rPr>
          <w:rFonts w:eastAsia="华文中宋" w:hint="eastAsia"/>
        </w:rPr>
        <w:t>6</w:t>
      </w:r>
      <w:r>
        <w:rPr>
          <w:rFonts w:eastAsia="华文中宋"/>
        </w:rPr>
        <w:t>-5</w:t>
      </w:r>
      <w:r>
        <w:rPr>
          <w:rFonts w:eastAsia="华文中宋" w:hint="eastAsia"/>
        </w:rPr>
        <w:t>所示。</w:t>
      </w:r>
      <w:r>
        <w:rPr>
          <w:rFonts w:eastAsia="华文中宋" w:hint="eastAsia"/>
          <w:bCs/>
        </w:rPr>
        <w:t>按照系统建议的微指令格式，见表</w:t>
      </w:r>
      <w:r w:rsidR="004F54AB">
        <w:rPr>
          <w:rFonts w:eastAsia="华文中宋" w:hint="eastAsia"/>
          <w:bCs/>
        </w:rPr>
        <w:t>6</w:t>
      </w:r>
      <w:r>
        <w:rPr>
          <w:rFonts w:eastAsia="华文中宋"/>
          <w:bCs/>
        </w:rPr>
        <w:t>-4</w:t>
      </w:r>
      <w:r>
        <w:rPr>
          <w:rFonts w:eastAsia="华文中宋" w:hint="eastAsia"/>
          <w:bCs/>
        </w:rPr>
        <w:t>，参照微指令流程图，将每条微指令代码化，译成二进制代码表，见表</w:t>
      </w:r>
      <w:r w:rsidR="004F54AB">
        <w:rPr>
          <w:rFonts w:eastAsia="华文中宋" w:hint="eastAsia"/>
          <w:bCs/>
        </w:rPr>
        <w:t>6</w:t>
      </w:r>
      <w:r>
        <w:rPr>
          <w:rFonts w:eastAsia="华文中宋"/>
          <w:bCs/>
        </w:rPr>
        <w:t>-5</w:t>
      </w:r>
      <w:r>
        <w:rPr>
          <w:rFonts w:eastAsia="华文中宋" w:hint="eastAsia"/>
          <w:bCs/>
        </w:rPr>
        <w:t>，并将二进制代码表转换为联机操作时的十六进制格式文件。</w:t>
      </w:r>
    </w:p>
    <w:p w:rsidR="00C30D9A" w:rsidRDefault="00C30D9A" w:rsidP="00C30D9A">
      <w:pPr>
        <w:ind w:firstLineChars="200" w:firstLine="420"/>
        <w:rPr>
          <w:rFonts w:eastAsia="华文中宋"/>
          <w:bCs/>
        </w:rPr>
      </w:pPr>
    </w:p>
    <w:p w:rsidR="00680701" w:rsidRDefault="00680701" w:rsidP="00C30D9A">
      <w:pPr>
        <w:pStyle w:val="a8"/>
      </w:pPr>
    </w:p>
    <w:p w:rsidR="00680701" w:rsidRDefault="00680701" w:rsidP="00C30D9A">
      <w:pPr>
        <w:pStyle w:val="a8"/>
      </w:pPr>
    </w:p>
    <w:p w:rsidR="00C30D9A" w:rsidRDefault="00C30D9A" w:rsidP="00C30D9A">
      <w:pPr>
        <w:pStyle w:val="a8"/>
        <w:rPr>
          <w:bCs w:val="0"/>
        </w:rPr>
      </w:pPr>
      <w:r>
        <w:rPr>
          <w:rFonts w:hint="eastAsia"/>
        </w:rPr>
        <w:lastRenderedPageBreak/>
        <w:t>表</w:t>
      </w:r>
      <w:r w:rsidR="004F54AB">
        <w:rPr>
          <w:rFonts w:hint="eastAsia"/>
        </w:rPr>
        <w:t>6</w:t>
      </w:r>
      <w:r>
        <w:t xml:space="preserve">-4  </w:t>
      </w:r>
      <w:r>
        <w:rPr>
          <w:rFonts w:hint="eastAsia"/>
        </w:rPr>
        <w:t>微指令格式</w:t>
      </w:r>
    </w:p>
    <w:p w:rsidR="00C30D9A" w:rsidRDefault="00E61433" w:rsidP="00C30D9A">
      <w:pPr>
        <w:jc w:val="center"/>
        <w:rPr>
          <w:rFonts w:eastAsia="华文中宋"/>
        </w:rPr>
      </w:pPr>
      <w:r>
        <w:rPr>
          <w:rFonts w:ascii="Times New Roman" w:eastAsia="华文中宋" w:hAnsi="Times New Roman" w:cs="Times New Roman"/>
          <w:szCs w:val="24"/>
        </w:rPr>
        <w:object w:dxaOrig="5110" w:dyaOrig="2980">
          <v:shape id="_x0000_i1068" type="#_x0000_t75" style="width:5in;height:215.15pt;mso-position-horizontal-relative:page;mso-position-vertical-relative:page" o:ole="">
            <v:imagedata r:id="rId101" o:title=""/>
          </v:shape>
          <o:OLEObject Type="Embed" ProgID="Visio.Drawing.6" ShapeID="_x0000_i1068" DrawAspect="Content" ObjectID="_1666183369" r:id="rId102"/>
        </w:object>
      </w:r>
    </w:p>
    <w:p w:rsidR="00C30D9A" w:rsidRDefault="00C30D9A" w:rsidP="00C30D9A">
      <w:pPr>
        <w:rPr>
          <w:rFonts w:eastAsia="华文中宋"/>
        </w:rPr>
      </w:pPr>
    </w:p>
    <w:p w:rsidR="00C30D9A" w:rsidRPr="00680701" w:rsidRDefault="00680701" w:rsidP="00680701">
      <w:pPr>
        <w:jc w:val="center"/>
        <w:rPr>
          <w:b/>
          <w:sz w:val="18"/>
          <w:szCs w:val="18"/>
        </w:rPr>
      </w:pPr>
      <w:r>
        <w:rPr>
          <w:rFonts w:ascii="Times New Roman" w:eastAsia="华文中宋" w:hAnsi="Times New Roman" w:cs="Times New Roman"/>
          <w:szCs w:val="24"/>
        </w:rPr>
        <w:object w:dxaOrig="7260" w:dyaOrig="11450">
          <v:shape id="_x0000_i1069" type="#_x0000_t75" style="width:471.65pt;height:659.65pt;mso-position-horizontal-relative:page;mso-position-vertical-relative:page" o:ole="">
            <v:imagedata r:id="rId103" o:title=""/>
          </v:shape>
          <o:OLEObject Type="Embed" ProgID="Visio.Drawing.6" ShapeID="_x0000_i1069" DrawAspect="Content" ObjectID="_1666183370" r:id="rId104"/>
        </w:object>
      </w:r>
      <w:r w:rsidR="00C30D9A" w:rsidRPr="00680701">
        <w:rPr>
          <w:rFonts w:hint="eastAsia"/>
          <w:b/>
          <w:sz w:val="18"/>
          <w:szCs w:val="18"/>
        </w:rPr>
        <w:t>图</w:t>
      </w:r>
      <w:r w:rsidR="004F54AB">
        <w:rPr>
          <w:rFonts w:hint="eastAsia"/>
          <w:b/>
          <w:sz w:val="18"/>
          <w:szCs w:val="18"/>
        </w:rPr>
        <w:t>6</w:t>
      </w:r>
      <w:r w:rsidR="00C30D9A" w:rsidRPr="00680701">
        <w:rPr>
          <w:b/>
          <w:sz w:val="18"/>
          <w:szCs w:val="18"/>
        </w:rPr>
        <w:t xml:space="preserve">-5  </w:t>
      </w:r>
      <w:r w:rsidR="00C30D9A" w:rsidRPr="00680701">
        <w:rPr>
          <w:rFonts w:hint="eastAsia"/>
          <w:b/>
          <w:sz w:val="18"/>
          <w:szCs w:val="18"/>
        </w:rPr>
        <w:t>微程序流程图</w:t>
      </w:r>
    </w:p>
    <w:p w:rsidR="00C30D9A" w:rsidRDefault="00C30D9A" w:rsidP="00C30D9A">
      <w:pPr>
        <w:pStyle w:val="a8"/>
      </w:pPr>
      <w:r>
        <w:rPr>
          <w:rFonts w:hint="eastAsia"/>
        </w:rPr>
        <w:lastRenderedPageBreak/>
        <w:t>表</w:t>
      </w:r>
      <w:r w:rsidR="004F54AB">
        <w:rPr>
          <w:rFonts w:hint="eastAsia"/>
        </w:rPr>
        <w:t>6</w:t>
      </w:r>
      <w:r>
        <w:t xml:space="preserve">-5  </w:t>
      </w:r>
      <w:r>
        <w:rPr>
          <w:rFonts w:hint="eastAsia"/>
        </w:rPr>
        <w:t>二进制代码表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296"/>
        <w:gridCol w:w="756"/>
        <w:gridCol w:w="657"/>
        <w:gridCol w:w="751"/>
        <w:gridCol w:w="742"/>
        <w:gridCol w:w="787"/>
        <w:gridCol w:w="976"/>
      </w:tblGrid>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hint="eastAsia"/>
                <w:sz w:val="18"/>
                <w:szCs w:val="18"/>
              </w:rPr>
              <w:t>地址</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hint="eastAsia"/>
                <w:sz w:val="18"/>
                <w:szCs w:val="18"/>
              </w:rPr>
              <w:t>十六进制表示</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hint="eastAsia"/>
                <w:sz w:val="18"/>
                <w:szCs w:val="18"/>
              </w:rPr>
              <w:t>高五位</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sz w:val="18"/>
                <w:szCs w:val="18"/>
              </w:rPr>
              <w:t>S3-S0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sz w:val="18"/>
                <w:szCs w:val="18"/>
              </w:rPr>
              <w:t>A</w:t>
            </w:r>
            <w:r>
              <w:rPr>
                <w:rFonts w:eastAsia="华文中宋" w:hint="eastAsia"/>
                <w:sz w:val="18"/>
                <w:szCs w:val="18"/>
              </w:rPr>
              <w:t>字段</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sz w:val="18"/>
                <w:szCs w:val="18"/>
              </w:rPr>
              <w:t>B</w:t>
            </w:r>
            <w:r>
              <w:rPr>
                <w:rFonts w:eastAsia="华文中宋" w:hint="eastAsia"/>
                <w:sz w:val="18"/>
                <w:szCs w:val="18"/>
              </w:rPr>
              <w:t>字段</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sz w:val="18"/>
                <w:szCs w:val="18"/>
              </w:rPr>
              <w:t xml:space="preserve">C </w:t>
            </w:r>
            <w:r>
              <w:rPr>
                <w:rFonts w:eastAsia="华文中宋" w:hint="eastAsia"/>
                <w:sz w:val="18"/>
                <w:szCs w:val="18"/>
              </w:rPr>
              <w:t>字段</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eastAsia="华文中宋"/>
                <w:sz w:val="18"/>
                <w:szCs w:val="18"/>
              </w:rPr>
            </w:pPr>
            <w:r>
              <w:rPr>
                <w:rFonts w:eastAsia="华文中宋"/>
                <w:sz w:val="18"/>
                <w:szCs w:val="18"/>
              </w:rPr>
              <w:t>UA5-UA0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00 00 01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6D 43</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03</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10 70 70</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04</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00 24 05</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05</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04 B2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06</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00 24 07</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07</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01 32 01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08</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10 60 09</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09</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18 30 01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00011</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宋体" w:hAnsi="宋体" w:hint="eastAsia"/>
                  <w:sz w:val="18"/>
                  <w:szCs w:val="18"/>
                </w:rPr>
                <w:t>0A</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10 60 10</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0B</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00 00 01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C"/>
                <w:attr w:name="SourceValue" w:val="0"/>
                <w:attr w:name="HasSpace" w:val="False"/>
                <w:attr w:name="Negative" w:val="False"/>
                <w:attr w:name="NumberType" w:val="1"/>
                <w:attr w:name="TCSC" w:val="0"/>
              </w:smartTagPr>
              <w:r>
                <w:rPr>
                  <w:rFonts w:ascii="宋体" w:hAnsi="宋体" w:hint="eastAsia"/>
                  <w:sz w:val="18"/>
                  <w:szCs w:val="18"/>
                </w:rPr>
                <w:t>0C</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10 30 01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0D</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20 06 01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0E</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00 53 41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F"/>
                <w:attr w:name="SourceValue" w:val="0"/>
                <w:attr w:name="HasSpace" w:val="False"/>
                <w:attr w:name="Negative" w:val="False"/>
                <w:attr w:name="NumberType" w:val="1"/>
                <w:attr w:name="TCSC" w:val="0"/>
              </w:smartTagPr>
              <w:r>
                <w:rPr>
                  <w:rFonts w:ascii="宋体" w:hAnsi="宋体" w:hint="eastAsia"/>
                  <w:sz w:val="18"/>
                  <w:szCs w:val="18"/>
                </w:rPr>
                <w:t>0F</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00 CB</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28 04 01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00101</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10 30 01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12</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06 B2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13</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00 24 14</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14</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05 B2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15</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00 24 16</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010110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16</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 B2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17</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00 24 18</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18</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02 B2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1B</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00 53 41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C"/>
                <w:attr w:name="SourceValue" w:val="1"/>
                <w:attr w:name="HasSpace" w:val="False"/>
                <w:attr w:name="Negative" w:val="False"/>
                <w:attr w:name="NumberType" w:val="1"/>
                <w:attr w:name="TCSC" w:val="0"/>
              </w:smartTagPr>
              <w:r>
                <w:rPr>
                  <w:rFonts w:ascii="宋体" w:hAnsi="宋体" w:hint="eastAsia"/>
                  <w:sz w:val="18"/>
                  <w:szCs w:val="18"/>
                </w:rPr>
                <w:t>1C</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10 1D</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011101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1D</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10 60 </w:t>
            </w:r>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宋体" w:hAnsi="宋体" w:hint="eastAsia"/>
                  <w:sz w:val="18"/>
                  <w:szCs w:val="18"/>
                </w:rPr>
                <w:t>8C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1E</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10 60 </w:t>
            </w:r>
            <w:smartTag w:uri="urn:schemas-microsoft-com:office:smarttags" w:element="chmetcnv">
              <w:smartTagPr>
                <w:attr w:name="UnitName" w:val="F"/>
                <w:attr w:name="SourceValue" w:val="1"/>
                <w:attr w:name="HasSpace" w:val="False"/>
                <w:attr w:name="Negative" w:val="False"/>
                <w:attr w:name="NumberType" w:val="1"/>
                <w:attr w:name="TCSC" w:val="0"/>
              </w:smartTagPr>
              <w:r>
                <w:rPr>
                  <w:rFonts w:ascii="宋体" w:hAnsi="宋体" w:hint="eastAsia"/>
                  <w:sz w:val="18"/>
                  <w:szCs w:val="18"/>
                </w:rPr>
                <w:t>1F</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011111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F"/>
                <w:attr w:name="SourceValue" w:val="1"/>
                <w:attr w:name="HasSpace" w:val="False"/>
                <w:attr w:name="Negative" w:val="False"/>
                <w:attr w:name="NumberType" w:val="1"/>
                <w:attr w:name="TCSC" w:val="0"/>
              </w:smartTagPr>
              <w:r>
                <w:rPr>
                  <w:rFonts w:ascii="宋体" w:hAnsi="宋体" w:hint="eastAsia"/>
                  <w:sz w:val="18"/>
                  <w:szCs w:val="18"/>
                </w:rPr>
                <w:t>1F</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10 10 20</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00010 </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20</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10 60 </w:t>
            </w:r>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宋体" w:hAnsi="宋体" w:hint="eastAsia"/>
                  <w:sz w:val="18"/>
                  <w:szCs w:val="18"/>
                </w:rPr>
                <w:t>8C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28</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10 10 29</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29</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00 28 </w:t>
            </w: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宋体" w:hAnsi="宋体" w:hint="eastAsia"/>
                  <w:sz w:val="18"/>
                  <w:szCs w:val="18"/>
                </w:rPr>
                <w:t>2A</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101010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宋体" w:hAnsi="宋体" w:hint="eastAsia"/>
                  <w:sz w:val="18"/>
                  <w:szCs w:val="18"/>
                </w:rPr>
                <w:t>2A</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04 E2 2B</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101011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2B</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04 92 </w:t>
            </w:r>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宋体" w:hAnsi="宋体" w:hint="eastAsia"/>
                  <w:sz w:val="18"/>
                  <w:szCs w:val="18"/>
                </w:rPr>
                <w:t>8C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C"/>
                <w:attr w:name="SourceValue" w:val="2"/>
                <w:attr w:name="HasSpace" w:val="False"/>
                <w:attr w:name="Negative" w:val="False"/>
                <w:attr w:name="NumberType" w:val="1"/>
                <w:attr w:name="TCSC" w:val="0"/>
              </w:smartTagPr>
              <w:r>
                <w:rPr>
                  <w:rFonts w:ascii="宋体" w:hAnsi="宋体" w:hint="eastAsia"/>
                  <w:sz w:val="18"/>
                  <w:szCs w:val="18"/>
                </w:rPr>
                <w:t>2C</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 10 2D</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101101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2D</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 </w:t>
            </w:r>
            <w:smartTag w:uri="urn:schemas-microsoft-com:office:smarttags" w:element="chmetcnv">
              <w:smartTagPr>
                <w:attr w:name="UnitName" w:val="C"/>
                <w:attr w:name="SourceValue" w:val="2"/>
                <w:attr w:name="HasSpace" w:val="False"/>
                <w:attr w:name="Negative" w:val="False"/>
                <w:attr w:name="NumberType" w:val="1"/>
                <w:attr w:name="TCSC" w:val="0"/>
              </w:smartTagPr>
              <w:r>
                <w:rPr>
                  <w:rFonts w:ascii="宋体" w:hAnsi="宋体" w:hint="eastAsia"/>
                  <w:sz w:val="18"/>
                  <w:szCs w:val="18"/>
                </w:rPr>
                <w:t>2C</w:t>
              </w:r>
            </w:smartTag>
            <w:r>
              <w:rPr>
                <w:rFonts w:ascii="宋体" w:hAnsi="宋体" w:hint="eastAsia"/>
                <w:sz w:val="18"/>
                <w:szCs w:val="18"/>
              </w:rPr>
              <w:t xml:space="preserve"> 2E</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101110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2E</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04 E2 </w:t>
            </w:r>
            <w:smartTag w:uri="urn:schemas-microsoft-com:office:smarttags" w:element="chmetcnv">
              <w:smartTagPr>
                <w:attr w:name="UnitName" w:val="F"/>
                <w:attr w:name="SourceValue" w:val="2"/>
                <w:attr w:name="HasSpace" w:val="False"/>
                <w:attr w:name="Negative" w:val="False"/>
                <w:attr w:name="NumberType" w:val="1"/>
                <w:attr w:name="TCSC" w:val="0"/>
              </w:smartTagPr>
              <w:r>
                <w:rPr>
                  <w:rFonts w:ascii="宋体" w:hAnsi="宋体" w:hint="eastAsia"/>
                  <w:sz w:val="18"/>
                  <w:szCs w:val="18"/>
                </w:rPr>
                <w:t>2F</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101111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F"/>
                <w:attr w:name="SourceValue" w:val="2"/>
                <w:attr w:name="HasSpace" w:val="False"/>
                <w:attr w:name="Negative" w:val="False"/>
                <w:attr w:name="NumberType" w:val="1"/>
                <w:attr w:name="TCSC" w:val="0"/>
              </w:smartTagPr>
              <w:r>
                <w:rPr>
                  <w:rFonts w:ascii="宋体" w:hAnsi="宋体" w:hint="eastAsia"/>
                  <w:sz w:val="18"/>
                  <w:szCs w:val="18"/>
                </w:rPr>
                <w:t>2F</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04 92 </w:t>
            </w:r>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宋体" w:hAnsi="宋体" w:hint="eastAsia"/>
                  <w:sz w:val="18"/>
                  <w:szCs w:val="18"/>
                </w:rPr>
                <w:t>8C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1001</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30</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00 16 04</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31</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00 16 06</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000110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lastRenderedPageBreak/>
              <w:t>32</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6D 48</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33</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 6D </w:t>
            </w:r>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宋体" w:hAnsi="宋体" w:hint="eastAsia"/>
                  <w:sz w:val="18"/>
                  <w:szCs w:val="18"/>
                </w:rPr>
                <w:t>4A</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001010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34</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00 34 01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35</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00 00 35</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110101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36</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6D 51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37</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00 16 12</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010010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38</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00 16 13</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010011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39</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00 16 15</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010101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a"/>
                <w:attr w:name="SourceValue" w:val="3"/>
                <w:attr w:name="HasSpace" w:val="False"/>
                <w:attr w:name="Negative" w:val="False"/>
                <w:attr w:name="NumberType" w:val="1"/>
                <w:attr w:name="TCSC" w:val="0"/>
              </w:smartTagPr>
              <w:r>
                <w:rPr>
                  <w:rFonts w:ascii="宋体" w:hAnsi="宋体" w:hint="eastAsia"/>
                  <w:sz w:val="18"/>
                  <w:szCs w:val="18"/>
                </w:rPr>
                <w:t>3A</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00 16 17</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001</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010111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3B</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00 00 01</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000001</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C"/>
                <w:attr w:name="SourceValue" w:val="3"/>
                <w:attr w:name="HasSpace" w:val="False"/>
                <w:attr w:name="Negative" w:val="False"/>
                <w:attr w:name="NumberType" w:val="1"/>
                <w:attr w:name="TCSC" w:val="0"/>
              </w:smartTagPr>
              <w:r>
                <w:rPr>
                  <w:rFonts w:ascii="宋体" w:hAnsi="宋体" w:hint="eastAsia"/>
                  <w:sz w:val="18"/>
                  <w:szCs w:val="18"/>
                </w:rPr>
                <w:t>3C</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 6D </w:t>
            </w:r>
            <w:smartTag w:uri="urn:schemas-microsoft-com:office:smarttags" w:element="chmetcnv">
              <w:smartTagPr>
                <w:attr w:name="UnitName" w:val="C"/>
                <w:attr w:name="SourceValue" w:val="5"/>
                <w:attr w:name="HasSpace" w:val="False"/>
                <w:attr w:name="Negative" w:val="False"/>
                <w:attr w:name="NumberType" w:val="1"/>
                <w:attr w:name="TCSC" w:val="0"/>
              </w:smartTagPr>
              <w:r>
                <w:rPr>
                  <w:rFonts w:ascii="宋体" w:hAnsi="宋体" w:hint="eastAsia"/>
                  <w:sz w:val="18"/>
                  <w:szCs w:val="18"/>
                </w:rPr>
                <w:t>5C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011100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3D</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6D 5E</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011110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3E</w:t>
            </w:r>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 6D 68</w:t>
            </w:r>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101000</w:t>
            </w:r>
          </w:p>
        </w:tc>
      </w:tr>
      <w:tr w:rsidR="00C30D9A" w:rsidTr="00C30D9A">
        <w:trPr>
          <w:jc w:val="center"/>
        </w:trPr>
        <w:tc>
          <w:tcPr>
            <w:tcW w:w="5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smartTag w:uri="urn:schemas-microsoft-com:office:smarttags" w:element="chmetcnv">
              <w:smartTagPr>
                <w:attr w:name="UnitName" w:val="F"/>
                <w:attr w:name="SourceValue" w:val="3"/>
                <w:attr w:name="HasSpace" w:val="False"/>
                <w:attr w:name="Negative" w:val="False"/>
                <w:attr w:name="NumberType" w:val="1"/>
                <w:attr w:name="TCSC" w:val="0"/>
              </w:smartTagPr>
              <w:r>
                <w:rPr>
                  <w:rFonts w:ascii="宋体" w:hAnsi="宋体" w:hint="eastAsia"/>
                  <w:sz w:val="18"/>
                  <w:szCs w:val="18"/>
                </w:rPr>
                <w:t>3F</w:t>
              </w:r>
            </w:smartTag>
          </w:p>
        </w:tc>
        <w:tc>
          <w:tcPr>
            <w:tcW w:w="129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 xml:space="preserve">00 6D </w:t>
            </w:r>
            <w:smartTag w:uri="urn:schemas-microsoft-com:office:smarttags" w:element="chmetcnv">
              <w:smartTagPr>
                <w:attr w:name="UnitName" w:val="C"/>
                <w:attr w:name="SourceValue" w:val="6"/>
                <w:attr w:name="HasSpace" w:val="False"/>
                <w:attr w:name="Negative" w:val="False"/>
                <w:attr w:name="NumberType" w:val="1"/>
                <w:attr w:name="TCSC" w:val="0"/>
              </w:smartTagPr>
              <w:r>
                <w:rPr>
                  <w:rFonts w:ascii="宋体" w:hAnsi="宋体" w:hint="eastAsia"/>
                  <w:sz w:val="18"/>
                  <w:szCs w:val="18"/>
                </w:rPr>
                <w:t>6C</w:t>
              </w:r>
            </w:smartTag>
          </w:p>
        </w:tc>
        <w:tc>
          <w:tcPr>
            <w:tcW w:w="75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00000</w:t>
            </w:r>
          </w:p>
        </w:tc>
        <w:tc>
          <w:tcPr>
            <w:tcW w:w="65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0000</w:t>
            </w:r>
          </w:p>
        </w:tc>
        <w:tc>
          <w:tcPr>
            <w:tcW w:w="751"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42"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110</w:t>
            </w:r>
          </w:p>
        </w:tc>
        <w:tc>
          <w:tcPr>
            <w:tcW w:w="787"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w:t>
            </w:r>
          </w:p>
        </w:tc>
        <w:tc>
          <w:tcPr>
            <w:tcW w:w="976" w:type="dxa"/>
            <w:tcBorders>
              <w:top w:val="single" w:sz="4" w:space="0" w:color="auto"/>
              <w:left w:val="single" w:sz="4" w:space="0" w:color="auto"/>
              <w:bottom w:val="single" w:sz="4" w:space="0" w:color="auto"/>
              <w:right w:val="single" w:sz="4" w:space="0" w:color="auto"/>
            </w:tcBorders>
            <w:vAlign w:val="center"/>
            <w:hideMark/>
          </w:tcPr>
          <w:p w:rsidR="00C30D9A" w:rsidRDefault="00C30D9A" w:rsidP="00C30D9A">
            <w:pPr>
              <w:jc w:val="center"/>
              <w:rPr>
                <w:rFonts w:ascii="宋体" w:hAnsi="宋体"/>
                <w:sz w:val="18"/>
                <w:szCs w:val="18"/>
              </w:rPr>
            </w:pPr>
            <w:r>
              <w:rPr>
                <w:rFonts w:ascii="宋体" w:hAnsi="宋体" w:hint="eastAsia"/>
                <w:sz w:val="18"/>
                <w:szCs w:val="18"/>
              </w:rPr>
              <w:t>101100</w:t>
            </w:r>
          </w:p>
        </w:tc>
      </w:tr>
    </w:tbl>
    <w:p w:rsidR="00C30D9A" w:rsidRDefault="00C30D9A" w:rsidP="00C30D9A">
      <w:pPr>
        <w:ind w:firstLineChars="200" w:firstLine="420"/>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根据现有指令，在模型机上实现以下运算：从</w:t>
      </w:r>
      <w:r>
        <w:rPr>
          <w:rFonts w:eastAsia="华文中宋"/>
        </w:rPr>
        <w:t>IN</w:t>
      </w:r>
      <w:r>
        <w:rPr>
          <w:rFonts w:eastAsia="华文中宋" w:hint="eastAsia"/>
        </w:rPr>
        <w:t>单元读入一个数据，根据读入数据的低</w:t>
      </w:r>
      <w:r>
        <w:rPr>
          <w:rFonts w:eastAsia="华文中宋"/>
        </w:rPr>
        <w:t>4</w:t>
      </w:r>
      <w:r>
        <w:rPr>
          <w:rFonts w:eastAsia="华文中宋" w:hint="eastAsia"/>
        </w:rPr>
        <w:t>位值</w:t>
      </w:r>
      <w:r>
        <w:rPr>
          <w:rFonts w:eastAsia="华文中宋"/>
        </w:rPr>
        <w:t>X</w:t>
      </w:r>
      <w:r>
        <w:rPr>
          <w:rFonts w:eastAsia="华文中宋" w:hint="eastAsia"/>
        </w:rPr>
        <w:t>，求</w:t>
      </w:r>
      <w:r>
        <w:rPr>
          <w:rFonts w:eastAsia="华文中宋"/>
        </w:rPr>
        <w:t>1+2+…+X</w:t>
      </w:r>
      <w:r>
        <w:rPr>
          <w:rFonts w:eastAsia="华文中宋" w:hint="eastAsia"/>
        </w:rPr>
        <w:t>的累加和，</w:t>
      </w:r>
      <w:r>
        <w:rPr>
          <w:rFonts w:eastAsia="华文中宋"/>
        </w:rPr>
        <w:t>01H</w:t>
      </w:r>
      <w:r>
        <w:rPr>
          <w:rFonts w:eastAsia="华文中宋" w:hint="eastAsia"/>
        </w:rPr>
        <w:t>到</w:t>
      </w:r>
      <w:r>
        <w:rPr>
          <w:rFonts w:eastAsia="华文中宋"/>
        </w:rPr>
        <w:t>0FH</w:t>
      </w:r>
      <w:r>
        <w:rPr>
          <w:rFonts w:eastAsia="华文中宋" w:hint="eastAsia"/>
        </w:rPr>
        <w:t>共</w:t>
      </w:r>
      <w:r>
        <w:rPr>
          <w:rFonts w:eastAsia="华文中宋"/>
        </w:rPr>
        <w:t>15</w:t>
      </w:r>
      <w:r>
        <w:rPr>
          <w:rFonts w:eastAsia="华文中宋" w:hint="eastAsia"/>
        </w:rPr>
        <w:t>个数据存于</w:t>
      </w:r>
      <w:r>
        <w:rPr>
          <w:rFonts w:eastAsia="华文中宋"/>
        </w:rPr>
        <w:t>60H</w:t>
      </w:r>
      <w:r>
        <w:rPr>
          <w:rFonts w:eastAsia="华文中宋" w:hint="eastAsia"/>
        </w:rPr>
        <w:t>到</w:t>
      </w:r>
      <w:r>
        <w:rPr>
          <w:rFonts w:eastAsia="华文中宋"/>
        </w:rPr>
        <w:t>6EH</w:t>
      </w:r>
      <w:r>
        <w:rPr>
          <w:rFonts w:eastAsia="华文中宋" w:hint="eastAsia"/>
        </w:rPr>
        <w:t>单元。</w:t>
      </w:r>
    </w:p>
    <w:p w:rsidR="00C30D9A" w:rsidRDefault="00C30D9A" w:rsidP="00C30D9A">
      <w:pPr>
        <w:ind w:firstLineChars="200" w:firstLine="420"/>
        <w:rPr>
          <w:rFonts w:eastAsia="华文中宋"/>
        </w:rPr>
      </w:pPr>
      <w:r>
        <w:rPr>
          <w:rFonts w:eastAsia="华文中宋" w:hint="eastAsia"/>
        </w:rPr>
        <w:t>根据要求可以得到如下程序，地址和内容均为二进制数。</w:t>
      </w:r>
    </w:p>
    <w:p w:rsidR="00C30D9A" w:rsidRDefault="00C30D9A" w:rsidP="00C30D9A">
      <w:pPr>
        <w:spacing w:line="0" w:lineRule="atLeast"/>
        <w:ind w:firstLineChars="300" w:firstLine="540"/>
        <w:rPr>
          <w:rFonts w:ascii="Courier New" w:eastAsia="华文中宋" w:hAnsi="Courier New" w:cs="Courier New"/>
          <w:sz w:val="18"/>
        </w:rPr>
      </w:pPr>
      <w:r>
        <w:rPr>
          <w:rFonts w:ascii="Courier New" w:eastAsia="华文中宋" w:hAnsi="Courier New" w:cs="Courier New" w:hint="eastAsia"/>
          <w:sz w:val="18"/>
        </w:rPr>
        <w:t>地</w:t>
      </w:r>
      <w:r>
        <w:rPr>
          <w:rFonts w:ascii="Courier New" w:eastAsia="华文中宋" w:hAnsi="Courier New" w:cs="Courier New"/>
          <w:sz w:val="18"/>
        </w:rPr>
        <w:t xml:space="preserve"> </w:t>
      </w:r>
      <w:r>
        <w:rPr>
          <w:rFonts w:ascii="Courier New" w:eastAsia="华文中宋" w:hAnsi="Courier New" w:cs="Courier New" w:hint="eastAsia"/>
          <w:sz w:val="18"/>
        </w:rPr>
        <w:t>址</w:t>
      </w:r>
      <w:r>
        <w:rPr>
          <w:rFonts w:ascii="Courier New" w:eastAsia="华文中宋" w:hAnsi="Courier New" w:cs="Courier New"/>
          <w:sz w:val="18"/>
        </w:rPr>
        <w:t xml:space="preserve">       </w:t>
      </w:r>
      <w:r>
        <w:rPr>
          <w:rFonts w:ascii="Courier New" w:eastAsia="华文中宋" w:hAnsi="Courier New" w:cs="Courier New" w:hint="eastAsia"/>
          <w:sz w:val="18"/>
        </w:rPr>
        <w:t>内</w:t>
      </w:r>
      <w:r>
        <w:rPr>
          <w:rFonts w:ascii="Courier New" w:eastAsia="华文中宋" w:hAnsi="Courier New" w:cs="Courier New"/>
          <w:sz w:val="18"/>
        </w:rPr>
        <w:t xml:space="preserve"> </w:t>
      </w:r>
      <w:r>
        <w:rPr>
          <w:rFonts w:ascii="Courier New" w:eastAsia="华文中宋" w:hAnsi="Courier New" w:cs="Courier New" w:hint="eastAsia"/>
          <w:sz w:val="18"/>
        </w:rPr>
        <w:t>容</w:t>
      </w:r>
      <w:r>
        <w:rPr>
          <w:rFonts w:ascii="Courier New" w:eastAsia="华文中宋" w:hAnsi="Courier New" w:cs="Courier New"/>
          <w:sz w:val="18"/>
        </w:rPr>
        <w:t xml:space="preserve">            </w:t>
      </w:r>
      <w:r>
        <w:rPr>
          <w:rFonts w:ascii="Courier New" w:eastAsia="华文中宋" w:hAnsi="Courier New" w:cs="Courier New" w:hint="eastAsia"/>
          <w:sz w:val="18"/>
        </w:rPr>
        <w:t>助记符</w:t>
      </w:r>
      <w:r>
        <w:rPr>
          <w:rFonts w:ascii="Courier New" w:eastAsia="华文中宋" w:hAnsi="Courier New" w:cs="Courier New"/>
          <w:sz w:val="18"/>
        </w:rPr>
        <w:t xml:space="preserve">              </w:t>
      </w:r>
      <w:r>
        <w:rPr>
          <w:rFonts w:ascii="Courier New" w:eastAsia="华文中宋" w:hAnsi="Courier New" w:cs="Courier New"/>
          <w:sz w:val="18"/>
        </w:rPr>
        <w:tab/>
      </w:r>
      <w:r>
        <w:rPr>
          <w:rFonts w:ascii="Courier New" w:eastAsia="华文中宋" w:hAnsi="Courier New" w:cs="Courier New"/>
          <w:sz w:val="18"/>
        </w:rPr>
        <w:tab/>
        <w:t xml:space="preserve"> </w:t>
      </w:r>
      <w:r>
        <w:rPr>
          <w:rFonts w:ascii="Courier New" w:eastAsia="华文中宋" w:hAnsi="Courier New" w:cs="Courier New" w:hint="eastAsia"/>
          <w:sz w:val="18"/>
        </w:rPr>
        <w:t>说</w:t>
      </w:r>
      <w:r>
        <w:rPr>
          <w:rFonts w:ascii="Courier New" w:eastAsia="华文中宋" w:hAnsi="Courier New" w:cs="Courier New"/>
          <w:sz w:val="18"/>
        </w:rPr>
        <w:t xml:space="preserve"> </w:t>
      </w:r>
      <w:r>
        <w:rPr>
          <w:rFonts w:ascii="Courier New" w:eastAsia="华文中宋" w:hAnsi="Courier New" w:cs="Courier New" w:hint="eastAsia"/>
          <w:sz w:val="18"/>
        </w:rPr>
        <w:t>明</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00000000   00100000    ; START: IN R0,00H  </w:t>
      </w:r>
      <w:r>
        <w:rPr>
          <w:rFonts w:ascii="Courier New" w:eastAsia="华文中宋" w:hAnsi="Courier New" w:cs="Courier New"/>
          <w:sz w:val="18"/>
        </w:rPr>
        <w:tab/>
      </w:r>
      <w:r>
        <w:rPr>
          <w:rFonts w:ascii="Courier New" w:eastAsia="华文中宋" w:hAnsi="Courier New" w:cs="Courier New" w:hint="eastAsia"/>
          <w:sz w:val="18"/>
        </w:rPr>
        <w:t>从</w:t>
      </w:r>
      <w:r>
        <w:rPr>
          <w:rFonts w:ascii="Courier New" w:eastAsia="华文中宋" w:hAnsi="Courier New" w:cs="Courier New"/>
          <w:sz w:val="18"/>
        </w:rPr>
        <w:t>IN</w:t>
      </w:r>
      <w:r>
        <w:rPr>
          <w:rFonts w:ascii="Courier New" w:eastAsia="华文中宋" w:hAnsi="Courier New" w:cs="Courier New" w:hint="eastAsia"/>
          <w:sz w:val="18"/>
        </w:rPr>
        <w:t>单元读入计数初值</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00000001   00000000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00000010   01100001    ; LDI  R1,0FH       </w:t>
      </w:r>
      <w:r>
        <w:rPr>
          <w:rFonts w:ascii="Courier New" w:eastAsia="华文中宋" w:hAnsi="Courier New" w:cs="Courier New"/>
          <w:sz w:val="18"/>
        </w:rPr>
        <w:tab/>
      </w:r>
      <w:r>
        <w:rPr>
          <w:rFonts w:ascii="Courier New" w:eastAsia="华文中宋" w:hAnsi="Courier New" w:cs="Courier New" w:hint="eastAsia"/>
          <w:sz w:val="18"/>
        </w:rPr>
        <w:t>立即数</w:t>
      </w:r>
      <w:r>
        <w:rPr>
          <w:rFonts w:ascii="Courier New" w:eastAsia="华文中宋" w:hAnsi="Courier New" w:cs="Courier New"/>
          <w:sz w:val="18"/>
        </w:rPr>
        <w:t>0FH</w:t>
      </w:r>
      <w:r>
        <w:rPr>
          <w:rFonts w:ascii="Courier New" w:eastAsia="华文中宋" w:hAnsi="Courier New" w:cs="Courier New" w:hint="eastAsia"/>
          <w:sz w:val="18"/>
        </w:rPr>
        <w:t>送</w:t>
      </w:r>
      <w:r>
        <w:rPr>
          <w:rFonts w:ascii="Courier New" w:eastAsia="华文中宋" w:hAnsi="Courier New" w:cs="Courier New"/>
          <w:sz w:val="18"/>
        </w:rPr>
        <w:t>R1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00000011   00001111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00000100   00010100    ; AND  R0,R1        </w:t>
      </w:r>
      <w:r>
        <w:rPr>
          <w:rFonts w:ascii="Courier New" w:eastAsia="华文中宋" w:hAnsi="Courier New" w:cs="Courier New"/>
          <w:sz w:val="18"/>
        </w:rPr>
        <w:tab/>
      </w:r>
      <w:r>
        <w:rPr>
          <w:rFonts w:ascii="Courier New" w:eastAsia="华文中宋" w:hAnsi="Courier New" w:cs="Courier New" w:hint="eastAsia"/>
          <w:sz w:val="18"/>
        </w:rPr>
        <w:t>得到</w:t>
      </w:r>
      <w:r>
        <w:rPr>
          <w:rFonts w:ascii="Courier New" w:eastAsia="华文中宋" w:hAnsi="Courier New" w:cs="Courier New"/>
          <w:sz w:val="18"/>
        </w:rPr>
        <w:t>R0</w:t>
      </w:r>
      <w:r>
        <w:rPr>
          <w:rFonts w:ascii="Courier New" w:eastAsia="华文中宋" w:hAnsi="Courier New" w:cs="Courier New" w:hint="eastAsia"/>
          <w:sz w:val="18"/>
        </w:rPr>
        <w:t>低四位</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00000101   01100001    ; LDI  R1,00H       </w:t>
      </w:r>
      <w:r>
        <w:rPr>
          <w:rFonts w:ascii="Courier New" w:eastAsia="华文中宋" w:hAnsi="Courier New" w:cs="Courier New"/>
          <w:sz w:val="18"/>
        </w:rPr>
        <w:tab/>
      </w:r>
      <w:r>
        <w:rPr>
          <w:rFonts w:ascii="Courier New" w:eastAsia="华文中宋" w:hAnsi="Courier New" w:cs="Courier New" w:hint="eastAsia"/>
          <w:sz w:val="18"/>
        </w:rPr>
        <w:t>装入和初值</w:t>
      </w:r>
      <w:r>
        <w:rPr>
          <w:rFonts w:ascii="Courier New" w:eastAsia="华文中宋" w:hAnsi="Courier New" w:cs="Courier New"/>
          <w:sz w:val="18"/>
        </w:rPr>
        <w:t>00H</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00000110   00000000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00000111   11110000    ; BZC  RESULT       </w:t>
      </w:r>
      <w:r>
        <w:rPr>
          <w:rFonts w:ascii="Courier New" w:eastAsia="华文中宋" w:hAnsi="Courier New" w:cs="Courier New"/>
          <w:sz w:val="18"/>
        </w:rPr>
        <w:tab/>
      </w:r>
      <w:r>
        <w:rPr>
          <w:rFonts w:ascii="Courier New" w:eastAsia="华文中宋" w:hAnsi="Courier New" w:cs="Courier New" w:hint="eastAsia"/>
          <w:sz w:val="18"/>
        </w:rPr>
        <w:t>计数值为</w:t>
      </w:r>
      <w:r>
        <w:rPr>
          <w:rFonts w:ascii="Courier New" w:eastAsia="华文中宋" w:hAnsi="Courier New" w:cs="Courier New"/>
          <w:sz w:val="18"/>
        </w:rPr>
        <w:t>0</w:t>
      </w:r>
      <w:r>
        <w:rPr>
          <w:rFonts w:ascii="Courier New" w:eastAsia="华文中宋" w:hAnsi="Courier New" w:cs="Courier New" w:hint="eastAsia"/>
          <w:sz w:val="18"/>
        </w:rPr>
        <w:t>则跳转</w:t>
      </w:r>
      <w:r>
        <w:rPr>
          <w:rFonts w:ascii="Courier New" w:eastAsia="华文中宋" w:hAnsi="Courier New" w:cs="Courier New"/>
          <w:sz w:val="18"/>
        </w:rPr>
        <w:t xml:space="preserve">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00001000   00010110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00001001   01100010    ; LDI  R2,60H       </w:t>
      </w:r>
      <w:r>
        <w:rPr>
          <w:rFonts w:ascii="Courier New" w:eastAsia="华文中宋" w:hAnsi="Courier New" w:cs="Courier New"/>
          <w:sz w:val="18"/>
        </w:rPr>
        <w:tab/>
      </w:r>
      <w:r>
        <w:rPr>
          <w:rFonts w:ascii="Courier New" w:eastAsia="华文中宋" w:hAnsi="Courier New" w:cs="Courier New" w:hint="eastAsia"/>
          <w:sz w:val="18"/>
        </w:rPr>
        <w:t>读入数据始地址</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00001010   01100000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00001011   11001011    ; LOOP: LAD R3,[RI],00H   </w:t>
      </w:r>
      <w:r>
        <w:rPr>
          <w:rFonts w:ascii="Courier New" w:eastAsia="华文中宋" w:hAnsi="Courier New" w:cs="Courier New" w:hint="eastAsia"/>
          <w:sz w:val="18"/>
        </w:rPr>
        <w:t>从</w:t>
      </w:r>
      <w:r>
        <w:rPr>
          <w:rFonts w:ascii="Courier New" w:eastAsia="华文中宋" w:hAnsi="Courier New" w:cs="Courier New"/>
          <w:sz w:val="18"/>
        </w:rPr>
        <w:t>MEM</w:t>
      </w:r>
      <w:r>
        <w:rPr>
          <w:rFonts w:ascii="Courier New" w:eastAsia="华文中宋" w:hAnsi="Courier New" w:cs="Courier New" w:hint="eastAsia"/>
          <w:sz w:val="18"/>
        </w:rPr>
        <w:t>读入数据送</w:t>
      </w:r>
      <w:r>
        <w:rPr>
          <w:rFonts w:ascii="Courier New" w:eastAsia="华文中宋" w:hAnsi="Courier New" w:cs="Courier New"/>
          <w:sz w:val="18"/>
        </w:rPr>
        <w:t>R3</w:t>
      </w:r>
      <w:r>
        <w:rPr>
          <w:rFonts w:ascii="Courier New" w:eastAsia="华文中宋" w:hAnsi="Courier New" w:cs="Courier New" w:hint="eastAsia"/>
          <w:sz w:val="18"/>
        </w:rPr>
        <w:t>，</w:t>
      </w:r>
    </w:p>
    <w:p w:rsidR="00C30D9A" w:rsidRDefault="00C30D9A" w:rsidP="004F54AB">
      <w:pPr>
        <w:spacing w:line="0" w:lineRule="atLeast"/>
        <w:ind w:left="660" w:firstLineChars="2400" w:firstLine="4320"/>
        <w:rPr>
          <w:rFonts w:ascii="Courier New" w:eastAsia="华文中宋" w:hAnsi="Courier New" w:cs="Courier New"/>
          <w:sz w:val="18"/>
        </w:rPr>
      </w:pPr>
      <w:r>
        <w:rPr>
          <w:rFonts w:ascii="Courier New" w:eastAsia="华文中宋" w:hAnsi="Courier New" w:cs="Courier New" w:hint="eastAsia"/>
          <w:sz w:val="18"/>
        </w:rPr>
        <w:t>变址寻址，偏移量为</w:t>
      </w:r>
      <w:r>
        <w:rPr>
          <w:rFonts w:ascii="Courier New" w:eastAsia="华文中宋" w:hAnsi="Courier New" w:cs="Courier New"/>
          <w:sz w:val="18"/>
        </w:rPr>
        <w:t xml:space="preserve">00H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00001100   00000000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00001101   00001101    ; ADD  R1,R3        </w:t>
      </w:r>
      <w:r>
        <w:rPr>
          <w:rFonts w:ascii="Courier New" w:eastAsia="华文中宋" w:hAnsi="Courier New" w:cs="Courier New"/>
          <w:sz w:val="18"/>
        </w:rPr>
        <w:tab/>
      </w:r>
      <w:r>
        <w:rPr>
          <w:rFonts w:ascii="Courier New" w:eastAsia="华文中宋" w:hAnsi="Courier New" w:cs="Courier New" w:hint="eastAsia"/>
          <w:sz w:val="18"/>
        </w:rPr>
        <w:t>累加求和</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00001110   01110010    ; INC  RI           </w:t>
      </w:r>
      <w:r>
        <w:rPr>
          <w:rFonts w:ascii="Courier New" w:eastAsia="华文中宋" w:hAnsi="Courier New" w:cs="Courier New"/>
          <w:sz w:val="18"/>
        </w:rPr>
        <w:tab/>
      </w:r>
      <w:r>
        <w:rPr>
          <w:rFonts w:ascii="Courier New" w:eastAsia="华文中宋" w:hAnsi="Courier New" w:cs="Courier New" w:hint="eastAsia"/>
          <w:sz w:val="18"/>
        </w:rPr>
        <w:t>变址寄存加</w:t>
      </w:r>
      <w:r>
        <w:rPr>
          <w:rFonts w:ascii="Courier New" w:eastAsia="华文中宋" w:hAnsi="Courier New" w:cs="Courier New"/>
          <w:sz w:val="18"/>
        </w:rPr>
        <w:t>1</w:t>
      </w:r>
      <w:r>
        <w:rPr>
          <w:rFonts w:ascii="Courier New" w:eastAsia="华文中宋" w:hAnsi="Courier New" w:cs="Courier New" w:hint="eastAsia"/>
          <w:sz w:val="18"/>
        </w:rPr>
        <w:t>，指向下一数据</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00001111   01100011    ; LDI  R3,01H       </w:t>
      </w:r>
      <w:r>
        <w:rPr>
          <w:rFonts w:ascii="Courier New" w:eastAsia="华文中宋" w:hAnsi="Courier New" w:cs="Courier New"/>
          <w:sz w:val="18"/>
        </w:rPr>
        <w:tab/>
      </w:r>
      <w:r>
        <w:rPr>
          <w:rFonts w:ascii="Courier New" w:eastAsia="华文中宋" w:hAnsi="Courier New" w:cs="Courier New" w:hint="eastAsia"/>
          <w:sz w:val="18"/>
        </w:rPr>
        <w:t>装入比较值</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00010000   00000001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00010001   10001100    ; SUB  R0,R3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00010010   11110000    ; BZC  RESULT       </w:t>
      </w:r>
      <w:r>
        <w:rPr>
          <w:rFonts w:ascii="Courier New" w:eastAsia="华文中宋" w:hAnsi="Courier New" w:cs="Courier New"/>
          <w:sz w:val="18"/>
        </w:rPr>
        <w:tab/>
      </w:r>
      <w:r>
        <w:rPr>
          <w:rFonts w:ascii="Courier New" w:eastAsia="华文中宋" w:hAnsi="Courier New" w:cs="Courier New" w:hint="eastAsia"/>
          <w:sz w:val="18"/>
        </w:rPr>
        <w:t>相减为</w:t>
      </w:r>
      <w:r>
        <w:rPr>
          <w:rFonts w:ascii="Courier New" w:eastAsia="华文中宋" w:hAnsi="Courier New" w:cs="Courier New"/>
          <w:sz w:val="18"/>
        </w:rPr>
        <w:t>0</w:t>
      </w:r>
      <w:r>
        <w:rPr>
          <w:rFonts w:ascii="Courier New" w:eastAsia="华文中宋" w:hAnsi="Courier New" w:cs="Courier New" w:hint="eastAsia"/>
          <w:sz w:val="18"/>
        </w:rPr>
        <w:t>，表示求和完毕</w:t>
      </w:r>
      <w:r>
        <w:rPr>
          <w:rFonts w:ascii="Courier New" w:eastAsia="华文中宋" w:hAnsi="Courier New" w:cs="Courier New"/>
          <w:sz w:val="18"/>
        </w:rPr>
        <w:t xml:space="preserve">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00010011   00010110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00010100   11100000    ; JMP  LOOP         </w:t>
      </w:r>
      <w:r>
        <w:rPr>
          <w:rFonts w:ascii="Courier New" w:eastAsia="华文中宋" w:hAnsi="Courier New" w:cs="Courier New"/>
          <w:sz w:val="18"/>
        </w:rPr>
        <w:tab/>
      </w:r>
      <w:r>
        <w:rPr>
          <w:rFonts w:ascii="Courier New" w:eastAsia="华文中宋" w:hAnsi="Courier New" w:cs="Courier New" w:hint="eastAsia"/>
          <w:sz w:val="18"/>
        </w:rPr>
        <w:t>未完则继续</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00010101   00001011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00010110   11010001    ; RESULT: STA  70H,R1  </w:t>
      </w:r>
      <w:r>
        <w:rPr>
          <w:rFonts w:ascii="Courier New" w:eastAsia="华文中宋" w:hAnsi="Courier New" w:cs="Courier New" w:hint="eastAsia"/>
          <w:sz w:val="18"/>
        </w:rPr>
        <w:t>和存于</w:t>
      </w:r>
      <w:r>
        <w:rPr>
          <w:rFonts w:ascii="Courier New" w:eastAsia="华文中宋" w:hAnsi="Courier New" w:cs="Courier New"/>
          <w:sz w:val="18"/>
        </w:rPr>
        <w:t>MEM</w:t>
      </w:r>
      <w:r>
        <w:rPr>
          <w:rFonts w:ascii="Courier New" w:eastAsia="华文中宋" w:hAnsi="Courier New" w:cs="Courier New" w:hint="eastAsia"/>
          <w:sz w:val="18"/>
        </w:rPr>
        <w:t>的</w:t>
      </w:r>
      <w:r>
        <w:rPr>
          <w:rFonts w:ascii="Courier New" w:eastAsia="华文中宋" w:hAnsi="Courier New" w:cs="Courier New"/>
          <w:sz w:val="18"/>
        </w:rPr>
        <w:t>70H</w:t>
      </w:r>
      <w:r>
        <w:rPr>
          <w:rFonts w:ascii="Courier New" w:eastAsia="华文中宋" w:hAnsi="Courier New" w:cs="Courier New" w:hint="eastAsia"/>
          <w:sz w:val="18"/>
        </w:rPr>
        <w:t>单元</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00010111   01110000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00011000   00110100    ; OUT  40H,R1       </w:t>
      </w:r>
      <w:r>
        <w:rPr>
          <w:rFonts w:ascii="Courier New" w:eastAsia="华文中宋" w:hAnsi="Courier New" w:cs="Courier New"/>
          <w:sz w:val="18"/>
        </w:rPr>
        <w:tab/>
      </w:r>
      <w:r>
        <w:rPr>
          <w:rFonts w:ascii="Courier New" w:eastAsia="华文中宋" w:hAnsi="Courier New" w:cs="Courier New" w:hint="eastAsia"/>
          <w:sz w:val="18"/>
        </w:rPr>
        <w:t>和在</w:t>
      </w:r>
      <w:r>
        <w:rPr>
          <w:rFonts w:ascii="Courier New" w:eastAsia="华文中宋" w:hAnsi="Courier New" w:cs="Courier New"/>
          <w:sz w:val="18"/>
        </w:rPr>
        <w:t>OUT</w:t>
      </w:r>
      <w:r>
        <w:rPr>
          <w:rFonts w:ascii="Courier New" w:eastAsia="华文中宋" w:hAnsi="Courier New" w:cs="Courier New" w:hint="eastAsia"/>
          <w:sz w:val="18"/>
        </w:rPr>
        <w:t>单元显示</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00011001   01000000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00011010   11100000    ; JMP START         </w:t>
      </w:r>
      <w:r>
        <w:rPr>
          <w:rFonts w:ascii="Courier New" w:eastAsia="华文中宋" w:hAnsi="Courier New" w:cs="Courier New"/>
          <w:sz w:val="18"/>
        </w:rPr>
        <w:tab/>
      </w:r>
      <w:r>
        <w:rPr>
          <w:rFonts w:ascii="Courier New" w:eastAsia="华文中宋" w:hAnsi="Courier New" w:cs="Courier New" w:hint="eastAsia"/>
          <w:sz w:val="18"/>
        </w:rPr>
        <w:t>跳转至</w:t>
      </w:r>
      <w:r>
        <w:rPr>
          <w:rFonts w:ascii="Courier New" w:eastAsia="华文中宋" w:hAnsi="Courier New" w:cs="Courier New"/>
          <w:sz w:val="18"/>
        </w:rPr>
        <w:t>START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00011011   00000000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00011100   01010000    ; HLT        </w:t>
      </w:r>
      <w:r w:rsidR="004F54AB">
        <w:rPr>
          <w:rFonts w:ascii="Courier New" w:eastAsia="华文中宋" w:hAnsi="Courier New" w:cs="Courier New" w:hint="eastAsia"/>
          <w:sz w:val="18"/>
        </w:rPr>
        <w:t xml:space="preserve"> </w:t>
      </w:r>
      <w:r>
        <w:rPr>
          <w:rFonts w:ascii="Courier New" w:eastAsia="华文中宋" w:hAnsi="Courier New" w:cs="Courier New"/>
          <w:sz w:val="18"/>
        </w:rPr>
        <w:t xml:space="preserve">       </w:t>
      </w:r>
      <w:r>
        <w:rPr>
          <w:rFonts w:ascii="Courier New" w:eastAsia="华文中宋" w:hAnsi="Courier New" w:cs="Courier New"/>
          <w:sz w:val="18"/>
        </w:rPr>
        <w:tab/>
      </w:r>
      <w:r>
        <w:rPr>
          <w:rFonts w:ascii="Courier New" w:eastAsia="华文中宋" w:hAnsi="Courier New" w:cs="Courier New" w:hint="eastAsia"/>
          <w:sz w:val="18"/>
        </w:rPr>
        <w:t>停机</w:t>
      </w:r>
    </w:p>
    <w:p w:rsidR="00C30D9A" w:rsidRDefault="00C30D9A"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01100000   00000001    ; </w:t>
      </w:r>
      <w:r w:rsidR="004F54AB">
        <w:rPr>
          <w:rFonts w:ascii="Courier New" w:eastAsia="华文中宋" w:hAnsi="Courier New" w:cs="Courier New" w:hint="eastAsia"/>
          <w:sz w:val="18"/>
        </w:rPr>
        <w:t xml:space="preserve">                       </w:t>
      </w:r>
      <w:r>
        <w:rPr>
          <w:rFonts w:ascii="Courier New" w:eastAsia="华文中宋" w:hAnsi="Courier New" w:cs="Courier New" w:hint="eastAsia"/>
          <w:sz w:val="18"/>
        </w:rPr>
        <w:t>数据</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01100001   00000010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lastRenderedPageBreak/>
        <w:t>01100010   00000011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01100011   00000100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01100100   00000101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01100101   00000110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01100110   00000111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01100111   00001000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01101000   00001001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01101001   00001010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01101010   00001011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01101011   00001100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01101100   00001101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01101101   00001110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01101110   00001111</w:t>
      </w:r>
    </w:p>
    <w:p w:rsidR="00C30D9A" w:rsidRDefault="00C30D9A" w:rsidP="00C30D9A">
      <w:pPr>
        <w:spacing w:line="0" w:lineRule="atLeast"/>
        <w:rPr>
          <w:rFonts w:ascii="Courier New" w:eastAsia="华文中宋" w:hAnsi="Courier New" w:cs="Courier New"/>
          <w:sz w:val="18"/>
        </w:rPr>
      </w:pPr>
    </w:p>
    <w:p w:rsidR="00C30D9A" w:rsidRDefault="004F54AB" w:rsidP="00C30D9A">
      <w:pPr>
        <w:pStyle w:val="3"/>
      </w:pPr>
      <w:bookmarkStart w:id="174" w:name="_Toc179684217"/>
      <w:bookmarkStart w:id="175" w:name="_Toc179683990"/>
      <w:bookmarkStart w:id="176" w:name="_Toc179683869"/>
      <w:bookmarkStart w:id="177" w:name="_Toc179683321"/>
      <w:bookmarkStart w:id="178" w:name="_Toc177877222"/>
      <w:r>
        <w:rPr>
          <w:rFonts w:hint="eastAsia"/>
        </w:rPr>
        <w:t>五、</w:t>
      </w:r>
      <w:r w:rsidR="00C30D9A">
        <w:rPr>
          <w:rFonts w:hint="eastAsia"/>
        </w:rPr>
        <w:t>实验步骤</w:t>
      </w:r>
      <w:bookmarkEnd w:id="174"/>
      <w:bookmarkEnd w:id="175"/>
      <w:bookmarkEnd w:id="176"/>
      <w:bookmarkEnd w:id="177"/>
      <w:bookmarkEnd w:id="178"/>
    </w:p>
    <w:p w:rsidR="00C30D9A" w:rsidRDefault="00C30D9A" w:rsidP="00C30D9A">
      <w:pPr>
        <w:ind w:firstLineChars="200" w:firstLine="420"/>
        <w:rPr>
          <w:rFonts w:eastAsia="华文中宋"/>
        </w:rPr>
      </w:pPr>
      <w:r>
        <w:rPr>
          <w:rFonts w:eastAsia="华文中宋"/>
        </w:rPr>
        <w:t xml:space="preserve">1. </w:t>
      </w:r>
      <w:r>
        <w:rPr>
          <w:rFonts w:eastAsia="华文中宋" w:hint="eastAsia"/>
        </w:rPr>
        <w:t>按图</w:t>
      </w:r>
      <w:r w:rsidR="004F54AB">
        <w:rPr>
          <w:rFonts w:eastAsia="华文中宋" w:hint="eastAsia"/>
        </w:rPr>
        <w:t>6</w:t>
      </w:r>
      <w:r>
        <w:rPr>
          <w:rFonts w:eastAsia="华文中宋"/>
        </w:rPr>
        <w:t>-6</w:t>
      </w:r>
      <w:r>
        <w:rPr>
          <w:rFonts w:eastAsia="华文中宋" w:hint="eastAsia"/>
        </w:rPr>
        <w:t>连接实验线路，仔细检查接线后打开实验箱电源。</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写入实验程序，并进行校验，分两种方式，手动写入和联机写入。</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手动写入和校验</w:t>
      </w:r>
    </w:p>
    <w:p w:rsidR="00C30D9A" w:rsidRDefault="00C30D9A" w:rsidP="00C30D9A">
      <w:pPr>
        <w:ind w:firstLineChars="200" w:firstLine="420"/>
        <w:rPr>
          <w:rFonts w:eastAsia="华文中宋"/>
        </w:rPr>
      </w:pPr>
      <w:r>
        <w:rPr>
          <w:rFonts w:eastAsia="华文中宋"/>
        </w:rPr>
        <w:t xml:space="preserve">(1) </w:t>
      </w:r>
      <w:r>
        <w:rPr>
          <w:rFonts w:eastAsia="华文中宋" w:hint="eastAsia"/>
        </w:rPr>
        <w:t>手动写入微程序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置为‘编程’档，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w:t>
      </w:r>
      <w:r>
        <w:rPr>
          <w:rFonts w:eastAsia="华文中宋"/>
        </w:rPr>
        <w:t>IN</w:t>
      </w:r>
      <w:r>
        <w:rPr>
          <w:rFonts w:eastAsia="华文中宋" w:hint="eastAsia"/>
        </w:rPr>
        <w:t>单元给出低</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IN</w:t>
      </w:r>
      <w:r>
        <w:rPr>
          <w:rFonts w:eastAsia="华文中宋" w:hint="eastAsia"/>
        </w:rPr>
        <w:t>单元给出中</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单元的数据写到该单元的中</w:t>
      </w:r>
      <w:r>
        <w:rPr>
          <w:rFonts w:eastAsia="华文中宋"/>
        </w:rPr>
        <w:t>8</w:t>
      </w:r>
      <w:r>
        <w:rPr>
          <w:rFonts w:eastAsia="华文中宋" w:hint="eastAsia"/>
        </w:rPr>
        <w:t>位。</w:t>
      </w:r>
      <w:r>
        <w:rPr>
          <w:rFonts w:eastAsia="华文中宋"/>
        </w:rPr>
        <w:t>IN</w:t>
      </w:r>
      <w:r>
        <w:rPr>
          <w:rFonts w:eastAsia="华文中宋" w:hint="eastAsia"/>
        </w:rPr>
        <w:t>单元给出高</w:t>
      </w:r>
      <w:r>
        <w:rPr>
          <w:rFonts w:eastAsia="华文中宋"/>
        </w:rPr>
        <w:t>8</w:t>
      </w:r>
      <w:r>
        <w:rPr>
          <w:rFonts w:eastAsia="华文中宋" w:hint="eastAsia"/>
        </w:rPr>
        <w:t>位应写入的数据，连续两次按动时序与操作台的开关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单元的数据写到该单元的高</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四步，将表</w:t>
      </w:r>
      <w:r w:rsidR="004F54AB">
        <w:rPr>
          <w:rFonts w:eastAsia="华文中宋" w:hint="eastAsia"/>
        </w:rPr>
        <w:t>6</w:t>
      </w:r>
      <w:r>
        <w:rPr>
          <w:rFonts w:eastAsia="华文中宋"/>
        </w:rPr>
        <w:t>-5</w:t>
      </w:r>
      <w:r>
        <w:rPr>
          <w:rFonts w:eastAsia="华文中宋" w:hint="eastAsia"/>
        </w:rPr>
        <w:t>的微代码写入</w:t>
      </w:r>
      <w:r>
        <w:rPr>
          <w:rFonts w:eastAsia="华文中宋"/>
        </w:rPr>
        <w:t>2816</w:t>
      </w:r>
      <w:r>
        <w:rPr>
          <w:rFonts w:eastAsia="华文中宋" w:hint="eastAsia"/>
        </w:rPr>
        <w:t>芯片中。</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手动校验微程序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置为‘校验’档，</w:t>
      </w:r>
      <w:r>
        <w:rPr>
          <w:rFonts w:eastAsia="华文中宋"/>
        </w:rPr>
        <w:t>KK4</w:t>
      </w:r>
      <w:r>
        <w:rPr>
          <w:rFonts w:eastAsia="华文中宋" w:hint="eastAsia"/>
        </w:rPr>
        <w:t>置为‘控存’档，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SD05</w:t>
      </w:r>
      <w:r>
        <w:rPr>
          <w:rFonts w:eastAsia="华文中宋" w:hint="eastAsia"/>
        </w:rPr>
        <w:t>——</w:t>
      </w:r>
      <w:r>
        <w:rPr>
          <w:rFonts w:eastAsia="华文中宋"/>
        </w:rPr>
        <w:t>SD00</w:t>
      </w:r>
      <w:r>
        <w:rPr>
          <w:rFonts w:eastAsia="华文中宋" w:hint="eastAsia"/>
        </w:rPr>
        <w:t>给出微地址，连续两次按动时序与操作台的开关</w:t>
      </w:r>
      <w:r>
        <w:rPr>
          <w:rFonts w:eastAsia="华文中宋"/>
        </w:rPr>
        <w:t>ST</w:t>
      </w:r>
      <w:r>
        <w:rPr>
          <w:rFonts w:eastAsia="华文中宋" w:hint="eastAsia"/>
        </w:rPr>
        <w:t>，</w:t>
      </w:r>
      <w:r>
        <w:rPr>
          <w:rFonts w:eastAsia="华文中宋"/>
        </w:rPr>
        <w:t>MC</w:t>
      </w:r>
      <w:r>
        <w:rPr>
          <w:rFonts w:eastAsia="华文中宋" w:hint="eastAsia"/>
        </w:rPr>
        <w:t>单元的指数据指示灯</w:t>
      </w:r>
      <w:r>
        <w:rPr>
          <w:rFonts w:eastAsia="华文中宋"/>
        </w:rPr>
        <w:t xml:space="preserve"> M7</w:t>
      </w:r>
      <w:r>
        <w:rPr>
          <w:rFonts w:eastAsia="华文中宋" w:hint="eastAsia"/>
        </w:rPr>
        <w:t>——</w:t>
      </w:r>
      <w:r>
        <w:rPr>
          <w:rFonts w:eastAsia="华文中宋"/>
        </w:rPr>
        <w:t>M0</w:t>
      </w:r>
      <w:r>
        <w:rPr>
          <w:rFonts w:eastAsia="华文中宋" w:hint="eastAsia"/>
        </w:rPr>
        <w:t>显示该单元的低</w:t>
      </w:r>
      <w:r>
        <w:rPr>
          <w:rFonts w:eastAsia="华文中宋"/>
        </w:rPr>
        <w:t>8</w:t>
      </w:r>
      <w:r>
        <w:rPr>
          <w:rFonts w:eastAsia="华文中宋" w:hint="eastAsia"/>
        </w:rPr>
        <w:t>位。</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连续两次按动时序与操作台的开关</w:t>
      </w:r>
      <w:r>
        <w:rPr>
          <w:rFonts w:eastAsia="华文中宋"/>
        </w:rPr>
        <w:t>ST</w:t>
      </w:r>
      <w:r>
        <w:rPr>
          <w:rFonts w:eastAsia="华文中宋" w:hint="eastAsia"/>
        </w:rPr>
        <w:t>，</w:t>
      </w:r>
      <w:r>
        <w:rPr>
          <w:rFonts w:eastAsia="华文中宋"/>
        </w:rPr>
        <w:t>MC</w:t>
      </w:r>
      <w:r>
        <w:rPr>
          <w:rFonts w:eastAsia="华文中宋" w:hint="eastAsia"/>
        </w:rPr>
        <w:t>单元的指数据指示灯</w:t>
      </w:r>
      <w:r>
        <w:rPr>
          <w:rFonts w:eastAsia="华文中宋"/>
        </w:rPr>
        <w:t xml:space="preserve"> M15</w:t>
      </w:r>
      <w:r>
        <w:rPr>
          <w:rFonts w:eastAsia="华文中宋" w:hint="eastAsia"/>
        </w:rPr>
        <w:t>——</w:t>
      </w:r>
      <w:r>
        <w:rPr>
          <w:rFonts w:eastAsia="华文中宋"/>
        </w:rPr>
        <w:t>M8</w:t>
      </w:r>
      <w:r>
        <w:rPr>
          <w:rFonts w:eastAsia="华文中宋" w:hint="eastAsia"/>
        </w:rPr>
        <w:t>显示该单元的中</w:t>
      </w:r>
      <w:r>
        <w:rPr>
          <w:rFonts w:eastAsia="华文中宋"/>
        </w:rPr>
        <w:t>8</w:t>
      </w:r>
      <w:r>
        <w:rPr>
          <w:rFonts w:eastAsia="华文中宋" w:hint="eastAsia"/>
        </w:rPr>
        <w:t>位，</w:t>
      </w:r>
      <w:r>
        <w:rPr>
          <w:rFonts w:eastAsia="华文中宋"/>
        </w:rPr>
        <w:t>MC</w:t>
      </w:r>
      <w:r>
        <w:rPr>
          <w:rFonts w:eastAsia="华文中宋" w:hint="eastAsia"/>
        </w:rPr>
        <w:t>单元的指数据指示灯</w:t>
      </w:r>
      <w:r>
        <w:rPr>
          <w:rFonts w:eastAsia="华文中宋"/>
        </w:rPr>
        <w:t xml:space="preserve"> M23</w:t>
      </w:r>
      <w:r>
        <w:rPr>
          <w:rFonts w:eastAsia="华文中宋" w:hint="eastAsia"/>
        </w:rPr>
        <w:t>——</w:t>
      </w:r>
      <w:r>
        <w:rPr>
          <w:rFonts w:eastAsia="华文中宋"/>
        </w:rPr>
        <w:t>M16</w:t>
      </w:r>
      <w:r>
        <w:rPr>
          <w:rFonts w:eastAsia="华文中宋" w:hint="eastAsia"/>
        </w:rPr>
        <w:t>显示该单元的高</w:t>
      </w:r>
      <w:r>
        <w:rPr>
          <w:rFonts w:eastAsia="华文中宋"/>
        </w:rPr>
        <w:t>8</w:t>
      </w:r>
      <w:r>
        <w:rPr>
          <w:rFonts w:eastAsia="华文中宋" w:hint="eastAsia"/>
        </w:rPr>
        <w:t>位。</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四步，完成对微代码的校验。如果校验出微代码写入错误，重新写入、校验，直至确认微指令的输入无误为止。</w:t>
      </w:r>
    </w:p>
    <w:p w:rsidR="00C30D9A" w:rsidRDefault="00C30D9A" w:rsidP="00C30D9A">
      <w:pPr>
        <w:numPr>
          <w:ilvl w:val="0"/>
          <w:numId w:val="2"/>
        </w:numPr>
        <w:rPr>
          <w:rFonts w:eastAsia="华文中宋"/>
        </w:rPr>
      </w:pPr>
      <w:r>
        <w:rPr>
          <w:rFonts w:eastAsia="华文中宋" w:hint="eastAsia"/>
        </w:rPr>
        <w:t>手动写入机器程序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置为‘编程’档，</w:t>
      </w:r>
      <w:r>
        <w:rPr>
          <w:rFonts w:eastAsia="华文中宋"/>
        </w:rPr>
        <w:t>KK4</w:t>
      </w:r>
      <w:r>
        <w:rPr>
          <w:rFonts w:eastAsia="华文中宋" w:hint="eastAsia"/>
        </w:rPr>
        <w:t>置为‘主存’档，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SD7</w:t>
      </w:r>
      <w:r>
        <w:rPr>
          <w:rFonts w:eastAsia="华文中宋" w:hint="eastAsia"/>
        </w:rPr>
        <w:t>——</w:t>
      </w:r>
      <w:r>
        <w:rPr>
          <w:rFonts w:eastAsia="华文中宋"/>
        </w:rPr>
        <w:t>SD0</w:t>
      </w:r>
      <w:r>
        <w:rPr>
          <w:rFonts w:eastAsia="华文中宋" w:hint="eastAsia"/>
        </w:rPr>
        <w:t>给出地址，</w:t>
      </w:r>
      <w:r>
        <w:rPr>
          <w:rFonts w:eastAsia="华文中宋"/>
        </w:rPr>
        <w:t>IN</w:t>
      </w:r>
      <w:r>
        <w:rPr>
          <w:rFonts w:eastAsia="华文中宋" w:hint="eastAsia"/>
        </w:rPr>
        <w:t>单元给出该单元应写入的数据，连续两次按动时序与操作台的开关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单元的数据写到该存储器单元。</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IN</w:t>
      </w:r>
      <w:r>
        <w:rPr>
          <w:rFonts w:eastAsia="华文中宋" w:hint="eastAsia"/>
        </w:rPr>
        <w:t>单元给出下一地址（地址自动加</w:t>
      </w:r>
      <w:r>
        <w:rPr>
          <w:rFonts w:eastAsia="华文中宋"/>
        </w:rPr>
        <w:t>1</w:t>
      </w:r>
      <w:r>
        <w:rPr>
          <w:rFonts w:eastAsia="华文中宋" w:hint="eastAsia"/>
        </w:rPr>
        <w:t>）应写入的数据，连续两次按动时序与操作台的开关</w:t>
      </w:r>
      <w:r>
        <w:rPr>
          <w:rFonts w:eastAsia="华文中宋"/>
        </w:rPr>
        <w:t>ST</w:t>
      </w:r>
      <w:r>
        <w:rPr>
          <w:rFonts w:eastAsia="华文中宋" w:hint="eastAsia"/>
        </w:rPr>
        <w:t>，将</w:t>
      </w:r>
      <w:r>
        <w:rPr>
          <w:rFonts w:eastAsia="华文中宋"/>
        </w:rPr>
        <w:t>IN</w:t>
      </w:r>
      <w:r>
        <w:rPr>
          <w:rFonts w:eastAsia="华文中宋" w:hint="eastAsia"/>
        </w:rPr>
        <w:t>单元的数据写到该单元中。然后地址会又自加</w:t>
      </w:r>
      <w:r>
        <w:rPr>
          <w:rFonts w:eastAsia="华文中宋"/>
        </w:rPr>
        <w:t>1</w:t>
      </w:r>
      <w:r>
        <w:rPr>
          <w:rFonts w:eastAsia="华文中宋" w:hint="eastAsia"/>
        </w:rPr>
        <w:t>，只需在</w:t>
      </w:r>
      <w:r>
        <w:rPr>
          <w:rFonts w:eastAsia="华文中宋"/>
        </w:rPr>
        <w:t>IN</w:t>
      </w:r>
      <w:r>
        <w:rPr>
          <w:rFonts w:eastAsia="华文中宋" w:hint="eastAsia"/>
        </w:rPr>
        <w:t>单元输入后续地址的数据，连续两次按动时序与操作台的开关</w:t>
      </w:r>
      <w:r>
        <w:rPr>
          <w:rFonts w:eastAsia="华文中宋"/>
        </w:rPr>
        <w:t>ST</w:t>
      </w:r>
      <w:r>
        <w:rPr>
          <w:rFonts w:eastAsia="华文中宋" w:hint="eastAsia"/>
        </w:rPr>
        <w:t>，即可完成对该单元的写入。</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两步，将所有机器指令写入主存芯片中。</w:t>
      </w:r>
    </w:p>
    <w:p w:rsidR="00C30D9A" w:rsidRDefault="00C30D9A" w:rsidP="00C30D9A">
      <w:pPr>
        <w:numPr>
          <w:ilvl w:val="0"/>
          <w:numId w:val="2"/>
        </w:numPr>
        <w:rPr>
          <w:rFonts w:eastAsia="华文中宋"/>
        </w:rPr>
      </w:pPr>
      <w:r>
        <w:rPr>
          <w:rFonts w:eastAsia="华文中宋" w:hint="eastAsia"/>
        </w:rPr>
        <w:lastRenderedPageBreak/>
        <w:t>手动校验机器程序</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KK1</w:t>
      </w:r>
      <w:r>
        <w:rPr>
          <w:rFonts w:eastAsia="华文中宋" w:hint="eastAsia"/>
        </w:rPr>
        <w:t>置为‘停止’档，</w:t>
      </w:r>
      <w:r>
        <w:rPr>
          <w:rFonts w:eastAsia="华文中宋"/>
        </w:rPr>
        <w:t>KK3</w:t>
      </w:r>
      <w:r>
        <w:rPr>
          <w:rFonts w:eastAsia="华文中宋" w:hint="eastAsia"/>
        </w:rPr>
        <w:t>置为‘校验’档，</w:t>
      </w:r>
      <w:r>
        <w:rPr>
          <w:rFonts w:eastAsia="华文中宋"/>
        </w:rPr>
        <w:t>KK4</w:t>
      </w:r>
      <w:r>
        <w:rPr>
          <w:rFonts w:eastAsia="华文中宋" w:hint="eastAsia"/>
        </w:rPr>
        <w:t>置为‘主存’档，</w:t>
      </w:r>
      <w:r>
        <w:rPr>
          <w:rFonts w:eastAsia="华文中宋"/>
        </w:rPr>
        <w:t>KK5</w:t>
      </w:r>
      <w:r>
        <w:rPr>
          <w:rFonts w:eastAsia="华文中宋" w:hint="eastAsia"/>
        </w:rPr>
        <w:t>置为‘置数’档。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rPr>
        <w:t xml:space="preserve"> </w:t>
      </w:r>
      <w:r>
        <w:rPr>
          <w:rFonts w:eastAsia="华文中宋" w:hint="eastAsia"/>
        </w:rPr>
        <w:t>使用</w:t>
      </w:r>
      <w:r>
        <w:rPr>
          <w:rFonts w:eastAsia="华文中宋"/>
        </w:rPr>
        <w:t>CON</w:t>
      </w:r>
      <w:r>
        <w:rPr>
          <w:rFonts w:eastAsia="华文中宋" w:hint="eastAsia"/>
        </w:rPr>
        <w:t>单元的</w:t>
      </w:r>
      <w:r>
        <w:rPr>
          <w:rFonts w:eastAsia="华文中宋"/>
        </w:rPr>
        <w:t>SD7</w:t>
      </w:r>
      <w:r>
        <w:rPr>
          <w:rFonts w:eastAsia="华文中宋" w:hint="eastAsia"/>
        </w:rPr>
        <w:t>——</w:t>
      </w:r>
      <w:r>
        <w:rPr>
          <w:rFonts w:eastAsia="华文中宋"/>
        </w:rPr>
        <w:t>SD0</w:t>
      </w:r>
      <w:r>
        <w:rPr>
          <w:rFonts w:eastAsia="华文中宋" w:hint="eastAsia"/>
        </w:rPr>
        <w:t>给出地址，连续两次按动时序与操作台的开关</w:t>
      </w:r>
      <w:r>
        <w:rPr>
          <w:rFonts w:eastAsia="华文中宋"/>
        </w:rPr>
        <w:t>ST</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rPr>
        <w:t xml:space="preserve"> </w:t>
      </w:r>
      <w:r>
        <w:rPr>
          <w:rFonts w:eastAsia="华文中宋" w:hint="eastAsia"/>
        </w:rPr>
        <w:t>将时序与操作台单元的开关</w:t>
      </w:r>
      <w:r>
        <w:rPr>
          <w:rFonts w:eastAsia="华文中宋"/>
        </w:rPr>
        <w:t>KK5</w:t>
      </w:r>
      <w:r>
        <w:rPr>
          <w:rFonts w:eastAsia="华文中宋" w:hint="eastAsia"/>
        </w:rPr>
        <w:t>置为‘加</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eastAsia="华文中宋"/>
          </w:rPr>
          <w:t>1</w:t>
        </w:r>
        <w:r>
          <w:rPr>
            <w:rFonts w:eastAsia="华文中宋" w:hint="eastAsia"/>
          </w:rPr>
          <w:t>’</w:t>
        </w:r>
      </w:smartTag>
      <w:r>
        <w:rPr>
          <w:rFonts w:eastAsia="华文中宋" w:hint="eastAsia"/>
        </w:rPr>
        <w:t>档。</w:t>
      </w:r>
    </w:p>
    <w:p w:rsidR="00C30D9A" w:rsidRDefault="00C30D9A" w:rsidP="00C30D9A">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rPr>
        <w:t xml:space="preserve"> </w:t>
      </w:r>
      <w:r>
        <w:rPr>
          <w:rFonts w:eastAsia="华文中宋" w:hint="eastAsia"/>
        </w:rPr>
        <w:t>连续两次按动时序与操作台的开关</w:t>
      </w:r>
      <w:r>
        <w:rPr>
          <w:rFonts w:eastAsia="华文中宋"/>
        </w:rPr>
        <w:t>ST</w:t>
      </w:r>
      <w:r>
        <w:rPr>
          <w:rFonts w:eastAsia="华文中宋" w:hint="eastAsia"/>
        </w:rPr>
        <w:t>，地址自动加</w:t>
      </w:r>
      <w:r>
        <w:rPr>
          <w:rFonts w:eastAsia="华文中宋"/>
        </w:rPr>
        <w:t>1</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显示该单元的数据。此后每两次按动时序与操作台的开关</w:t>
      </w:r>
      <w:r>
        <w:rPr>
          <w:rFonts w:eastAsia="华文中宋"/>
        </w:rPr>
        <w:t>ST</w:t>
      </w:r>
      <w:r>
        <w:rPr>
          <w:rFonts w:eastAsia="华文中宋" w:hint="eastAsia"/>
        </w:rPr>
        <w:t>，地址自动加</w:t>
      </w:r>
      <w:r>
        <w:rPr>
          <w:rFonts w:eastAsia="华文中宋"/>
        </w:rPr>
        <w:t>1</w:t>
      </w:r>
      <w:r>
        <w:rPr>
          <w:rFonts w:eastAsia="华文中宋" w:hint="eastAsia"/>
        </w:rPr>
        <w:t>，</w:t>
      </w:r>
      <w:r>
        <w:rPr>
          <w:rFonts w:eastAsia="华文中宋"/>
        </w:rPr>
        <w:t>CPU</w:t>
      </w:r>
      <w:r>
        <w:rPr>
          <w:rFonts w:eastAsia="华文中宋" w:hint="eastAsia"/>
        </w:rPr>
        <w:t>内总线的指数据指示灯</w:t>
      </w:r>
      <w:r>
        <w:rPr>
          <w:rFonts w:eastAsia="华文中宋"/>
        </w:rPr>
        <w:t xml:space="preserve"> D7</w:t>
      </w:r>
      <w:r>
        <w:rPr>
          <w:rFonts w:eastAsia="华文中宋" w:hint="eastAsia"/>
        </w:rPr>
        <w:t>——</w:t>
      </w:r>
      <w:r>
        <w:rPr>
          <w:rFonts w:eastAsia="华文中宋"/>
        </w:rPr>
        <w:t>D0</w:t>
      </w:r>
      <w:r>
        <w:rPr>
          <w:rFonts w:eastAsia="华文中宋" w:hint="eastAsia"/>
        </w:rPr>
        <w:t>显示该单元的数据，继续进行该操作，直至完成校验，如发现错误，则返回写入，然后校验，直至确认输入的所有指令准确无误。</w:t>
      </w:r>
    </w:p>
    <w:p w:rsidR="00C30D9A" w:rsidRDefault="00C30D9A" w:rsidP="00C30D9A">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亦可重复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两步，完成对指令码的校验。如果校验出指令码写入错误，重新写入、校验，直至确认指令的输入无误为止。</w:t>
      </w:r>
    </w:p>
    <w:p w:rsidR="00C30D9A" w:rsidRDefault="00C30D9A" w:rsidP="00C30D9A">
      <w:pPr>
        <w:ind w:firstLineChars="200" w:firstLine="420"/>
        <w:rPr>
          <w:rFonts w:eastAsia="华文中宋"/>
        </w:rPr>
      </w:pPr>
      <w:r>
        <w:rPr>
          <w:rFonts w:eastAsia="华文中宋"/>
        </w:rPr>
        <w:t xml:space="preserve">2) </w:t>
      </w:r>
      <w:r>
        <w:rPr>
          <w:rFonts w:eastAsia="华文中宋" w:hint="eastAsia"/>
        </w:rPr>
        <w:t>联机写入和校验</w:t>
      </w:r>
    </w:p>
    <w:p w:rsidR="00C30D9A" w:rsidRDefault="00C30D9A" w:rsidP="00C30D9A">
      <w:pPr>
        <w:ind w:firstLineChars="200" w:firstLine="420"/>
        <w:rPr>
          <w:rFonts w:eastAsia="华文中宋"/>
        </w:rPr>
      </w:pPr>
      <w:r>
        <w:rPr>
          <w:rFonts w:eastAsia="华文中宋" w:hint="eastAsia"/>
        </w:rPr>
        <w:t>联机软件提供了微程序和机器程序下载功能，以代替手动读写微程序和机器程序，但是微程序和机器程序得以指定的格式写入到以</w:t>
      </w:r>
      <w:r>
        <w:rPr>
          <w:rFonts w:eastAsia="华文中宋"/>
        </w:rPr>
        <w:t>TXT</w:t>
      </w:r>
      <w:r>
        <w:rPr>
          <w:rFonts w:eastAsia="华文中宋" w:hint="eastAsia"/>
        </w:rPr>
        <w:t>为后缀的文件中，本次实验程序如下，程序中分号‘；’为注释符，分号后面的内容在下载时将被忽略掉。</w:t>
      </w:r>
    </w:p>
    <w:p w:rsidR="00C30D9A" w:rsidRDefault="00C30D9A" w:rsidP="00C30D9A">
      <w:pPr>
        <w:snapToGrid w:val="0"/>
        <w:ind w:firstLineChars="200" w:firstLine="420"/>
        <w:rPr>
          <w:rFonts w:eastAsia="华文中宋"/>
        </w:rPr>
      </w:pPr>
    </w:p>
    <w:p w:rsidR="00C30D9A" w:rsidRDefault="004F54AB" w:rsidP="00C30D9A">
      <w:pPr>
        <w:jc w:val="center"/>
        <w:rPr>
          <w:rFonts w:eastAsia="华文中宋"/>
        </w:rPr>
      </w:pPr>
      <w:r>
        <w:rPr>
          <w:rFonts w:ascii="Times New Roman" w:eastAsia="宋体" w:hAnsi="Times New Roman" w:cs="Times New Roman"/>
          <w:szCs w:val="24"/>
        </w:rPr>
        <w:object w:dxaOrig="5360" w:dyaOrig="6790">
          <v:shape id="_x0000_i1070" type="#_x0000_t75" style="width:396.2pt;height:405.25pt;mso-position-horizontal-relative:page;mso-position-vertical-relative:page" o:ole="">
            <v:imagedata r:id="rId105" o:title=""/>
          </v:shape>
          <o:OLEObject Type="Embed" ProgID="Visio.Drawing.11" ShapeID="_x0000_i1070" DrawAspect="Content" ObjectID="_1666183371" r:id="rId106"/>
        </w:object>
      </w:r>
    </w:p>
    <w:p w:rsidR="00C30D9A" w:rsidRDefault="00C30D9A" w:rsidP="00C30D9A">
      <w:pPr>
        <w:pStyle w:val="a8"/>
      </w:pPr>
      <w:r>
        <w:rPr>
          <w:rFonts w:hint="eastAsia"/>
        </w:rPr>
        <w:t>图</w:t>
      </w:r>
      <w:r>
        <w:t xml:space="preserve">5-6  </w:t>
      </w:r>
      <w:r>
        <w:rPr>
          <w:rFonts w:hint="eastAsia"/>
        </w:rPr>
        <w:t>实验接线图</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br w:type="page"/>
      </w:r>
      <w:r>
        <w:rPr>
          <w:rFonts w:ascii="Courier New" w:eastAsia="华文中宋" w:hAnsi="Courier New" w:cs="Courier New"/>
          <w:sz w:val="18"/>
        </w:rPr>
        <w:lastRenderedPageBreak/>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复杂模型机实验指令文件</w:t>
      </w:r>
      <w:r>
        <w:rPr>
          <w:rFonts w:ascii="Courier New" w:eastAsia="华文中宋" w:hAnsi="Courier New" w:cs="Courier New"/>
          <w:sz w:val="18"/>
        </w:rPr>
        <w:t xml:space="preserve">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By TangDu CO.,LTD             </w:t>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sz w:val="18"/>
        </w:rPr>
        <w:tab/>
      </w:r>
      <w:r>
        <w:rPr>
          <w:rFonts w:ascii="Courier New" w:eastAsia="华文中宋" w:hAnsi="Courier New" w:cs="Courier New"/>
          <w:sz w:val="18"/>
        </w:rPr>
        <w:tab/>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Start Of Main Memory Data ******</w:t>
      </w:r>
      <w:r>
        <w:rPr>
          <w:rFonts w:ascii="Courier New" w:eastAsia="华文中宋" w:hAnsi="Courier New" w:cs="Courier New"/>
          <w:sz w:val="18"/>
        </w:rPr>
        <w:tab/>
        <w: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00 20    ; START: IN R0,00H  </w:t>
      </w:r>
      <w:r>
        <w:rPr>
          <w:rFonts w:ascii="Courier New" w:eastAsia="华文中宋" w:hAnsi="Courier New" w:cs="Courier New"/>
          <w:sz w:val="18"/>
        </w:rPr>
        <w:tab/>
      </w:r>
      <w:r>
        <w:rPr>
          <w:rFonts w:ascii="Courier New" w:eastAsia="华文中宋" w:hAnsi="Courier New" w:cs="Courier New" w:hint="eastAsia"/>
          <w:sz w:val="18"/>
        </w:rPr>
        <w:t>从</w:t>
      </w:r>
      <w:r>
        <w:rPr>
          <w:rFonts w:ascii="Courier New" w:eastAsia="华文中宋" w:hAnsi="Courier New" w:cs="Courier New"/>
          <w:sz w:val="18"/>
        </w:rPr>
        <w:t>IN</w:t>
      </w:r>
      <w:r>
        <w:rPr>
          <w:rFonts w:ascii="Courier New" w:eastAsia="华文中宋" w:hAnsi="Courier New" w:cs="Courier New" w:hint="eastAsia"/>
          <w:sz w:val="18"/>
        </w:rPr>
        <w:t>单元读入计数初值</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01 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02 61    ; LDI  R1,0FH        </w:t>
      </w:r>
      <w:r>
        <w:rPr>
          <w:rFonts w:ascii="Courier New" w:eastAsia="华文中宋" w:hAnsi="Courier New" w:cs="Courier New"/>
          <w:sz w:val="18"/>
        </w:rPr>
        <w:tab/>
      </w:r>
      <w:r>
        <w:rPr>
          <w:rFonts w:ascii="Courier New" w:eastAsia="华文中宋" w:hAnsi="Courier New" w:cs="Courier New" w:hint="eastAsia"/>
          <w:sz w:val="18"/>
        </w:rPr>
        <w:t>立即数</w:t>
      </w:r>
      <w:r>
        <w:rPr>
          <w:rFonts w:ascii="Courier New" w:eastAsia="华文中宋" w:hAnsi="Courier New" w:cs="Courier New"/>
          <w:sz w:val="18"/>
        </w:rPr>
        <w:t>0FH</w:t>
      </w:r>
      <w:r>
        <w:rPr>
          <w:rFonts w:ascii="Courier New" w:eastAsia="华文中宋" w:hAnsi="Courier New" w:cs="Courier New" w:hint="eastAsia"/>
          <w:sz w:val="18"/>
        </w:rPr>
        <w:t>送</w:t>
      </w:r>
      <w:r>
        <w:rPr>
          <w:rFonts w:ascii="Courier New" w:eastAsia="华文中宋" w:hAnsi="Courier New" w:cs="Courier New"/>
          <w:sz w:val="18"/>
        </w:rPr>
        <w:t>R1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03 </w:t>
      </w:r>
      <w:smartTag w:uri="urn:schemas-microsoft-com:office:smarttags" w:element="chmetcnv">
        <w:smartTagPr>
          <w:attr w:name="UnitName" w:val="F"/>
          <w:attr w:name="SourceValue" w:val="0"/>
          <w:attr w:name="HasSpace" w:val="False"/>
          <w:attr w:name="Negative" w:val="False"/>
          <w:attr w:name="NumberType" w:val="1"/>
          <w:attr w:name="TCSC" w:val="0"/>
        </w:smartTagPr>
        <w:r>
          <w:rPr>
            <w:rFonts w:ascii="Courier New" w:eastAsia="华文中宋" w:hAnsi="Courier New" w:cs="Courier New"/>
            <w:sz w:val="18"/>
          </w:rPr>
          <w:t>0F</w:t>
        </w:r>
      </w:smartTag>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04 14    ; AND  R0,R1         </w:t>
      </w:r>
      <w:r>
        <w:rPr>
          <w:rFonts w:ascii="Courier New" w:eastAsia="华文中宋" w:hAnsi="Courier New" w:cs="Courier New"/>
          <w:sz w:val="18"/>
        </w:rPr>
        <w:tab/>
      </w:r>
      <w:r>
        <w:rPr>
          <w:rFonts w:ascii="Courier New" w:eastAsia="华文中宋" w:hAnsi="Courier New" w:cs="Courier New" w:hint="eastAsia"/>
          <w:sz w:val="18"/>
        </w:rPr>
        <w:t>得到</w:t>
      </w:r>
      <w:r>
        <w:rPr>
          <w:rFonts w:ascii="Courier New" w:eastAsia="华文中宋" w:hAnsi="Courier New" w:cs="Courier New"/>
          <w:sz w:val="18"/>
        </w:rPr>
        <w:t>R0</w:t>
      </w:r>
      <w:r>
        <w:rPr>
          <w:rFonts w:ascii="Courier New" w:eastAsia="华文中宋" w:hAnsi="Courier New" w:cs="Courier New" w:hint="eastAsia"/>
          <w:sz w:val="18"/>
        </w:rPr>
        <w:t>低四位</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05 61    ; LDI  R1,00H        </w:t>
      </w:r>
      <w:r>
        <w:rPr>
          <w:rFonts w:ascii="Courier New" w:eastAsia="华文中宋" w:hAnsi="Courier New" w:cs="Courier New"/>
          <w:sz w:val="18"/>
        </w:rPr>
        <w:tab/>
      </w:r>
      <w:r>
        <w:rPr>
          <w:rFonts w:ascii="Courier New" w:eastAsia="华文中宋" w:hAnsi="Courier New" w:cs="Courier New" w:hint="eastAsia"/>
          <w:sz w:val="18"/>
        </w:rPr>
        <w:t>装入和初值</w:t>
      </w:r>
      <w:r>
        <w:rPr>
          <w:rFonts w:ascii="Courier New" w:eastAsia="华文中宋" w:hAnsi="Courier New" w:cs="Courier New"/>
          <w:sz w:val="18"/>
        </w:rPr>
        <w:t>00H</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06 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F"/>
          <w:attr w:name="SourceValue" w:val="7"/>
          <w:attr w:name="HasSpace" w:val="True"/>
          <w:attr w:name="Negative" w:val="False"/>
          <w:attr w:name="NumberType" w:val="1"/>
          <w:attr w:name="TCSC" w:val="0"/>
        </w:smartTagPr>
        <w:r>
          <w:rPr>
            <w:rFonts w:ascii="Courier New" w:eastAsia="华文中宋" w:hAnsi="Courier New" w:cs="Courier New"/>
            <w:sz w:val="18"/>
          </w:rPr>
          <w:t>07 F</w:t>
        </w:r>
      </w:smartTag>
      <w:r>
        <w:rPr>
          <w:rFonts w:ascii="Courier New" w:eastAsia="华文中宋" w:hAnsi="Courier New" w:cs="Courier New"/>
          <w:sz w:val="18"/>
        </w:rPr>
        <w:t xml:space="preserve">0    ; BZC  RESULT        </w:t>
      </w:r>
      <w:r>
        <w:rPr>
          <w:rFonts w:ascii="Courier New" w:eastAsia="华文中宋" w:hAnsi="Courier New" w:cs="Courier New"/>
          <w:sz w:val="18"/>
        </w:rPr>
        <w:tab/>
      </w:r>
      <w:r>
        <w:rPr>
          <w:rFonts w:ascii="Courier New" w:eastAsia="华文中宋" w:hAnsi="Courier New" w:cs="Courier New" w:hint="eastAsia"/>
          <w:sz w:val="18"/>
        </w:rPr>
        <w:t>计数值为</w:t>
      </w:r>
      <w:r>
        <w:rPr>
          <w:rFonts w:ascii="Courier New" w:eastAsia="华文中宋" w:hAnsi="Courier New" w:cs="Courier New"/>
          <w:sz w:val="18"/>
        </w:rPr>
        <w:t>0</w:t>
      </w:r>
      <w:r>
        <w:rPr>
          <w:rFonts w:ascii="Courier New" w:eastAsia="华文中宋" w:hAnsi="Courier New" w:cs="Courier New" w:hint="eastAsia"/>
          <w:sz w:val="18"/>
        </w:rPr>
        <w:t>则跳转</w:t>
      </w:r>
      <w:r>
        <w:rPr>
          <w:rFonts w:ascii="Courier New" w:eastAsia="华文中宋" w:hAnsi="Courier New" w:cs="Courier New"/>
          <w:sz w:val="18"/>
        </w:rPr>
        <w:t xml:space="preserve">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08 16</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09 62    ; LDI  R2,60H        </w:t>
      </w:r>
      <w:r>
        <w:rPr>
          <w:rFonts w:ascii="Courier New" w:eastAsia="华文中宋" w:hAnsi="Courier New" w:cs="Courier New"/>
          <w:sz w:val="18"/>
        </w:rPr>
        <w:tab/>
      </w:r>
      <w:r>
        <w:rPr>
          <w:rFonts w:ascii="Courier New" w:eastAsia="华文中宋" w:hAnsi="Courier New" w:cs="Courier New" w:hint="eastAsia"/>
          <w:sz w:val="18"/>
        </w:rPr>
        <w:t>读入数据始地址</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Courier New" w:eastAsia="华文中宋" w:hAnsi="Courier New" w:cs="Courier New"/>
            <w:sz w:val="18"/>
          </w:rPr>
          <w:t>0A</w:t>
        </w:r>
      </w:smartTag>
      <w:r>
        <w:rPr>
          <w:rFonts w:ascii="Courier New" w:eastAsia="华文中宋" w:hAnsi="Courier New" w:cs="Courier New"/>
          <w:sz w:val="18"/>
        </w:rPr>
        <w:t xml:space="preserve"> 60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0B CB    ; LOOP: LAD R3,[RI],00H   </w:t>
      </w:r>
      <w:r>
        <w:rPr>
          <w:rFonts w:ascii="Courier New" w:eastAsia="华文中宋" w:hAnsi="Courier New" w:cs="Courier New" w:hint="eastAsia"/>
          <w:sz w:val="18"/>
        </w:rPr>
        <w:t>从</w:t>
      </w:r>
      <w:r>
        <w:rPr>
          <w:rFonts w:ascii="Courier New" w:eastAsia="华文中宋" w:hAnsi="Courier New" w:cs="Courier New"/>
          <w:sz w:val="18"/>
        </w:rPr>
        <w:t>MEM</w:t>
      </w:r>
      <w:r>
        <w:rPr>
          <w:rFonts w:ascii="Courier New" w:eastAsia="华文中宋" w:hAnsi="Courier New" w:cs="Courier New" w:hint="eastAsia"/>
          <w:sz w:val="18"/>
        </w:rPr>
        <w:t>读入数据送</w:t>
      </w:r>
      <w:r>
        <w:rPr>
          <w:rFonts w:ascii="Courier New" w:eastAsia="华文中宋" w:hAnsi="Courier New" w:cs="Courier New"/>
          <w:sz w:val="18"/>
        </w:rPr>
        <w:t>R3</w:t>
      </w:r>
      <w:r>
        <w:rPr>
          <w:rFonts w:ascii="Courier New" w:eastAsia="华文中宋" w:hAnsi="Courier New" w:cs="Courier New" w:hint="eastAsia"/>
          <w:sz w:val="18"/>
        </w:rPr>
        <w:t>，</w:t>
      </w:r>
    </w:p>
    <w:p w:rsidR="00C30D9A" w:rsidRDefault="00C30D9A" w:rsidP="00C30D9A">
      <w:pPr>
        <w:spacing w:line="0" w:lineRule="atLeast"/>
        <w:ind w:left="240" w:firstLineChars="2200" w:firstLine="3960"/>
        <w:rPr>
          <w:rFonts w:ascii="Courier New" w:eastAsia="华文中宋" w:hAnsi="Courier New" w:cs="Courier New"/>
          <w:sz w:val="18"/>
        </w:rPr>
      </w:pPr>
      <w:r>
        <w:rPr>
          <w:rFonts w:ascii="Courier New" w:eastAsia="华文中宋" w:hAnsi="Courier New" w:cs="Courier New" w:hint="eastAsia"/>
          <w:sz w:val="18"/>
        </w:rPr>
        <w:t>变址寻址，偏移量为</w:t>
      </w:r>
      <w:r>
        <w:rPr>
          <w:rFonts w:ascii="Courier New" w:eastAsia="华文中宋" w:hAnsi="Courier New" w:cs="Courier New"/>
          <w:sz w:val="18"/>
        </w:rPr>
        <w:t xml:space="preserve">00H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C"/>
          <w:attr w:name="SourceValue" w:val="0"/>
          <w:attr w:name="HasSpace" w:val="False"/>
          <w:attr w:name="Negative" w:val="False"/>
          <w:attr w:name="NumberType" w:val="1"/>
          <w:attr w:name="TCSC" w:val="0"/>
        </w:smartTagPr>
        <w:r>
          <w:rPr>
            <w:rFonts w:ascii="Courier New" w:eastAsia="华文中宋" w:hAnsi="Courier New" w:cs="Courier New"/>
            <w:sz w:val="18"/>
          </w:rPr>
          <w:t>0C</w:t>
        </w:r>
      </w:smartTag>
      <w:r>
        <w:rPr>
          <w:rFonts w:ascii="Courier New" w:eastAsia="华文中宋" w:hAnsi="Courier New" w:cs="Courier New"/>
          <w:sz w:val="18"/>
        </w:rPr>
        <w:t xml:space="preserve"> 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0D 0D    ; ADD  R1,R3         </w:t>
      </w:r>
      <w:r>
        <w:rPr>
          <w:rFonts w:ascii="Courier New" w:eastAsia="华文中宋" w:hAnsi="Courier New" w:cs="Courier New"/>
          <w:sz w:val="18"/>
        </w:rPr>
        <w:tab/>
      </w:r>
      <w:r>
        <w:rPr>
          <w:rFonts w:ascii="Courier New" w:eastAsia="华文中宋" w:hAnsi="Courier New" w:cs="Courier New" w:hint="eastAsia"/>
          <w:sz w:val="18"/>
        </w:rPr>
        <w:t>累加求和</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0E 72    ; INC  RI            </w:t>
      </w:r>
      <w:r>
        <w:rPr>
          <w:rFonts w:ascii="Courier New" w:eastAsia="华文中宋" w:hAnsi="Courier New" w:cs="Courier New"/>
          <w:sz w:val="18"/>
        </w:rPr>
        <w:tab/>
      </w:r>
      <w:r>
        <w:rPr>
          <w:rFonts w:ascii="Courier New" w:eastAsia="华文中宋" w:hAnsi="Courier New" w:cs="Courier New" w:hint="eastAsia"/>
          <w:sz w:val="18"/>
        </w:rPr>
        <w:t>变址寄存加</w:t>
      </w:r>
      <w:r>
        <w:rPr>
          <w:rFonts w:ascii="Courier New" w:eastAsia="华文中宋" w:hAnsi="Courier New" w:cs="Courier New"/>
          <w:sz w:val="18"/>
        </w:rPr>
        <w:t>1</w:t>
      </w:r>
      <w:r>
        <w:rPr>
          <w:rFonts w:ascii="Courier New" w:eastAsia="华文中宋" w:hAnsi="Courier New" w:cs="Courier New" w:hint="eastAsia"/>
          <w:sz w:val="18"/>
        </w:rPr>
        <w:t>，指向下一数据</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F"/>
          <w:attr w:name="SourceValue" w:val="0"/>
          <w:attr w:name="HasSpace" w:val="False"/>
          <w:attr w:name="Negative" w:val="False"/>
          <w:attr w:name="NumberType" w:val="1"/>
          <w:attr w:name="TCSC" w:val="0"/>
        </w:smartTagPr>
        <w:r>
          <w:rPr>
            <w:rFonts w:ascii="Courier New" w:eastAsia="华文中宋" w:hAnsi="Courier New" w:cs="Courier New"/>
            <w:sz w:val="18"/>
          </w:rPr>
          <w:t>0F</w:t>
        </w:r>
      </w:smartTag>
      <w:r>
        <w:rPr>
          <w:rFonts w:ascii="Courier New" w:eastAsia="华文中宋" w:hAnsi="Courier New" w:cs="Courier New"/>
          <w:sz w:val="18"/>
        </w:rPr>
        <w:t xml:space="preserve"> 63    ; LDI  R3,01H        </w:t>
      </w:r>
      <w:r>
        <w:rPr>
          <w:rFonts w:ascii="Courier New" w:eastAsia="华文中宋" w:hAnsi="Courier New" w:cs="Courier New"/>
          <w:sz w:val="18"/>
        </w:rPr>
        <w:tab/>
      </w:r>
      <w:r>
        <w:rPr>
          <w:rFonts w:ascii="Courier New" w:eastAsia="华文中宋" w:hAnsi="Courier New" w:cs="Courier New" w:hint="eastAsia"/>
          <w:sz w:val="18"/>
        </w:rPr>
        <w:t>装入比较值</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10 01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11 </w:t>
      </w:r>
      <w:smartTag w:uri="urn:schemas-microsoft-com:office:smarttags" w:element="chmetcnv">
        <w:smartTagPr>
          <w:attr w:name="UnitName" w:val="C"/>
          <w:attr w:name="SourceValue" w:val="8"/>
          <w:attr w:name="HasSpace" w:val="False"/>
          <w:attr w:name="Negative" w:val="False"/>
          <w:attr w:name="NumberType" w:val="1"/>
          <w:attr w:name="TCSC" w:val="0"/>
        </w:smartTagPr>
        <w:r>
          <w:rPr>
            <w:rFonts w:ascii="Courier New" w:eastAsia="华文中宋" w:hAnsi="Courier New" w:cs="Courier New"/>
            <w:sz w:val="18"/>
          </w:rPr>
          <w:t>8C</w:t>
        </w:r>
      </w:smartTag>
      <w:r>
        <w:rPr>
          <w:rFonts w:ascii="Courier New" w:eastAsia="华文中宋" w:hAnsi="Courier New" w:cs="Courier New"/>
          <w:sz w:val="18"/>
        </w:rPr>
        <w:t xml:space="preserve">    ; SUB  R0,R3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F"/>
          <w:attr w:name="SourceValue" w:val="12"/>
          <w:attr w:name="HasSpace" w:val="True"/>
          <w:attr w:name="Negative" w:val="False"/>
          <w:attr w:name="NumberType" w:val="1"/>
          <w:attr w:name="TCSC" w:val="0"/>
        </w:smartTagPr>
        <w:r>
          <w:rPr>
            <w:rFonts w:ascii="Courier New" w:eastAsia="华文中宋" w:hAnsi="Courier New" w:cs="Courier New"/>
            <w:sz w:val="18"/>
          </w:rPr>
          <w:t>12 F</w:t>
        </w:r>
      </w:smartTag>
      <w:r>
        <w:rPr>
          <w:rFonts w:ascii="Courier New" w:eastAsia="华文中宋" w:hAnsi="Courier New" w:cs="Courier New"/>
          <w:sz w:val="18"/>
        </w:rPr>
        <w:t xml:space="preserve">0    ; BZC  RESULT        </w:t>
      </w:r>
      <w:r>
        <w:rPr>
          <w:rFonts w:ascii="Courier New" w:eastAsia="华文中宋" w:hAnsi="Courier New" w:cs="Courier New"/>
          <w:sz w:val="18"/>
        </w:rPr>
        <w:tab/>
      </w:r>
      <w:r>
        <w:rPr>
          <w:rFonts w:ascii="Courier New" w:eastAsia="华文中宋" w:hAnsi="Courier New" w:cs="Courier New" w:hint="eastAsia"/>
          <w:sz w:val="18"/>
        </w:rPr>
        <w:t>相减为</w:t>
      </w:r>
      <w:r>
        <w:rPr>
          <w:rFonts w:ascii="Courier New" w:eastAsia="华文中宋" w:hAnsi="Courier New" w:cs="Courier New"/>
          <w:sz w:val="18"/>
        </w:rPr>
        <w:t>0</w:t>
      </w:r>
      <w:r>
        <w:rPr>
          <w:rFonts w:ascii="Courier New" w:eastAsia="华文中宋" w:hAnsi="Courier New" w:cs="Courier New" w:hint="eastAsia"/>
          <w:sz w:val="18"/>
        </w:rPr>
        <w:t>，表示求和完毕</w:t>
      </w:r>
      <w:r>
        <w:rPr>
          <w:rFonts w:ascii="Courier New" w:eastAsia="华文中宋" w:hAnsi="Courier New" w:cs="Courier New"/>
          <w:sz w:val="18"/>
        </w:rPr>
        <w:t xml:space="preserve">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13 16</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14 E0    ; JMP  LOOP          </w:t>
      </w:r>
      <w:r>
        <w:rPr>
          <w:rFonts w:ascii="Courier New" w:eastAsia="华文中宋" w:hAnsi="Courier New" w:cs="Courier New"/>
          <w:sz w:val="18"/>
        </w:rPr>
        <w:tab/>
      </w:r>
      <w:r>
        <w:rPr>
          <w:rFonts w:ascii="Courier New" w:eastAsia="华文中宋" w:hAnsi="Courier New" w:cs="Courier New" w:hint="eastAsia"/>
          <w:sz w:val="18"/>
        </w:rPr>
        <w:t>未完则继续</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15 0B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16 D1    ; RESULT: STA  70H,R1  </w:t>
      </w:r>
      <w:r>
        <w:rPr>
          <w:rFonts w:ascii="Courier New" w:eastAsia="华文中宋" w:hAnsi="Courier New" w:cs="Courier New"/>
          <w:sz w:val="18"/>
        </w:rPr>
        <w:tab/>
      </w:r>
      <w:r>
        <w:rPr>
          <w:rFonts w:ascii="Courier New" w:eastAsia="华文中宋" w:hAnsi="Courier New" w:cs="Courier New" w:hint="eastAsia"/>
          <w:sz w:val="18"/>
        </w:rPr>
        <w:t>和存于</w:t>
      </w:r>
      <w:r>
        <w:rPr>
          <w:rFonts w:ascii="Courier New" w:eastAsia="华文中宋" w:hAnsi="Courier New" w:cs="Courier New"/>
          <w:sz w:val="18"/>
        </w:rPr>
        <w:t>MEM</w:t>
      </w:r>
      <w:r>
        <w:rPr>
          <w:rFonts w:ascii="Courier New" w:eastAsia="华文中宋" w:hAnsi="Courier New" w:cs="Courier New" w:hint="eastAsia"/>
          <w:sz w:val="18"/>
        </w:rPr>
        <w:t>的</w:t>
      </w:r>
      <w:r>
        <w:rPr>
          <w:rFonts w:ascii="Courier New" w:eastAsia="华文中宋" w:hAnsi="Courier New" w:cs="Courier New"/>
          <w:sz w:val="18"/>
        </w:rPr>
        <w:t>70H</w:t>
      </w:r>
      <w:r>
        <w:rPr>
          <w:rFonts w:ascii="Courier New" w:eastAsia="华文中宋" w:hAnsi="Courier New" w:cs="Courier New" w:hint="eastAsia"/>
          <w:sz w:val="18"/>
        </w:rPr>
        <w:t>单元</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17 70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18 34    ; OUT  40H,R1        </w:t>
      </w:r>
      <w:r>
        <w:rPr>
          <w:rFonts w:ascii="Courier New" w:eastAsia="华文中宋" w:hAnsi="Courier New" w:cs="Courier New"/>
          <w:sz w:val="18"/>
        </w:rPr>
        <w:tab/>
      </w:r>
      <w:r>
        <w:rPr>
          <w:rFonts w:ascii="Courier New" w:eastAsia="华文中宋" w:hAnsi="Courier New" w:cs="Courier New" w:hint="eastAsia"/>
          <w:sz w:val="18"/>
        </w:rPr>
        <w:t>和在</w:t>
      </w:r>
      <w:r>
        <w:rPr>
          <w:rFonts w:ascii="Courier New" w:eastAsia="华文中宋" w:hAnsi="Courier New" w:cs="Courier New"/>
          <w:sz w:val="18"/>
        </w:rPr>
        <w:t>OUT</w:t>
      </w:r>
      <w:r>
        <w:rPr>
          <w:rFonts w:ascii="Courier New" w:eastAsia="华文中宋" w:hAnsi="Courier New" w:cs="Courier New" w:hint="eastAsia"/>
          <w:sz w:val="18"/>
        </w:rPr>
        <w:t>单元显示</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19 40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a"/>
          <w:attr w:name="SourceValue" w:val="1"/>
          <w:attr w:name="HasSpace" w:val="False"/>
          <w:attr w:name="Negative" w:val="False"/>
          <w:attr w:name="NumberType" w:val="1"/>
          <w:attr w:name="TCSC" w:val="0"/>
        </w:smartTagPr>
        <w:r>
          <w:rPr>
            <w:rFonts w:ascii="Courier New" w:eastAsia="华文中宋" w:hAnsi="Courier New" w:cs="Courier New"/>
            <w:sz w:val="18"/>
          </w:rPr>
          <w:t>1A</w:t>
        </w:r>
      </w:smartTag>
      <w:r>
        <w:rPr>
          <w:rFonts w:ascii="Courier New" w:eastAsia="华文中宋" w:hAnsi="Courier New" w:cs="Courier New"/>
          <w:sz w:val="18"/>
        </w:rPr>
        <w:t xml:space="preserve"> E0    ; JMP START          </w:t>
      </w:r>
      <w:r>
        <w:rPr>
          <w:rFonts w:ascii="Courier New" w:eastAsia="华文中宋" w:hAnsi="Courier New" w:cs="Courier New"/>
          <w:sz w:val="18"/>
        </w:rPr>
        <w:tab/>
      </w:r>
      <w:r>
        <w:rPr>
          <w:rFonts w:ascii="Courier New" w:eastAsia="华文中宋" w:hAnsi="Courier New" w:cs="Courier New" w:hint="eastAsia"/>
          <w:sz w:val="18"/>
        </w:rPr>
        <w:t>跳转至</w:t>
      </w:r>
      <w:r>
        <w:rPr>
          <w:rFonts w:ascii="Courier New" w:eastAsia="华文中宋" w:hAnsi="Courier New" w:cs="Courier New"/>
          <w:sz w:val="18"/>
        </w:rPr>
        <w:t>START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1B 00</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C"/>
          <w:attr w:name="SourceValue" w:val="1"/>
          <w:attr w:name="HasSpace" w:val="False"/>
          <w:attr w:name="Negative" w:val="False"/>
          <w:attr w:name="NumberType" w:val="1"/>
          <w:attr w:name="TCSC" w:val="0"/>
        </w:smartTagPr>
        <w:r>
          <w:rPr>
            <w:rFonts w:ascii="Courier New" w:eastAsia="华文中宋" w:hAnsi="Courier New" w:cs="Courier New"/>
            <w:sz w:val="18"/>
          </w:rPr>
          <w:t>1C</w:t>
        </w:r>
      </w:smartTag>
      <w:r>
        <w:rPr>
          <w:rFonts w:ascii="Courier New" w:eastAsia="华文中宋" w:hAnsi="Courier New" w:cs="Courier New"/>
          <w:sz w:val="18"/>
        </w:rPr>
        <w:t xml:space="preserve"> 50    ; HLT                 </w:t>
      </w:r>
      <w:r>
        <w:rPr>
          <w:rFonts w:ascii="Courier New" w:eastAsia="华文中宋" w:hAnsi="Courier New" w:cs="Courier New"/>
          <w:sz w:val="18"/>
        </w:rPr>
        <w:tab/>
      </w:r>
      <w:r>
        <w:rPr>
          <w:rFonts w:ascii="Courier New" w:eastAsia="华文中宋" w:hAnsi="Courier New" w:cs="Courier New" w:hint="eastAsia"/>
          <w:sz w:val="18"/>
        </w:rPr>
        <w:t>停机</w:t>
      </w:r>
    </w:p>
    <w:p w:rsidR="00C30D9A" w:rsidRDefault="00C30D9A"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60 01    ; </w:t>
      </w:r>
      <w:r>
        <w:rPr>
          <w:rFonts w:ascii="Courier New" w:eastAsia="华文中宋" w:hAnsi="Courier New" w:cs="Courier New" w:hint="eastAsia"/>
          <w:sz w:val="18"/>
        </w:rPr>
        <w:t>数据</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61 02</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62 03</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63 04</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64 05</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65 06</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66 07</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67 08</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68 09</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69 </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Courier New" w:eastAsia="华文中宋" w:hAnsi="Courier New" w:cs="Courier New"/>
            <w:sz w:val="18"/>
          </w:rPr>
          <w:t>0A</w:t>
        </w:r>
      </w:smartTag>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a"/>
          <w:attr w:name="SourceValue" w:val="6"/>
          <w:attr w:name="HasSpace" w:val="False"/>
          <w:attr w:name="Negative" w:val="False"/>
          <w:attr w:name="NumberType" w:val="1"/>
          <w:attr w:name="TCSC" w:val="0"/>
        </w:smartTagPr>
        <w:r>
          <w:rPr>
            <w:rFonts w:ascii="Courier New" w:eastAsia="华文中宋" w:hAnsi="Courier New" w:cs="Courier New"/>
            <w:sz w:val="18"/>
          </w:rPr>
          <w:t>6A</w:t>
        </w:r>
      </w:smartTag>
      <w:r>
        <w:rPr>
          <w:rFonts w:ascii="Courier New" w:eastAsia="华文中宋" w:hAnsi="Courier New" w:cs="Courier New"/>
          <w:sz w:val="18"/>
        </w:rPr>
        <w:t xml:space="preserve"> 0B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6B </w:t>
      </w:r>
      <w:smartTag w:uri="urn:schemas-microsoft-com:office:smarttags" w:element="chmetcnv">
        <w:smartTagPr>
          <w:attr w:name="UnitName" w:val="C"/>
          <w:attr w:name="SourceValue" w:val="0"/>
          <w:attr w:name="HasSpace" w:val="False"/>
          <w:attr w:name="Negative" w:val="False"/>
          <w:attr w:name="NumberType" w:val="1"/>
          <w:attr w:name="TCSC" w:val="0"/>
        </w:smartTagPr>
        <w:r>
          <w:rPr>
            <w:rFonts w:ascii="Courier New" w:eastAsia="华文中宋" w:hAnsi="Courier New" w:cs="Courier New"/>
            <w:sz w:val="18"/>
          </w:rPr>
          <w:t>0C</w:t>
        </w:r>
      </w:smartTag>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w:t>
      </w:r>
      <w:smartTag w:uri="urn:schemas-microsoft-com:office:smarttags" w:element="chmetcnv">
        <w:smartTagPr>
          <w:attr w:name="UnitName" w:val="C"/>
          <w:attr w:name="SourceValue" w:val="6"/>
          <w:attr w:name="HasSpace" w:val="False"/>
          <w:attr w:name="Negative" w:val="False"/>
          <w:attr w:name="NumberType" w:val="1"/>
          <w:attr w:name="TCSC" w:val="0"/>
        </w:smartTagPr>
        <w:r>
          <w:rPr>
            <w:rFonts w:ascii="Courier New" w:eastAsia="华文中宋" w:hAnsi="Courier New" w:cs="Courier New"/>
            <w:sz w:val="18"/>
          </w:rPr>
          <w:t>6C</w:t>
        </w:r>
      </w:smartTag>
      <w:r>
        <w:rPr>
          <w:rFonts w:ascii="Courier New" w:eastAsia="华文中宋" w:hAnsi="Courier New" w:cs="Courier New"/>
          <w:sz w:val="18"/>
        </w:rPr>
        <w:t xml:space="preserve"> 0D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6D 0E</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$P 6E </w:t>
      </w:r>
      <w:smartTag w:uri="urn:schemas-microsoft-com:office:smarttags" w:element="chmetcnv">
        <w:smartTagPr>
          <w:attr w:name="UnitName" w:val="F"/>
          <w:attr w:name="SourceValue" w:val="0"/>
          <w:attr w:name="HasSpace" w:val="False"/>
          <w:attr w:name="Negative" w:val="False"/>
          <w:attr w:name="NumberType" w:val="1"/>
          <w:attr w:name="TCSC" w:val="0"/>
        </w:smartTagPr>
        <w:r>
          <w:rPr>
            <w:rFonts w:ascii="Courier New" w:eastAsia="华文中宋" w:hAnsi="Courier New" w:cs="Courier New"/>
            <w:sz w:val="18"/>
          </w:rPr>
          <w:t>0F</w:t>
        </w:r>
      </w:smartTag>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End Of Main Memory Data *****//</w:t>
      </w:r>
    </w:p>
    <w:p w:rsidR="00C30D9A" w:rsidRDefault="00C30D9A" w:rsidP="00C30D9A">
      <w:pPr>
        <w:spacing w:line="0" w:lineRule="atLeast"/>
        <w:ind w:firstLineChars="200" w:firstLine="360"/>
        <w:rPr>
          <w:rFonts w:ascii="Courier New" w:eastAsia="华文中宋" w:hAnsi="Courier New" w:cs="Courier New"/>
          <w:sz w:val="18"/>
        </w:rPr>
      </w:pP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Start Of MicroController Data **//</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00 000001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01 006D43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03 107070    ; MEM-&gt;IR, P&lt;1&gt;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04 002405    ; RS-&gt;B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lastRenderedPageBreak/>
        <w:t xml:space="preserve">  $M 05 04B201    ; A</w:t>
      </w:r>
      <w:r>
        <w:rPr>
          <w:rFonts w:ascii="Courier New" w:eastAsia="华文中宋" w:hAnsi="Courier New" w:cs="Courier New" w:hint="eastAsia"/>
          <w:sz w:val="18"/>
        </w:rPr>
        <w:t>加</w:t>
      </w:r>
      <w:r>
        <w:rPr>
          <w:rFonts w:ascii="Courier New" w:eastAsia="华文中宋" w:hAnsi="Courier New" w:cs="Courier New"/>
          <w:sz w:val="18"/>
        </w:rPr>
        <w:t>B-&gt;RD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06 002407    ; RS-&gt;B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07 013201    ; A</w:t>
      </w:r>
      <w:r>
        <w:rPr>
          <w:rFonts w:ascii="Courier New" w:eastAsia="华文中宋" w:hAnsi="Courier New" w:cs="Courier New" w:hint="eastAsia"/>
          <w:sz w:val="18"/>
        </w:rPr>
        <w:t>与</w:t>
      </w:r>
      <w:r>
        <w:rPr>
          <w:rFonts w:ascii="Courier New" w:eastAsia="华文中宋" w:hAnsi="Courier New" w:cs="Courier New"/>
          <w:sz w:val="18"/>
        </w:rPr>
        <w:t>B-&gt;RD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08 106009    ; MEM-&gt;AR</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09 183001    ; IO-&gt;RD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Courier New" w:eastAsia="华文中宋" w:hAnsi="Courier New" w:cs="Courier New"/>
            <w:sz w:val="18"/>
          </w:rPr>
          <w:t>0A</w:t>
        </w:r>
      </w:smartTag>
      <w:r>
        <w:rPr>
          <w:rFonts w:ascii="Courier New" w:eastAsia="华文中宋" w:hAnsi="Courier New" w:cs="Courier New"/>
          <w:sz w:val="18"/>
        </w:rPr>
        <w:t xml:space="preserve"> 106010    ; MEM-&gt;AR</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0B 000001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C"/>
          <w:attr w:name="SourceValue" w:val="0"/>
          <w:attr w:name="HasSpace" w:val="False"/>
          <w:attr w:name="Negative" w:val="False"/>
          <w:attr w:name="NumberType" w:val="1"/>
          <w:attr w:name="TCSC" w:val="0"/>
        </w:smartTagPr>
        <w:r>
          <w:rPr>
            <w:rFonts w:ascii="Courier New" w:eastAsia="华文中宋" w:hAnsi="Courier New" w:cs="Courier New"/>
            <w:sz w:val="18"/>
          </w:rPr>
          <w:t>0C</w:t>
        </w:r>
      </w:smartTag>
      <w:r>
        <w:rPr>
          <w:rFonts w:ascii="Courier New" w:eastAsia="华文中宋" w:hAnsi="Courier New" w:cs="Courier New"/>
          <w:sz w:val="18"/>
        </w:rPr>
        <w:t xml:space="preserve"> 103001    ; MEM-&gt;RD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0D 200601    ; RD-&gt;MEM</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0E 005341    ; A-&gt;PC</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F"/>
          <w:attr w:name="SourceValue" w:val="0"/>
          <w:attr w:name="HasSpace" w:val="False"/>
          <w:attr w:name="Negative" w:val="False"/>
          <w:attr w:name="NumberType" w:val="1"/>
          <w:attr w:name="TCSC" w:val="0"/>
        </w:smartTagPr>
        <w:r>
          <w:rPr>
            <w:rFonts w:ascii="Courier New" w:eastAsia="华文中宋" w:hAnsi="Courier New" w:cs="Courier New"/>
            <w:sz w:val="18"/>
          </w:rPr>
          <w:t>0F</w:t>
        </w:r>
      </w:smartTag>
      <w:r>
        <w:rPr>
          <w:rFonts w:ascii="Courier New" w:eastAsia="华文中宋" w:hAnsi="Courier New" w:cs="Courier New"/>
          <w:sz w:val="18"/>
        </w:rPr>
        <w:t xml:space="preserve"> 0000CB    ; NOP, P&lt;3&gt;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10 280401    ; RS-&gt;IO</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11 103001    ; MEM-&gt;RD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12 06B201    ; A</w:t>
      </w:r>
      <w:r>
        <w:rPr>
          <w:rFonts w:ascii="Courier New" w:eastAsia="华文中宋" w:hAnsi="Courier New" w:cs="Courier New" w:hint="eastAsia"/>
          <w:sz w:val="18"/>
        </w:rPr>
        <w:t>加</w:t>
      </w:r>
      <w:r>
        <w:rPr>
          <w:rFonts w:ascii="Courier New" w:eastAsia="华文中宋" w:hAnsi="Courier New" w:cs="Courier New"/>
          <w:sz w:val="18"/>
        </w:rPr>
        <w:t>1-&gt;RD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13 002414    ; RS-&gt;B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14 05B201    ; A</w:t>
      </w:r>
      <w:r>
        <w:rPr>
          <w:rFonts w:ascii="Courier New" w:eastAsia="华文中宋" w:hAnsi="Courier New" w:cs="Courier New" w:hint="eastAsia"/>
          <w:sz w:val="18"/>
        </w:rPr>
        <w:t>减</w:t>
      </w:r>
      <w:r>
        <w:rPr>
          <w:rFonts w:ascii="Courier New" w:eastAsia="华文中宋" w:hAnsi="Courier New" w:cs="Courier New"/>
          <w:sz w:val="18"/>
        </w:rPr>
        <w:t>B-&gt;RD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15 002416    ; RS-&gt;B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16 01B201    ; A</w:t>
      </w:r>
      <w:r>
        <w:rPr>
          <w:rFonts w:ascii="Courier New" w:eastAsia="华文中宋" w:hAnsi="Courier New" w:cs="Courier New" w:hint="eastAsia"/>
          <w:sz w:val="18"/>
        </w:rPr>
        <w:t>或</w:t>
      </w:r>
      <w:r>
        <w:rPr>
          <w:rFonts w:ascii="Courier New" w:eastAsia="华文中宋" w:hAnsi="Courier New" w:cs="Courier New"/>
          <w:sz w:val="18"/>
        </w:rPr>
        <w:t>B-&gt;RD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17 002418    ; RS-&gt;B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18 02B201    ; A</w:t>
      </w:r>
      <w:r>
        <w:rPr>
          <w:rFonts w:ascii="Courier New" w:eastAsia="华文中宋" w:hAnsi="Courier New" w:cs="Courier New" w:hint="eastAsia"/>
          <w:sz w:val="18"/>
        </w:rPr>
        <w:t>右环移</w:t>
      </w:r>
      <w:r>
        <w:rPr>
          <w:rFonts w:ascii="Courier New" w:eastAsia="华文中宋" w:hAnsi="Courier New" w:cs="Courier New"/>
          <w:sz w:val="18"/>
        </w:rPr>
        <w:t>-&gt;RD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1B 005341    ; A-&gt;PC</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C"/>
          <w:attr w:name="SourceValue" w:val="1"/>
          <w:attr w:name="HasSpace" w:val="False"/>
          <w:attr w:name="Negative" w:val="False"/>
          <w:attr w:name="NumberType" w:val="1"/>
          <w:attr w:name="TCSC" w:val="0"/>
        </w:smartTagPr>
        <w:r>
          <w:rPr>
            <w:rFonts w:ascii="Courier New" w:eastAsia="华文中宋" w:hAnsi="Courier New" w:cs="Courier New"/>
            <w:sz w:val="18"/>
          </w:rPr>
          <w:t>1C</w:t>
        </w:r>
      </w:smartTag>
      <w:r>
        <w:rPr>
          <w:rFonts w:ascii="Courier New" w:eastAsia="华文中宋" w:hAnsi="Courier New" w:cs="Courier New"/>
          <w:sz w:val="18"/>
        </w:rPr>
        <w:t xml:space="preserve"> 10101D    ; MEM-&gt;A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1D </w:t>
      </w:r>
      <w:smartTag w:uri="urn:schemas-microsoft-com:office:smarttags" w:element="chmetcnv">
        <w:smartTagPr>
          <w:attr w:name="UnitName" w:val="C"/>
          <w:attr w:name="SourceValue" w:val="10608"/>
          <w:attr w:name="HasSpace" w:val="False"/>
          <w:attr w:name="Negative" w:val="False"/>
          <w:attr w:name="NumberType" w:val="1"/>
          <w:attr w:name="TCSC" w:val="0"/>
        </w:smartTagPr>
        <w:r>
          <w:rPr>
            <w:rFonts w:ascii="Courier New" w:eastAsia="华文中宋" w:hAnsi="Courier New" w:cs="Courier New"/>
            <w:sz w:val="18"/>
          </w:rPr>
          <w:t>10608C</w:t>
        </w:r>
      </w:smartTag>
      <w:r>
        <w:rPr>
          <w:rFonts w:ascii="Courier New" w:eastAsia="华文中宋" w:hAnsi="Courier New" w:cs="Courier New"/>
          <w:sz w:val="18"/>
        </w:rPr>
        <w:t xml:space="preserve">    ; MEM-&gt;AR, P&lt;2&gt;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1E </w:t>
      </w:r>
      <w:smartTag w:uri="urn:schemas-microsoft-com:office:smarttags" w:element="chmetcnv">
        <w:smartTagPr>
          <w:attr w:name="UnitName" w:val="F"/>
          <w:attr w:name="SourceValue" w:val="10601"/>
          <w:attr w:name="HasSpace" w:val="False"/>
          <w:attr w:name="Negative" w:val="False"/>
          <w:attr w:name="NumberType" w:val="1"/>
          <w:attr w:name="TCSC" w:val="0"/>
        </w:smartTagPr>
        <w:r>
          <w:rPr>
            <w:rFonts w:ascii="Courier New" w:eastAsia="华文中宋" w:hAnsi="Courier New" w:cs="Courier New"/>
            <w:sz w:val="18"/>
          </w:rPr>
          <w:t>10601F</w:t>
        </w:r>
      </w:smartTag>
      <w:r>
        <w:rPr>
          <w:rFonts w:ascii="Courier New" w:eastAsia="华文中宋" w:hAnsi="Courier New" w:cs="Courier New"/>
          <w:sz w:val="18"/>
        </w:rPr>
        <w:t xml:space="preserve">    ; MEM-&gt;AR</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F"/>
          <w:attr w:name="SourceValue" w:val="1"/>
          <w:attr w:name="HasSpace" w:val="False"/>
          <w:attr w:name="Negative" w:val="False"/>
          <w:attr w:name="NumberType" w:val="1"/>
          <w:attr w:name="TCSC" w:val="0"/>
        </w:smartTagPr>
        <w:r>
          <w:rPr>
            <w:rFonts w:ascii="Courier New" w:eastAsia="华文中宋" w:hAnsi="Courier New" w:cs="Courier New"/>
            <w:sz w:val="18"/>
          </w:rPr>
          <w:t>1F</w:t>
        </w:r>
      </w:smartTag>
      <w:r>
        <w:rPr>
          <w:rFonts w:ascii="Courier New" w:eastAsia="华文中宋" w:hAnsi="Courier New" w:cs="Courier New"/>
          <w:sz w:val="18"/>
        </w:rPr>
        <w:t xml:space="preserve"> 101020    ; MEM-&gt;A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20 </w:t>
      </w:r>
      <w:smartTag w:uri="urn:schemas-microsoft-com:office:smarttags" w:element="chmetcnv">
        <w:smartTagPr>
          <w:attr w:name="UnitName" w:val="C"/>
          <w:attr w:name="SourceValue" w:val="10608"/>
          <w:attr w:name="HasSpace" w:val="False"/>
          <w:attr w:name="Negative" w:val="False"/>
          <w:attr w:name="NumberType" w:val="1"/>
          <w:attr w:name="TCSC" w:val="0"/>
        </w:smartTagPr>
        <w:r>
          <w:rPr>
            <w:rFonts w:ascii="Courier New" w:eastAsia="华文中宋" w:hAnsi="Courier New" w:cs="Courier New"/>
            <w:sz w:val="18"/>
          </w:rPr>
          <w:t>10608C</w:t>
        </w:r>
      </w:smartTag>
      <w:r>
        <w:rPr>
          <w:rFonts w:ascii="Courier New" w:eastAsia="华文中宋" w:hAnsi="Courier New" w:cs="Courier New"/>
          <w:sz w:val="18"/>
        </w:rPr>
        <w:t xml:space="preserve">    ; MEM-&gt;AR, P&lt;2&gt;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28 101029    ; MEM-&gt;A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29 </w:t>
      </w:r>
      <w:smartTag w:uri="urn:schemas-microsoft-com:office:smarttags" w:element="chmetcnv">
        <w:smartTagPr>
          <w:attr w:name="UnitName" w:val="a"/>
          <w:attr w:name="SourceValue" w:val="282"/>
          <w:attr w:name="HasSpace" w:val="False"/>
          <w:attr w:name="Negative" w:val="False"/>
          <w:attr w:name="NumberType" w:val="1"/>
          <w:attr w:name="TCSC" w:val="0"/>
        </w:smartTagPr>
        <w:r>
          <w:rPr>
            <w:rFonts w:ascii="Courier New" w:eastAsia="华文中宋" w:hAnsi="Courier New" w:cs="Courier New"/>
            <w:sz w:val="18"/>
          </w:rPr>
          <w:t>00282A</w:t>
        </w:r>
      </w:smartTag>
      <w:r>
        <w:rPr>
          <w:rFonts w:ascii="Courier New" w:eastAsia="华文中宋" w:hAnsi="Courier New" w:cs="Courier New"/>
          <w:sz w:val="18"/>
        </w:rPr>
        <w:t xml:space="preserve">    ; RI-&gt;B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Courier New" w:eastAsia="华文中宋" w:hAnsi="Courier New" w:cs="Courier New"/>
            <w:sz w:val="18"/>
          </w:rPr>
          <w:t>2A</w:t>
        </w:r>
      </w:smartTag>
      <w:r>
        <w:rPr>
          <w:rFonts w:ascii="Courier New" w:eastAsia="华文中宋" w:hAnsi="Courier New" w:cs="Courier New"/>
          <w:sz w:val="18"/>
        </w:rPr>
        <w:t xml:space="preserve"> 04E22B    ; A</w:t>
      </w:r>
      <w:r>
        <w:rPr>
          <w:rFonts w:ascii="Courier New" w:eastAsia="华文中宋" w:hAnsi="Courier New" w:cs="Courier New" w:hint="eastAsia"/>
          <w:sz w:val="18"/>
        </w:rPr>
        <w:t>加</w:t>
      </w:r>
      <w:r>
        <w:rPr>
          <w:rFonts w:ascii="Courier New" w:eastAsia="华文中宋" w:hAnsi="Courier New" w:cs="Courier New"/>
          <w:sz w:val="18"/>
        </w:rPr>
        <w:t>B-&gt;AR</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2B </w:t>
      </w:r>
      <w:smartTag w:uri="urn:schemas-microsoft-com:office:smarttags" w:element="chmetcnv">
        <w:smartTagPr>
          <w:attr w:name="UnitName" w:val="C"/>
          <w:attr w:name="SourceValue" w:val="4928"/>
          <w:attr w:name="HasSpace" w:val="False"/>
          <w:attr w:name="Negative" w:val="False"/>
          <w:attr w:name="NumberType" w:val="1"/>
          <w:attr w:name="TCSC" w:val="0"/>
        </w:smartTagPr>
        <w:r>
          <w:rPr>
            <w:rFonts w:ascii="Courier New" w:eastAsia="华文中宋" w:hAnsi="Courier New" w:cs="Courier New"/>
            <w:sz w:val="18"/>
          </w:rPr>
          <w:t>04928C</w:t>
        </w:r>
      </w:smartTag>
      <w:r>
        <w:rPr>
          <w:rFonts w:ascii="Courier New" w:eastAsia="华文中宋" w:hAnsi="Courier New" w:cs="Courier New"/>
          <w:sz w:val="18"/>
        </w:rPr>
        <w:t xml:space="preserve">    ; A</w:t>
      </w:r>
      <w:r>
        <w:rPr>
          <w:rFonts w:ascii="Courier New" w:eastAsia="华文中宋" w:hAnsi="Courier New" w:cs="Courier New" w:hint="eastAsia"/>
          <w:sz w:val="18"/>
        </w:rPr>
        <w:t>加</w:t>
      </w:r>
      <w:r>
        <w:rPr>
          <w:rFonts w:ascii="Courier New" w:eastAsia="华文中宋" w:hAnsi="Courier New" w:cs="Courier New"/>
          <w:sz w:val="18"/>
        </w:rPr>
        <w:t>B-&gt;A, P&lt;2&gt;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C"/>
          <w:attr w:name="SourceValue" w:val="2"/>
          <w:attr w:name="HasSpace" w:val="False"/>
          <w:attr w:name="Negative" w:val="False"/>
          <w:attr w:name="NumberType" w:val="1"/>
          <w:attr w:name="TCSC" w:val="0"/>
        </w:smartTagPr>
        <w:r>
          <w:rPr>
            <w:rFonts w:ascii="Courier New" w:eastAsia="华文中宋" w:hAnsi="Courier New" w:cs="Courier New"/>
            <w:sz w:val="18"/>
          </w:rPr>
          <w:t>2C</w:t>
        </w:r>
      </w:smartTag>
      <w:r>
        <w:rPr>
          <w:rFonts w:ascii="Courier New" w:eastAsia="华文中宋" w:hAnsi="Courier New" w:cs="Courier New"/>
          <w:sz w:val="18"/>
        </w:rPr>
        <w:t xml:space="preserve"> 10102D    ; MEM-&gt;A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2D </w:t>
      </w:r>
      <w:smartTag w:uri="urn:schemas-microsoft-com:office:smarttags" w:element="chmetcnv">
        <w:smartTagPr>
          <w:attr w:name="UnitName" w:val="C"/>
          <w:attr w:name="SourceValue" w:val="2"/>
          <w:attr w:name="HasSpace" w:val="False"/>
          <w:attr w:name="Negative" w:val="False"/>
          <w:attr w:name="NumberType" w:val="1"/>
          <w:attr w:name="TCSC" w:val="0"/>
        </w:smartTagPr>
        <w:r>
          <w:rPr>
            <w:rFonts w:ascii="Courier New" w:eastAsia="华文中宋" w:hAnsi="Courier New" w:cs="Courier New"/>
            <w:sz w:val="18"/>
          </w:rPr>
          <w:t>002C</w:t>
        </w:r>
      </w:smartTag>
      <w:r>
        <w:rPr>
          <w:rFonts w:ascii="Courier New" w:eastAsia="华文中宋" w:hAnsi="Courier New" w:cs="Courier New"/>
          <w:sz w:val="18"/>
        </w:rPr>
        <w:t>2E    ; PC-&gt;B</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2E 04E</w:t>
      </w:r>
      <w:smartTag w:uri="urn:schemas-microsoft-com:office:smarttags" w:element="chmetcnv">
        <w:smartTagPr>
          <w:attr w:name="UnitName" w:val="F"/>
          <w:attr w:name="SourceValue" w:val="22"/>
          <w:attr w:name="HasSpace" w:val="False"/>
          <w:attr w:name="Negative" w:val="False"/>
          <w:attr w:name="NumberType" w:val="1"/>
          <w:attr w:name="TCSC" w:val="0"/>
        </w:smartTagPr>
        <w:r>
          <w:rPr>
            <w:rFonts w:ascii="Courier New" w:eastAsia="华文中宋" w:hAnsi="Courier New" w:cs="Courier New"/>
            <w:sz w:val="18"/>
          </w:rPr>
          <w:t>22F</w:t>
        </w:r>
      </w:smartTag>
      <w:r>
        <w:rPr>
          <w:rFonts w:ascii="Courier New" w:eastAsia="华文中宋" w:hAnsi="Courier New" w:cs="Courier New"/>
          <w:sz w:val="18"/>
        </w:rPr>
        <w:t xml:space="preserve">    ; A</w:t>
      </w:r>
      <w:r>
        <w:rPr>
          <w:rFonts w:ascii="Courier New" w:eastAsia="华文中宋" w:hAnsi="Courier New" w:cs="Courier New" w:hint="eastAsia"/>
          <w:sz w:val="18"/>
        </w:rPr>
        <w:t>加</w:t>
      </w:r>
      <w:r>
        <w:rPr>
          <w:rFonts w:ascii="Courier New" w:eastAsia="华文中宋" w:hAnsi="Courier New" w:cs="Courier New"/>
          <w:sz w:val="18"/>
        </w:rPr>
        <w:t>B-&gt;AR</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F"/>
          <w:attr w:name="SourceValue" w:val="2"/>
          <w:attr w:name="HasSpace" w:val="False"/>
          <w:attr w:name="Negative" w:val="False"/>
          <w:attr w:name="NumberType" w:val="1"/>
          <w:attr w:name="TCSC" w:val="0"/>
        </w:smartTagPr>
        <w:r>
          <w:rPr>
            <w:rFonts w:ascii="Courier New" w:eastAsia="华文中宋" w:hAnsi="Courier New" w:cs="Courier New"/>
            <w:sz w:val="18"/>
          </w:rPr>
          <w:t>2F</w:t>
        </w:r>
      </w:smartTag>
      <w:r>
        <w:rPr>
          <w:rFonts w:ascii="Courier New" w:eastAsia="华文中宋" w:hAnsi="Courier New" w:cs="Courier New"/>
          <w:sz w:val="18"/>
        </w:rPr>
        <w:t xml:space="preserve"> </w:t>
      </w:r>
      <w:smartTag w:uri="urn:schemas-microsoft-com:office:smarttags" w:element="chmetcnv">
        <w:smartTagPr>
          <w:attr w:name="UnitName" w:val="C"/>
          <w:attr w:name="SourceValue" w:val="4928"/>
          <w:attr w:name="HasSpace" w:val="False"/>
          <w:attr w:name="Negative" w:val="False"/>
          <w:attr w:name="NumberType" w:val="1"/>
          <w:attr w:name="TCSC" w:val="0"/>
        </w:smartTagPr>
        <w:r>
          <w:rPr>
            <w:rFonts w:ascii="Courier New" w:eastAsia="华文中宋" w:hAnsi="Courier New" w:cs="Courier New"/>
            <w:sz w:val="18"/>
          </w:rPr>
          <w:t>04928C</w:t>
        </w:r>
      </w:smartTag>
      <w:r>
        <w:rPr>
          <w:rFonts w:ascii="Courier New" w:eastAsia="华文中宋" w:hAnsi="Courier New" w:cs="Courier New"/>
          <w:sz w:val="18"/>
        </w:rPr>
        <w:t xml:space="preserve">    ; A</w:t>
      </w:r>
      <w:r>
        <w:rPr>
          <w:rFonts w:ascii="Courier New" w:eastAsia="华文中宋" w:hAnsi="Courier New" w:cs="Courier New" w:hint="eastAsia"/>
          <w:sz w:val="18"/>
        </w:rPr>
        <w:t>加</w:t>
      </w:r>
      <w:r>
        <w:rPr>
          <w:rFonts w:ascii="Courier New" w:eastAsia="华文中宋" w:hAnsi="Courier New" w:cs="Courier New"/>
          <w:sz w:val="18"/>
        </w:rPr>
        <w:t>B-&gt;A, P&lt;2&gt;</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30 001604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31 001606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32 006D48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33 006D</w:t>
      </w:r>
      <w:smartTag w:uri="urn:schemas-microsoft-com:office:smarttags" w:element="chmetcnv">
        <w:smartTagPr>
          <w:attr w:name="UnitName" w:val="a"/>
          <w:attr w:name="SourceValue" w:val="4"/>
          <w:attr w:name="HasSpace" w:val="False"/>
          <w:attr w:name="Negative" w:val="False"/>
          <w:attr w:name="NumberType" w:val="1"/>
          <w:attr w:name="TCSC" w:val="0"/>
        </w:smartTagPr>
        <w:r>
          <w:rPr>
            <w:rFonts w:ascii="Courier New" w:eastAsia="华文中宋" w:hAnsi="Courier New" w:cs="Courier New"/>
            <w:sz w:val="18"/>
          </w:rPr>
          <w:t>4A</w:t>
        </w:r>
      </w:smartTag>
      <w:r>
        <w:rPr>
          <w:rFonts w:ascii="Courier New" w:eastAsia="华文中宋" w:hAnsi="Courier New" w:cs="Courier New"/>
          <w:sz w:val="18"/>
        </w:rPr>
        <w:t xml:space="preserve">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34 003401    ; RS-&gt;RD</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35 000035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36 006D51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37 001612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38 001613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39 001615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a"/>
          <w:attr w:name="SourceValue" w:val="3"/>
          <w:attr w:name="HasSpace" w:val="False"/>
          <w:attr w:name="Negative" w:val="False"/>
          <w:attr w:name="NumberType" w:val="1"/>
          <w:attr w:name="TCSC" w:val="0"/>
        </w:smartTagPr>
        <w:r>
          <w:rPr>
            <w:rFonts w:ascii="Courier New" w:eastAsia="华文中宋" w:hAnsi="Courier New" w:cs="Courier New"/>
            <w:sz w:val="18"/>
          </w:rPr>
          <w:t>3A</w:t>
        </w:r>
      </w:smartTag>
      <w:r>
        <w:rPr>
          <w:rFonts w:ascii="Courier New" w:eastAsia="华文中宋" w:hAnsi="Courier New" w:cs="Courier New"/>
          <w:sz w:val="18"/>
        </w:rPr>
        <w:t xml:space="preserve"> 001617    ; RD-&gt;A</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3B 000001    ; NOP</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C"/>
          <w:attr w:name="SourceValue" w:val="3"/>
          <w:attr w:name="HasSpace" w:val="False"/>
          <w:attr w:name="Negative" w:val="False"/>
          <w:attr w:name="NumberType" w:val="1"/>
          <w:attr w:name="TCSC" w:val="0"/>
        </w:smartTagPr>
        <w:r>
          <w:rPr>
            <w:rFonts w:ascii="Courier New" w:eastAsia="华文中宋" w:hAnsi="Courier New" w:cs="Courier New"/>
            <w:sz w:val="18"/>
          </w:rPr>
          <w:t>3C</w:t>
        </w:r>
      </w:smartTag>
      <w:r>
        <w:rPr>
          <w:rFonts w:ascii="Courier New" w:eastAsia="华文中宋" w:hAnsi="Courier New" w:cs="Courier New"/>
          <w:sz w:val="18"/>
        </w:rPr>
        <w:t xml:space="preserve"> 006D</w:t>
      </w:r>
      <w:smartTag w:uri="urn:schemas-microsoft-com:office:smarttags" w:element="chmetcnv">
        <w:smartTagPr>
          <w:attr w:name="UnitName" w:val="C"/>
          <w:attr w:name="SourceValue" w:val="5"/>
          <w:attr w:name="HasSpace" w:val="False"/>
          <w:attr w:name="Negative" w:val="False"/>
          <w:attr w:name="NumberType" w:val="1"/>
          <w:attr w:name="TCSC" w:val="0"/>
        </w:smartTagPr>
        <w:r>
          <w:rPr>
            <w:rFonts w:ascii="Courier New" w:eastAsia="华文中宋" w:hAnsi="Courier New" w:cs="Courier New"/>
            <w:sz w:val="18"/>
          </w:rPr>
          <w:t>5C</w:t>
        </w:r>
      </w:smartTag>
      <w:r>
        <w:rPr>
          <w:rFonts w:ascii="Courier New" w:eastAsia="华文中宋" w:hAnsi="Courier New" w:cs="Courier New"/>
          <w:sz w:val="18"/>
        </w:rPr>
        <w:t xml:space="preserve">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3D 006D5E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3E 006D68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w:t>
      </w:r>
      <w:smartTag w:uri="urn:schemas-microsoft-com:office:smarttags" w:element="chmetcnv">
        <w:smartTagPr>
          <w:attr w:name="UnitName" w:val="F"/>
          <w:attr w:name="SourceValue" w:val="3"/>
          <w:attr w:name="HasSpace" w:val="False"/>
          <w:attr w:name="Negative" w:val="False"/>
          <w:attr w:name="NumberType" w:val="1"/>
          <w:attr w:name="TCSC" w:val="0"/>
        </w:smartTagPr>
        <w:r>
          <w:rPr>
            <w:rFonts w:ascii="Courier New" w:eastAsia="华文中宋" w:hAnsi="Courier New" w:cs="Courier New"/>
            <w:sz w:val="18"/>
          </w:rPr>
          <w:t>3F</w:t>
        </w:r>
      </w:smartTag>
      <w:r>
        <w:rPr>
          <w:rFonts w:ascii="Courier New" w:eastAsia="华文中宋" w:hAnsi="Courier New" w:cs="Courier New"/>
          <w:sz w:val="18"/>
        </w:rPr>
        <w:t xml:space="preserve"> 006D</w:t>
      </w:r>
      <w:smartTag w:uri="urn:schemas-microsoft-com:office:smarttags" w:element="chmetcnv">
        <w:smartTagPr>
          <w:attr w:name="UnitName" w:val="C"/>
          <w:attr w:name="SourceValue" w:val="6"/>
          <w:attr w:name="HasSpace" w:val="False"/>
          <w:attr w:name="Negative" w:val="False"/>
          <w:attr w:name="NumberType" w:val="1"/>
          <w:attr w:name="TCSC" w:val="0"/>
        </w:smartTagPr>
        <w:r>
          <w:rPr>
            <w:rFonts w:ascii="Courier New" w:eastAsia="华文中宋" w:hAnsi="Courier New" w:cs="Courier New"/>
            <w:sz w:val="18"/>
          </w:rPr>
          <w:t>6C</w:t>
        </w:r>
      </w:smartTag>
      <w:r>
        <w:rPr>
          <w:rFonts w:ascii="Courier New" w:eastAsia="华文中宋" w:hAnsi="Courier New" w:cs="Courier New"/>
          <w:sz w:val="18"/>
        </w:rPr>
        <w:t xml:space="preserve">    ; PC-&gt;AR, PC</w:t>
      </w:r>
      <w:r>
        <w:rPr>
          <w:rFonts w:ascii="Courier New" w:eastAsia="华文中宋" w:hAnsi="Courier New" w:cs="Courier New" w:hint="eastAsia"/>
          <w:sz w:val="18"/>
        </w:rPr>
        <w:t>加</w:t>
      </w:r>
      <w:r>
        <w:rPr>
          <w:rFonts w:ascii="Courier New" w:eastAsia="华文中宋" w:hAnsi="Courier New" w:cs="Courier New"/>
          <w:sz w:val="18"/>
        </w:rPr>
        <w:t>1</w:t>
      </w:r>
    </w:p>
    <w:p w:rsidR="00C30D9A" w:rsidRDefault="00C30D9A" w:rsidP="00C30D9A">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 End Of MicroController Data **//</w:t>
      </w:r>
    </w:p>
    <w:p w:rsidR="00C30D9A" w:rsidRDefault="00C30D9A" w:rsidP="00C30D9A">
      <w:pPr>
        <w:ind w:firstLineChars="200" w:firstLine="420"/>
        <w:rPr>
          <w:rFonts w:ascii="Times New Roman" w:eastAsia="华文中宋" w:hAnsi="Times New Roman" w:cs="Times New Roman"/>
        </w:rPr>
      </w:pPr>
    </w:p>
    <w:p w:rsidR="00C30D9A" w:rsidRDefault="00C30D9A" w:rsidP="00C30D9A">
      <w:pPr>
        <w:ind w:firstLineChars="200" w:firstLine="420"/>
        <w:rPr>
          <w:rFonts w:eastAsia="华文中宋"/>
        </w:rPr>
      </w:pPr>
      <w:r>
        <w:rPr>
          <w:rFonts w:eastAsia="华文中宋" w:hint="eastAsia"/>
        </w:rPr>
        <w:t>选择联机软件的“【转储】—【装载】”功能，在打开文件对话框中选择上面所保存的文件，软件自动将机器程序和微程序写入指定单元。</w:t>
      </w:r>
    </w:p>
    <w:p w:rsidR="00C30D9A" w:rsidRDefault="00C30D9A" w:rsidP="00C30D9A">
      <w:pPr>
        <w:ind w:firstLineChars="200" w:firstLine="420"/>
        <w:rPr>
          <w:rFonts w:eastAsia="华文中宋"/>
        </w:rPr>
      </w:pPr>
      <w:r>
        <w:rPr>
          <w:rFonts w:eastAsia="华文中宋" w:hint="eastAsia"/>
        </w:rPr>
        <w:t>选择联机软件的“【转储】—【刷新指令区】”可以读出下位机所有的机器指令和微指令，并在指令区显示，对照文件检查微程序和机器程序是否正确，如果不正确，则说明写入操作失败，应重新写入，可以通过联机软件单独修改某个单元的指令，以修改微指令为例，先用鼠标左键单击指令区的‘微存’</w:t>
      </w:r>
      <w:r>
        <w:rPr>
          <w:rFonts w:eastAsia="华文中宋"/>
        </w:rPr>
        <w:t>TAB</w:t>
      </w:r>
      <w:r>
        <w:rPr>
          <w:rFonts w:eastAsia="华文中宋" w:hint="eastAsia"/>
        </w:rPr>
        <w:t>按钮，然后再单击需修改单元的数据，此时该单元变为编辑框，输入</w:t>
      </w:r>
      <w:r>
        <w:rPr>
          <w:rFonts w:eastAsia="华文中宋"/>
        </w:rPr>
        <w:t>6</w:t>
      </w:r>
      <w:r>
        <w:rPr>
          <w:rFonts w:eastAsia="华文中宋" w:hint="eastAsia"/>
        </w:rPr>
        <w:t>位数据并回车，编辑框消失，并以红色显示写入的数据。</w:t>
      </w: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r>
        <w:rPr>
          <w:rFonts w:eastAsia="华文中宋"/>
        </w:rPr>
        <w:t xml:space="preserve">3. </w:t>
      </w:r>
      <w:r>
        <w:rPr>
          <w:rFonts w:eastAsia="华文中宋" w:hint="eastAsia"/>
        </w:rPr>
        <w:t>运行程序</w:t>
      </w:r>
    </w:p>
    <w:p w:rsidR="00C30D9A" w:rsidRDefault="00C30D9A" w:rsidP="00C30D9A">
      <w:pPr>
        <w:ind w:firstLineChars="200" w:firstLine="420"/>
        <w:rPr>
          <w:rFonts w:eastAsia="华文中宋"/>
        </w:rPr>
      </w:pPr>
      <w:r>
        <w:rPr>
          <w:rFonts w:eastAsia="华文中宋" w:hint="eastAsia"/>
        </w:rPr>
        <w:t>方法一：本机运行</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KK1</w:t>
      </w:r>
      <w:r>
        <w:rPr>
          <w:rFonts w:eastAsia="华文中宋" w:hint="eastAsia"/>
        </w:rPr>
        <w:t>、</w:t>
      </w:r>
      <w:r>
        <w:rPr>
          <w:rFonts w:eastAsia="华文中宋"/>
        </w:rPr>
        <w:t>KK3</w:t>
      </w:r>
      <w:r>
        <w:rPr>
          <w:rFonts w:eastAsia="华文中宋" w:hint="eastAsia"/>
        </w:rPr>
        <w:t>置为‘运行’档，按动</w:t>
      </w:r>
      <w:r>
        <w:rPr>
          <w:rFonts w:eastAsia="华文中宋"/>
        </w:rPr>
        <w:t>CON</w:t>
      </w:r>
      <w:r>
        <w:rPr>
          <w:rFonts w:eastAsia="华文中宋" w:hint="eastAsia"/>
        </w:rPr>
        <w:t>单元的总清按钮</w:t>
      </w:r>
      <w:r>
        <w:rPr>
          <w:rFonts w:eastAsia="华文中宋"/>
        </w:rPr>
        <w:t>CLR</w:t>
      </w:r>
      <w:r>
        <w:rPr>
          <w:rFonts w:eastAsia="华文中宋" w:hint="eastAsia"/>
        </w:rPr>
        <w:t>，将使程序计数器</w:t>
      </w:r>
      <w:r>
        <w:rPr>
          <w:rFonts w:eastAsia="华文中宋"/>
        </w:rPr>
        <w:t>PC</w:t>
      </w:r>
      <w:r>
        <w:rPr>
          <w:rFonts w:eastAsia="华文中宋" w:hint="eastAsia"/>
        </w:rPr>
        <w:t>、地址寄存器</w:t>
      </w:r>
      <w:r>
        <w:rPr>
          <w:rFonts w:eastAsia="华文中宋"/>
        </w:rPr>
        <w:t>AR</w:t>
      </w:r>
      <w:r>
        <w:rPr>
          <w:rFonts w:eastAsia="华文中宋" w:hint="eastAsia"/>
        </w:rPr>
        <w:t>和微程序地址为</w:t>
      </w:r>
      <w:r>
        <w:rPr>
          <w:rFonts w:eastAsia="华文中宋"/>
        </w:rPr>
        <w:t>00H</w:t>
      </w:r>
      <w:r>
        <w:rPr>
          <w:rFonts w:eastAsia="华文中宋" w:hint="eastAsia"/>
        </w:rPr>
        <w:t>，程序可以从头开始运行，暂存器</w:t>
      </w:r>
      <w:r>
        <w:rPr>
          <w:rFonts w:eastAsia="华文中宋"/>
        </w:rPr>
        <w:t>A</w:t>
      </w:r>
      <w:r>
        <w:rPr>
          <w:rFonts w:eastAsia="华文中宋" w:hint="eastAsia"/>
        </w:rPr>
        <w:t>、</w:t>
      </w:r>
      <w:r>
        <w:rPr>
          <w:rFonts w:eastAsia="华文中宋"/>
        </w:rPr>
        <w:t>B</w:t>
      </w:r>
      <w:r>
        <w:rPr>
          <w:rFonts w:eastAsia="华文中宋" w:hint="eastAsia"/>
        </w:rPr>
        <w:t>，指令寄存器</w:t>
      </w:r>
      <w:r>
        <w:rPr>
          <w:rFonts w:eastAsia="华文中宋"/>
        </w:rPr>
        <w:t>IR</w:t>
      </w:r>
      <w:r>
        <w:rPr>
          <w:rFonts w:eastAsia="华文中宋" w:hint="eastAsia"/>
        </w:rPr>
        <w:t>和</w:t>
      </w:r>
      <w:r>
        <w:rPr>
          <w:rFonts w:eastAsia="华文中宋"/>
        </w:rPr>
        <w:t>OUT</w:t>
      </w:r>
      <w:r>
        <w:rPr>
          <w:rFonts w:eastAsia="华文中宋" w:hint="eastAsia"/>
        </w:rPr>
        <w:t>单元也会被清零。</w:t>
      </w:r>
    </w:p>
    <w:p w:rsidR="00C30D9A" w:rsidRDefault="00C30D9A" w:rsidP="00C30D9A">
      <w:pPr>
        <w:ind w:firstLineChars="200" w:firstLine="420"/>
        <w:rPr>
          <w:rFonts w:eastAsia="华文中宋"/>
        </w:rPr>
      </w:pPr>
      <w:r>
        <w:rPr>
          <w:rFonts w:eastAsia="华文中宋" w:hint="eastAsia"/>
        </w:rPr>
        <w:t>将时序与操作台单元的开关</w:t>
      </w:r>
      <w:r>
        <w:rPr>
          <w:rFonts w:eastAsia="华文中宋"/>
        </w:rPr>
        <w:t>KK2</w:t>
      </w:r>
      <w:r>
        <w:rPr>
          <w:rFonts w:eastAsia="华文中宋" w:hint="eastAsia"/>
        </w:rPr>
        <w:t>置为‘单步’档，每按动一次</w:t>
      </w:r>
      <w:r>
        <w:rPr>
          <w:rFonts w:eastAsia="华文中宋"/>
        </w:rPr>
        <w:t>ST</w:t>
      </w:r>
      <w:r>
        <w:rPr>
          <w:rFonts w:eastAsia="华文中宋" w:hint="eastAsia"/>
        </w:rPr>
        <w:t>按钮，即可单步运行一条微指令，对照微程序流程图，观察微地址显示灯是否和流程一致。每运行完一条微指令，观测一次数据总线和地址总线，对照数据通路图，分析总线上的数据是否正确。</w:t>
      </w:r>
    </w:p>
    <w:p w:rsidR="00C30D9A" w:rsidRDefault="00C30D9A" w:rsidP="00C30D9A">
      <w:pPr>
        <w:ind w:firstLineChars="200" w:firstLine="420"/>
        <w:rPr>
          <w:rFonts w:eastAsia="华文中宋"/>
        </w:rPr>
      </w:pPr>
      <w:r>
        <w:rPr>
          <w:rFonts w:eastAsia="华文中宋" w:hint="eastAsia"/>
        </w:rPr>
        <w:t>当模型机执行完</w:t>
      </w:r>
      <w:r>
        <w:rPr>
          <w:rFonts w:eastAsia="华文中宋"/>
        </w:rPr>
        <w:t>OUT</w:t>
      </w:r>
      <w:r>
        <w:rPr>
          <w:rFonts w:eastAsia="华文中宋" w:hint="eastAsia"/>
        </w:rPr>
        <w:t>指令后，检查</w:t>
      </w:r>
      <w:r>
        <w:rPr>
          <w:rFonts w:eastAsia="华文中宋"/>
        </w:rPr>
        <w:t>OUT</w:t>
      </w:r>
      <w:r>
        <w:rPr>
          <w:rFonts w:eastAsia="华文中宋" w:hint="eastAsia"/>
        </w:rPr>
        <w:t>单元显示的数是否正确，按下</w:t>
      </w:r>
      <w:r>
        <w:rPr>
          <w:rFonts w:eastAsia="华文中宋"/>
        </w:rPr>
        <w:t>CON</w:t>
      </w:r>
      <w:r>
        <w:rPr>
          <w:rFonts w:eastAsia="华文中宋" w:hint="eastAsia"/>
        </w:rPr>
        <w:t>单元的总清按钮</w:t>
      </w:r>
      <w:r>
        <w:rPr>
          <w:rFonts w:eastAsia="华文中宋"/>
        </w:rPr>
        <w:t>CLR</w:t>
      </w:r>
      <w:r>
        <w:rPr>
          <w:rFonts w:eastAsia="华文中宋" w:hint="eastAsia"/>
        </w:rPr>
        <w:t>，改变</w:t>
      </w:r>
      <w:r>
        <w:rPr>
          <w:rFonts w:eastAsia="华文中宋"/>
        </w:rPr>
        <w:t>IN</w:t>
      </w:r>
      <w:r>
        <w:rPr>
          <w:rFonts w:eastAsia="华文中宋" w:hint="eastAsia"/>
        </w:rPr>
        <w:t>单元的值，再次执行机器程序，从</w:t>
      </w:r>
      <w:r>
        <w:rPr>
          <w:rFonts w:eastAsia="华文中宋"/>
        </w:rPr>
        <w:t>OUT</w:t>
      </w:r>
      <w:r>
        <w:rPr>
          <w:rFonts w:eastAsia="华文中宋" w:hint="eastAsia"/>
        </w:rPr>
        <w:t>单元显示的数判别程序执行是否正确。</w:t>
      </w:r>
    </w:p>
    <w:p w:rsidR="00C30D9A" w:rsidRDefault="00C30D9A" w:rsidP="00C30D9A">
      <w:pPr>
        <w:ind w:firstLineChars="200" w:firstLine="420"/>
        <w:rPr>
          <w:rFonts w:eastAsia="华文中宋"/>
        </w:rPr>
      </w:pPr>
    </w:p>
    <w:p w:rsidR="00C30D9A" w:rsidRDefault="00C30D9A" w:rsidP="00C30D9A">
      <w:pPr>
        <w:ind w:firstLineChars="200" w:firstLine="420"/>
        <w:rPr>
          <w:rFonts w:eastAsia="华文中宋"/>
        </w:rPr>
      </w:pPr>
      <w:r>
        <w:rPr>
          <w:rFonts w:eastAsia="华文中宋" w:hint="eastAsia"/>
        </w:rPr>
        <w:t>方法二：联机运行（软件使用说明请看附录</w:t>
      </w:r>
      <w:r>
        <w:rPr>
          <w:rFonts w:eastAsia="华文中宋"/>
        </w:rPr>
        <w:t>1</w:t>
      </w:r>
      <w:r>
        <w:rPr>
          <w:rFonts w:eastAsia="华文中宋" w:hint="eastAsia"/>
        </w:rPr>
        <w:t>）</w:t>
      </w:r>
    </w:p>
    <w:p w:rsidR="00C30D9A" w:rsidRDefault="00C30D9A" w:rsidP="00C30D9A">
      <w:pPr>
        <w:ind w:firstLineChars="200" w:firstLine="420"/>
        <w:rPr>
          <w:rFonts w:eastAsia="华文中宋"/>
        </w:rPr>
      </w:pPr>
      <w:r>
        <w:rPr>
          <w:rFonts w:eastAsia="华文中宋" w:hint="eastAsia"/>
        </w:rPr>
        <w:t>进入软件界面，选择菜单命令“【实验】—【复杂模型机】”，打复杂模型机实验数据通路图，选择相应的功能命令，即可联机运行、监控、调试程序。</w:t>
      </w:r>
    </w:p>
    <w:p w:rsidR="00C30D9A" w:rsidRDefault="00C30D9A" w:rsidP="00C30D9A">
      <w:pPr>
        <w:ind w:firstLineChars="200" w:firstLine="420"/>
        <w:rPr>
          <w:rFonts w:eastAsia="华文中宋"/>
        </w:rPr>
      </w:pPr>
      <w:r>
        <w:rPr>
          <w:rFonts w:eastAsia="华文中宋" w:hint="eastAsia"/>
        </w:rPr>
        <w:t>按动</w:t>
      </w:r>
      <w:r>
        <w:rPr>
          <w:rFonts w:eastAsia="华文中宋"/>
        </w:rPr>
        <w:t>CON</w:t>
      </w:r>
      <w:r>
        <w:rPr>
          <w:rFonts w:eastAsia="华文中宋" w:hint="eastAsia"/>
        </w:rPr>
        <w:t>单元的总清按钮</w:t>
      </w:r>
      <w:r>
        <w:rPr>
          <w:rFonts w:eastAsia="华文中宋"/>
        </w:rPr>
        <w:t>CLR</w:t>
      </w:r>
      <w:r>
        <w:rPr>
          <w:rFonts w:eastAsia="华文中宋" w:hint="eastAsia"/>
        </w:rPr>
        <w:t>，然后通过软件运行程序，当模型机执行完</w:t>
      </w:r>
      <w:r>
        <w:rPr>
          <w:rFonts w:eastAsia="华文中宋"/>
        </w:rPr>
        <w:t>OUT</w:t>
      </w:r>
      <w:r>
        <w:rPr>
          <w:rFonts w:eastAsia="华文中宋" w:hint="eastAsia"/>
        </w:rPr>
        <w:t>指令后，检查</w:t>
      </w:r>
      <w:r>
        <w:rPr>
          <w:rFonts w:eastAsia="华文中宋"/>
        </w:rPr>
        <w:t>OUT</w:t>
      </w:r>
      <w:r>
        <w:rPr>
          <w:rFonts w:eastAsia="华文中宋" w:hint="eastAsia"/>
        </w:rPr>
        <w:t>单元显示的数是否正确。在数据通路图和微程序流中观测指令的执行过程，并观测软件中地址总线、数据总线以及微指令显示和下位机是否一致。</w:t>
      </w:r>
    </w:p>
    <w:p w:rsidR="00C30D9A" w:rsidRDefault="00C30D9A" w:rsidP="00C30D9A">
      <w:pPr>
        <w:ind w:firstLineChars="200" w:firstLine="420"/>
        <w:rPr>
          <w:rFonts w:eastAsia="华文中宋"/>
        </w:rPr>
      </w:pPr>
      <w:r>
        <w:rPr>
          <w:rFonts w:eastAsia="华文中宋"/>
        </w:rPr>
        <w:br w:type="page"/>
      </w:r>
    </w:p>
    <w:p w:rsidR="00C30D9A" w:rsidRDefault="00C30D9A" w:rsidP="00C30D9A">
      <w:pPr>
        <w:pStyle w:val="1"/>
        <w:jc w:val="center"/>
      </w:pPr>
      <w:bookmarkStart w:id="179" w:name="_Toc198113842"/>
      <w:bookmarkStart w:id="180" w:name="_Toc198004021"/>
      <w:r>
        <w:rPr>
          <w:rFonts w:hint="eastAsia"/>
        </w:rPr>
        <w:lastRenderedPageBreak/>
        <w:t>附录</w:t>
      </w:r>
      <w:r>
        <w:t xml:space="preserve">1  </w:t>
      </w:r>
      <w:r>
        <w:rPr>
          <w:rFonts w:hint="eastAsia"/>
        </w:rPr>
        <w:t>软件使用说明</w:t>
      </w:r>
      <w:bookmarkEnd w:id="179"/>
      <w:bookmarkEnd w:id="180"/>
    </w:p>
    <w:p w:rsidR="00C30D9A" w:rsidRDefault="00C30D9A" w:rsidP="00C30D9A">
      <w:pPr>
        <w:rPr>
          <w:rFonts w:eastAsia="华文中宋"/>
          <w:b/>
          <w:bCs/>
        </w:rPr>
      </w:pPr>
    </w:p>
    <w:p w:rsidR="00C30D9A" w:rsidRDefault="00C30D9A" w:rsidP="00C30D9A">
      <w:pPr>
        <w:rPr>
          <w:rFonts w:eastAsia="华文中宋"/>
        </w:rPr>
      </w:pPr>
      <w:r>
        <w:rPr>
          <w:rFonts w:eastAsia="华文中宋" w:hint="eastAsia"/>
          <w:b/>
          <w:bCs/>
        </w:rPr>
        <w:t>软件运行环境</w:t>
      </w:r>
    </w:p>
    <w:p w:rsidR="00C30D9A" w:rsidRDefault="00C30D9A" w:rsidP="00C30D9A">
      <w:pPr>
        <w:rPr>
          <w:rFonts w:eastAsia="华文中宋"/>
        </w:rPr>
      </w:pPr>
      <w:r>
        <w:rPr>
          <w:rFonts w:eastAsia="华文中宋" w:hint="eastAsia"/>
        </w:rPr>
        <w:t>操作系统：</w:t>
      </w:r>
      <w:r>
        <w:rPr>
          <w:rFonts w:eastAsia="华文中宋"/>
        </w:rPr>
        <w:t>Windows 98/NT/2000/XP</w:t>
      </w:r>
    </w:p>
    <w:p w:rsidR="00C30D9A" w:rsidRDefault="00C30D9A" w:rsidP="00C30D9A">
      <w:pPr>
        <w:rPr>
          <w:rFonts w:eastAsia="华文中宋"/>
        </w:rPr>
      </w:pPr>
      <w:r>
        <w:rPr>
          <w:rFonts w:eastAsia="华文中宋" w:hint="eastAsia"/>
        </w:rPr>
        <w:t>最低配置：</w:t>
      </w:r>
    </w:p>
    <w:p w:rsidR="00C30D9A" w:rsidRDefault="00C30D9A" w:rsidP="00C30D9A">
      <w:pPr>
        <w:rPr>
          <w:rFonts w:eastAsia="华文中宋"/>
        </w:rPr>
      </w:pPr>
      <w:r>
        <w:rPr>
          <w:rFonts w:eastAsia="华文中宋"/>
        </w:rPr>
        <w:t>CPU</w:t>
      </w:r>
      <w:r>
        <w:rPr>
          <w:rFonts w:eastAsia="华文中宋" w:hint="eastAsia"/>
        </w:rPr>
        <w:t>：奔腾</w:t>
      </w:r>
      <w:r>
        <w:rPr>
          <w:rFonts w:eastAsia="华文中宋"/>
        </w:rPr>
        <w:t>300MHz</w:t>
      </w:r>
    </w:p>
    <w:p w:rsidR="00C30D9A" w:rsidRDefault="00C30D9A" w:rsidP="00C30D9A">
      <w:pPr>
        <w:rPr>
          <w:rFonts w:eastAsia="华文中宋"/>
        </w:rPr>
      </w:pPr>
      <w:r>
        <w:rPr>
          <w:rFonts w:eastAsia="华文中宋" w:hint="eastAsia"/>
        </w:rPr>
        <w:t>内存：</w:t>
      </w:r>
      <w:r>
        <w:rPr>
          <w:rFonts w:eastAsia="华文中宋"/>
        </w:rPr>
        <w:t>64MB</w:t>
      </w:r>
    </w:p>
    <w:p w:rsidR="00C30D9A" w:rsidRDefault="00C30D9A" w:rsidP="00C30D9A">
      <w:pPr>
        <w:rPr>
          <w:rFonts w:eastAsia="华文中宋"/>
        </w:rPr>
      </w:pPr>
      <w:r>
        <w:rPr>
          <w:rFonts w:eastAsia="华文中宋" w:hint="eastAsia"/>
        </w:rPr>
        <w:t>显示卡：标准</w:t>
      </w:r>
      <w:r>
        <w:rPr>
          <w:rFonts w:eastAsia="华文中宋"/>
        </w:rPr>
        <w:t>VGA</w:t>
      </w:r>
      <w:r>
        <w:rPr>
          <w:rFonts w:eastAsia="华文中宋" w:hint="eastAsia"/>
        </w:rPr>
        <w:t>，</w:t>
      </w:r>
      <w:r>
        <w:rPr>
          <w:rFonts w:eastAsia="华文中宋"/>
        </w:rPr>
        <w:t>256</w:t>
      </w:r>
      <w:r>
        <w:rPr>
          <w:rFonts w:eastAsia="华文中宋" w:hint="eastAsia"/>
        </w:rPr>
        <w:t>色显示模式以上</w:t>
      </w:r>
    </w:p>
    <w:p w:rsidR="00C30D9A" w:rsidRDefault="00C30D9A" w:rsidP="00C30D9A">
      <w:pPr>
        <w:rPr>
          <w:rFonts w:eastAsia="华文中宋"/>
        </w:rPr>
      </w:pPr>
      <w:r>
        <w:rPr>
          <w:rFonts w:eastAsia="华文中宋" w:hint="eastAsia"/>
        </w:rPr>
        <w:t>硬盘：</w:t>
      </w:r>
      <w:r>
        <w:rPr>
          <w:rFonts w:eastAsia="华文中宋"/>
        </w:rPr>
        <w:t>20MB</w:t>
      </w:r>
      <w:r>
        <w:rPr>
          <w:rFonts w:eastAsia="华文中宋" w:hint="eastAsia"/>
        </w:rPr>
        <w:t>以上</w:t>
      </w:r>
    </w:p>
    <w:p w:rsidR="00C30D9A" w:rsidRDefault="00C30D9A" w:rsidP="00C30D9A">
      <w:pPr>
        <w:rPr>
          <w:rFonts w:eastAsia="华文中宋"/>
        </w:rPr>
      </w:pPr>
      <w:r>
        <w:rPr>
          <w:rFonts w:eastAsia="华文中宋" w:hint="eastAsia"/>
        </w:rPr>
        <w:t>光驱：标准</w:t>
      </w:r>
      <w:r>
        <w:rPr>
          <w:rFonts w:eastAsia="华文中宋"/>
        </w:rPr>
        <w:t>CD-ROM</w:t>
      </w:r>
    </w:p>
    <w:p w:rsidR="00C30D9A" w:rsidRDefault="00C30D9A" w:rsidP="00C30D9A">
      <w:pPr>
        <w:rPr>
          <w:rFonts w:eastAsia="华文中宋"/>
          <w:b/>
          <w:bCs/>
        </w:rPr>
      </w:pPr>
    </w:p>
    <w:p w:rsidR="00C30D9A" w:rsidRDefault="00C30D9A" w:rsidP="00C30D9A">
      <w:pPr>
        <w:rPr>
          <w:rFonts w:eastAsia="华文中宋"/>
        </w:rPr>
      </w:pPr>
      <w:r>
        <w:rPr>
          <w:rFonts w:eastAsia="华文中宋" w:hint="eastAsia"/>
          <w:b/>
          <w:bCs/>
        </w:rPr>
        <w:t>安装软件</w:t>
      </w:r>
    </w:p>
    <w:p w:rsidR="00C30D9A" w:rsidRDefault="00C30D9A" w:rsidP="00C30D9A">
      <w:pPr>
        <w:rPr>
          <w:rFonts w:eastAsia="华文中宋"/>
        </w:rPr>
      </w:pPr>
      <w:r>
        <w:rPr>
          <w:rFonts w:eastAsia="华文中宋" w:hint="eastAsia"/>
        </w:rPr>
        <w:t>安装操作如下：</w:t>
      </w:r>
      <w:r>
        <w:rPr>
          <w:rFonts w:eastAsia="华文中宋"/>
        </w:rPr>
        <w:t xml:space="preserve"> </w:t>
      </w:r>
    </w:p>
    <w:p w:rsidR="00C30D9A" w:rsidRDefault="00C30D9A" w:rsidP="00C30D9A">
      <w:pPr>
        <w:ind w:firstLineChars="200" w:firstLine="420"/>
        <w:rPr>
          <w:rFonts w:eastAsia="华文中宋"/>
        </w:rPr>
      </w:pPr>
      <w:r>
        <w:rPr>
          <w:rFonts w:eastAsia="华文中宋" w:hint="eastAsia"/>
        </w:rPr>
        <w:t>可以通过“资源管理器”，找到光盘驱动器本软件安装目录下的‘安装</w:t>
      </w:r>
      <w:r>
        <w:rPr>
          <w:rFonts w:eastAsia="华文中宋"/>
        </w:rPr>
        <w:t>CMA.EXE</w:t>
      </w:r>
      <w:r>
        <w:rPr>
          <w:rFonts w:eastAsia="华文中宋" w:hint="eastAsia"/>
        </w:rPr>
        <w:t>’，双击执行它，按屏幕提示进行安装操作。</w:t>
      </w:r>
    </w:p>
    <w:p w:rsidR="00C30D9A" w:rsidRDefault="00C30D9A" w:rsidP="00C30D9A">
      <w:pPr>
        <w:ind w:firstLineChars="200" w:firstLine="420"/>
        <w:rPr>
          <w:rFonts w:eastAsia="华文中宋"/>
        </w:rPr>
      </w:pPr>
      <w:r>
        <w:rPr>
          <w:rFonts w:eastAsia="华文中宋" w:hint="eastAsia"/>
        </w:rPr>
        <w:t>“</w:t>
      </w:r>
      <w:r>
        <w:rPr>
          <w:rFonts w:eastAsia="华文中宋"/>
          <w:bCs/>
          <w:spacing w:val="6"/>
        </w:rPr>
        <w:t>TD-CMA</w:t>
      </w:r>
      <w:r>
        <w:rPr>
          <w:rFonts w:eastAsia="华文中宋" w:hint="eastAsia"/>
          <w:bCs/>
          <w:spacing w:val="6"/>
        </w:rPr>
        <w:t>”软件</w:t>
      </w:r>
      <w:r>
        <w:rPr>
          <w:rFonts w:eastAsia="华文中宋" w:hint="eastAsia"/>
        </w:rPr>
        <w:t>安装成功后，在“开始”的“程序”里将出现“</w:t>
      </w:r>
      <w:r>
        <w:rPr>
          <w:rFonts w:eastAsia="华文中宋"/>
        </w:rPr>
        <w:t>CMA</w:t>
      </w:r>
      <w:r>
        <w:rPr>
          <w:rFonts w:eastAsia="华文中宋" w:hint="eastAsia"/>
        </w:rPr>
        <w:t>”程序组，点击“</w:t>
      </w:r>
      <w:r>
        <w:rPr>
          <w:rFonts w:eastAsia="华文中宋"/>
        </w:rPr>
        <w:t>CMA</w:t>
      </w:r>
      <w:r>
        <w:rPr>
          <w:rFonts w:eastAsia="华文中宋" w:hint="eastAsia"/>
        </w:rPr>
        <w:t>”即可执行程序。</w:t>
      </w:r>
    </w:p>
    <w:p w:rsidR="00C30D9A" w:rsidRDefault="00C30D9A" w:rsidP="00C30D9A">
      <w:pPr>
        <w:rPr>
          <w:rFonts w:eastAsia="华文中宋"/>
          <w:bCs/>
          <w:spacing w:val="6"/>
        </w:rPr>
      </w:pPr>
      <w:r>
        <w:rPr>
          <w:rFonts w:eastAsia="华文中宋" w:hint="eastAsia"/>
          <w:b/>
          <w:bCs/>
        </w:rPr>
        <w:t>卸载软件</w:t>
      </w:r>
    </w:p>
    <w:p w:rsidR="00C30D9A" w:rsidRDefault="00C30D9A" w:rsidP="00C30D9A">
      <w:pPr>
        <w:ind w:firstLineChars="200" w:firstLine="444"/>
        <w:rPr>
          <w:rFonts w:eastAsia="华文中宋"/>
          <w:bCs/>
          <w:spacing w:val="6"/>
        </w:rPr>
      </w:pPr>
      <w:r>
        <w:rPr>
          <w:rFonts w:eastAsia="华文中宋" w:hint="eastAsia"/>
          <w:bCs/>
          <w:spacing w:val="6"/>
        </w:rPr>
        <w:t>联机软件提供了自卸载功能，使您可以方便地删除“</w:t>
      </w:r>
      <w:r>
        <w:rPr>
          <w:rFonts w:eastAsia="华文中宋"/>
          <w:bCs/>
          <w:spacing w:val="6"/>
        </w:rPr>
        <w:t>TD-CMA</w:t>
      </w:r>
      <w:r>
        <w:rPr>
          <w:rFonts w:eastAsia="华文中宋" w:hint="eastAsia"/>
          <w:bCs/>
          <w:spacing w:val="6"/>
        </w:rPr>
        <w:t>”的所有文件、程序组或快捷方式。单击【开始】</w:t>
      </w:r>
      <w:r>
        <w:rPr>
          <w:rFonts w:eastAsia="华文中宋"/>
          <w:bCs/>
          <w:spacing w:val="6"/>
        </w:rPr>
        <w:t>/</w:t>
      </w:r>
      <w:r>
        <w:rPr>
          <w:rFonts w:eastAsia="华文中宋" w:hint="eastAsia"/>
          <w:bCs/>
          <w:spacing w:val="6"/>
        </w:rPr>
        <w:t>【程序】打开“</w:t>
      </w:r>
      <w:r>
        <w:rPr>
          <w:rFonts w:eastAsia="华文中宋"/>
          <w:bCs/>
          <w:spacing w:val="6"/>
        </w:rPr>
        <w:t>CMA</w:t>
      </w:r>
      <w:r>
        <w:rPr>
          <w:rFonts w:eastAsia="华文中宋" w:hint="eastAsia"/>
          <w:bCs/>
          <w:spacing w:val="6"/>
        </w:rPr>
        <w:t>”的程序组，然后运行“卸载”项，就可执行卸载功能，按照屏幕提示操作即可以安全、快速地删除“</w:t>
      </w:r>
      <w:r>
        <w:rPr>
          <w:rFonts w:eastAsia="华文中宋"/>
          <w:bCs/>
          <w:spacing w:val="6"/>
        </w:rPr>
        <w:t>TD-CMA</w:t>
      </w:r>
      <w:r>
        <w:rPr>
          <w:rFonts w:eastAsia="华文中宋" w:hint="eastAsia"/>
          <w:bCs/>
          <w:spacing w:val="6"/>
        </w:rPr>
        <w:t>”。</w:t>
      </w:r>
    </w:p>
    <w:p w:rsidR="00C30D9A" w:rsidRDefault="00C30D9A" w:rsidP="00C30D9A">
      <w:pPr>
        <w:rPr>
          <w:rFonts w:eastAsia="华文中宋"/>
          <w:b/>
          <w:spacing w:val="6"/>
          <w:sz w:val="24"/>
        </w:rPr>
      </w:pPr>
    </w:p>
    <w:p w:rsidR="00C30D9A" w:rsidRDefault="00C30D9A" w:rsidP="00C30D9A">
      <w:pPr>
        <w:rPr>
          <w:rFonts w:eastAsia="华文中宋"/>
          <w:b/>
          <w:bCs/>
        </w:rPr>
      </w:pPr>
      <w:r>
        <w:rPr>
          <w:rFonts w:eastAsia="华文中宋" w:hint="eastAsia"/>
          <w:b/>
          <w:bCs/>
        </w:rPr>
        <w:t>（一）</w:t>
      </w:r>
      <w:r>
        <w:rPr>
          <w:rFonts w:eastAsia="华文中宋"/>
          <w:b/>
          <w:bCs/>
        </w:rPr>
        <w:t xml:space="preserve"> </w:t>
      </w:r>
      <w:r>
        <w:rPr>
          <w:rFonts w:eastAsia="华文中宋" w:hint="eastAsia"/>
          <w:b/>
          <w:bCs/>
        </w:rPr>
        <w:t>界面窗口介绍</w:t>
      </w:r>
    </w:p>
    <w:p w:rsidR="00C30D9A" w:rsidRDefault="00C30D9A" w:rsidP="00C30D9A">
      <w:pPr>
        <w:rPr>
          <w:rFonts w:eastAsia="华文中宋"/>
        </w:rPr>
      </w:pPr>
      <w:r>
        <w:rPr>
          <w:rFonts w:eastAsia="华文中宋" w:hint="eastAsia"/>
        </w:rPr>
        <w:t>主界面如附图</w:t>
      </w:r>
      <w:r>
        <w:rPr>
          <w:rFonts w:eastAsia="华文中宋"/>
        </w:rPr>
        <w:t>1-1</w:t>
      </w:r>
      <w:r>
        <w:rPr>
          <w:rFonts w:eastAsia="华文中宋" w:hint="eastAsia"/>
        </w:rPr>
        <w:t>所示，由指令区、输出区和图形区三部分组成。</w:t>
      </w:r>
    </w:p>
    <w:p w:rsidR="00C30D9A" w:rsidRDefault="00C30D9A" w:rsidP="00C30D9A">
      <w:pPr>
        <w:rPr>
          <w:rFonts w:eastAsia="华文中宋"/>
        </w:rPr>
      </w:pPr>
    </w:p>
    <w:p w:rsidR="00C30D9A" w:rsidRDefault="00C30D9A" w:rsidP="00C30D9A">
      <w:pPr>
        <w:rPr>
          <w:rFonts w:eastAsia="华文中宋"/>
          <w:b/>
          <w:bCs/>
        </w:rPr>
      </w:pPr>
      <w:r>
        <w:rPr>
          <w:rFonts w:eastAsia="华文中宋" w:hint="eastAsia"/>
          <w:b/>
          <w:bCs/>
        </w:rPr>
        <w:t>指令区：</w:t>
      </w:r>
    </w:p>
    <w:p w:rsidR="00C30D9A" w:rsidRDefault="00C30D9A" w:rsidP="00C30D9A">
      <w:pPr>
        <w:ind w:firstLineChars="200" w:firstLine="420"/>
        <w:rPr>
          <w:rFonts w:eastAsia="华文中宋"/>
        </w:rPr>
      </w:pPr>
      <w:r>
        <w:rPr>
          <w:rFonts w:eastAsia="华文中宋" w:hint="eastAsia"/>
        </w:rPr>
        <w:t>分为机器指令区和微指令区，指令区下方有两个</w:t>
      </w:r>
      <w:r>
        <w:rPr>
          <w:rFonts w:eastAsia="华文中宋"/>
        </w:rPr>
        <w:t>Tab</w:t>
      </w:r>
      <w:r>
        <w:rPr>
          <w:rFonts w:eastAsia="华文中宋" w:hint="eastAsia"/>
        </w:rPr>
        <w:t>按钮，可通过按钮在两者之间切换。</w:t>
      </w:r>
    </w:p>
    <w:p w:rsidR="00C30D9A" w:rsidRDefault="00C30D9A" w:rsidP="00C30D9A">
      <w:pPr>
        <w:ind w:firstLineChars="200" w:firstLine="420"/>
        <w:rPr>
          <w:rFonts w:eastAsia="华文中宋"/>
        </w:rPr>
      </w:pPr>
      <w:r>
        <w:rPr>
          <w:rFonts w:eastAsia="华文中宋" w:hint="eastAsia"/>
        </w:rPr>
        <w:t>机器指令区：分为两列，第一列为主存地址（</w:t>
      </w:r>
      <w:r>
        <w:rPr>
          <w:rFonts w:eastAsia="华文中宋"/>
        </w:rPr>
        <w:t>00</w:t>
      </w:r>
      <w:r>
        <w:rPr>
          <w:rFonts w:eastAsia="华文中宋" w:hint="eastAsia"/>
        </w:rPr>
        <w:t>—</w:t>
      </w:r>
      <w:r>
        <w:rPr>
          <w:rFonts w:eastAsia="华文中宋"/>
        </w:rPr>
        <w:t>FF</w:t>
      </w:r>
      <w:r>
        <w:rPr>
          <w:rFonts w:eastAsia="华文中宋" w:hint="eastAsia"/>
        </w:rPr>
        <w:t>，共</w:t>
      </w:r>
      <w:r>
        <w:rPr>
          <w:rFonts w:eastAsia="华文中宋"/>
        </w:rPr>
        <w:t>256</w:t>
      </w:r>
      <w:r>
        <w:rPr>
          <w:rFonts w:eastAsia="华文中宋" w:hint="eastAsia"/>
        </w:rPr>
        <w:t>个单元），第二列为每个地址所对应的数值。串口通讯正常且串口无其它操作，可以直接修改指定单元的内容，用鼠标单击要修改单元的数据，此时单元格会变成一个编辑框，即可输入数据，编辑框只接收两位合法的</w:t>
      </w:r>
      <w:r>
        <w:rPr>
          <w:rFonts w:eastAsia="华文中宋"/>
        </w:rPr>
        <w:t>16</w:t>
      </w:r>
      <w:r>
        <w:rPr>
          <w:rFonts w:eastAsia="华文中宋" w:hint="eastAsia"/>
        </w:rPr>
        <w:t>进制数，按回车键确认，或用鼠标点击别的区域，即可完成修改工作。按下</w:t>
      </w:r>
      <w:r>
        <w:rPr>
          <w:rFonts w:eastAsia="华文中宋"/>
        </w:rPr>
        <w:t>ESC</w:t>
      </w:r>
      <w:r>
        <w:rPr>
          <w:rFonts w:eastAsia="华文中宋" w:hint="eastAsia"/>
        </w:rPr>
        <w:t>键可取消修改，编辑框会自动消失</w:t>
      </w:r>
      <w:r>
        <w:rPr>
          <w:rFonts w:eastAsia="华文中宋"/>
        </w:rPr>
        <w:t>,</w:t>
      </w:r>
      <w:r>
        <w:rPr>
          <w:rFonts w:eastAsia="华文中宋" w:hint="eastAsia"/>
        </w:rPr>
        <w:t>恢复显示原来的值，也可以通过上下方向键移动编辑框。</w:t>
      </w:r>
    </w:p>
    <w:p w:rsidR="00C30D9A" w:rsidRDefault="00C30D9A" w:rsidP="00C30D9A">
      <w:pPr>
        <w:ind w:firstLineChars="200" w:firstLine="420"/>
        <w:rPr>
          <w:rFonts w:eastAsia="华文中宋"/>
        </w:rPr>
      </w:pPr>
      <w:r>
        <w:rPr>
          <w:rFonts w:eastAsia="华文中宋" w:hint="eastAsia"/>
        </w:rPr>
        <w:t>微指令区：分为两列，第一列为微控器地址（</w:t>
      </w:r>
      <w:r>
        <w:rPr>
          <w:rFonts w:eastAsia="华文中宋"/>
        </w:rPr>
        <w:t>00</w:t>
      </w:r>
      <w:r>
        <w:rPr>
          <w:rFonts w:eastAsia="华文中宋" w:hint="eastAsia"/>
        </w:rPr>
        <w:t>—</w:t>
      </w:r>
      <w:smartTag w:uri="urn:schemas-microsoft-com:office:smarttags" w:element="chmetcnv">
        <w:smartTagPr>
          <w:attr w:name="UnitName" w:val="F"/>
          <w:attr w:name="SourceValue" w:val="3"/>
          <w:attr w:name="HasSpace" w:val="False"/>
          <w:attr w:name="Negative" w:val="False"/>
          <w:attr w:name="NumberType" w:val="1"/>
          <w:attr w:name="TCSC" w:val="0"/>
        </w:smartTagPr>
        <w:r>
          <w:rPr>
            <w:rFonts w:eastAsia="华文中宋"/>
          </w:rPr>
          <w:t>3F</w:t>
        </w:r>
      </w:smartTag>
      <w:r>
        <w:rPr>
          <w:rFonts w:eastAsia="华文中宋" w:hint="eastAsia"/>
        </w:rPr>
        <w:t>，共</w:t>
      </w:r>
      <w:r>
        <w:rPr>
          <w:rFonts w:eastAsia="华文中宋"/>
        </w:rPr>
        <w:t>64</w:t>
      </w:r>
      <w:r>
        <w:rPr>
          <w:rFonts w:eastAsia="华文中宋" w:hint="eastAsia"/>
        </w:rPr>
        <w:t>个单元），第二列为每个地址所对应的微指令，共</w:t>
      </w:r>
      <w:r>
        <w:rPr>
          <w:rFonts w:eastAsia="华文中宋"/>
        </w:rPr>
        <w:t>6</w:t>
      </w:r>
      <w:r>
        <w:rPr>
          <w:rFonts w:eastAsia="华文中宋" w:hint="eastAsia"/>
        </w:rPr>
        <w:t>字节。修改微指令操作和修改机器指令一样，只不过微指令是</w:t>
      </w:r>
      <w:r>
        <w:rPr>
          <w:rFonts w:eastAsia="华文中宋"/>
        </w:rPr>
        <w:t>6</w:t>
      </w:r>
      <w:r>
        <w:rPr>
          <w:rFonts w:eastAsia="华文中宋" w:hint="eastAsia"/>
        </w:rPr>
        <w:t>位，而机器指令是</w:t>
      </w:r>
      <w:r>
        <w:rPr>
          <w:rFonts w:eastAsia="华文中宋"/>
        </w:rPr>
        <w:t>2</w:t>
      </w:r>
      <w:r>
        <w:rPr>
          <w:rFonts w:eastAsia="华文中宋" w:hint="eastAsia"/>
        </w:rPr>
        <w:t>位。</w:t>
      </w:r>
    </w:p>
    <w:p w:rsidR="00C30D9A" w:rsidRDefault="00C30D9A" w:rsidP="00C30D9A">
      <w:pPr>
        <w:rPr>
          <w:rFonts w:eastAsia="华文中宋"/>
        </w:rPr>
      </w:pPr>
    </w:p>
    <w:p w:rsidR="00C30D9A" w:rsidRDefault="00C30D9A" w:rsidP="00C30D9A">
      <w:pPr>
        <w:jc w:val="center"/>
        <w:rPr>
          <w:rFonts w:eastAsia="华文中宋"/>
        </w:rPr>
      </w:pPr>
      <w:r>
        <w:rPr>
          <w:rFonts w:eastAsia="华文中宋"/>
          <w:noProof/>
        </w:rPr>
        <w:lastRenderedPageBreak/>
        <w:drawing>
          <wp:inline distT="0" distB="0" distL="0" distR="0" wp14:anchorId="6AD3AEB2" wp14:editId="55E1CB0A">
            <wp:extent cx="5276850" cy="3676650"/>
            <wp:effectExtent l="0" t="0" r="0" b="0"/>
            <wp:docPr id="36" name="图片 3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未命名"/>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rsidR="00C30D9A" w:rsidRDefault="00C30D9A" w:rsidP="00C30D9A">
      <w:pPr>
        <w:pStyle w:val="a8"/>
      </w:pPr>
      <w:r>
        <w:rPr>
          <w:rFonts w:hint="eastAsia"/>
        </w:rPr>
        <w:t>附图</w:t>
      </w:r>
      <w:r>
        <w:t xml:space="preserve">1-1  </w:t>
      </w:r>
      <w:r>
        <w:rPr>
          <w:rFonts w:hint="eastAsia"/>
        </w:rPr>
        <w:t>软件主界面</w:t>
      </w:r>
    </w:p>
    <w:p w:rsidR="00C30D9A" w:rsidRDefault="00C30D9A" w:rsidP="00C30D9A">
      <w:pPr>
        <w:rPr>
          <w:rFonts w:eastAsia="华文中宋"/>
          <w:b/>
          <w:bCs/>
        </w:rPr>
      </w:pPr>
    </w:p>
    <w:p w:rsidR="00C30D9A" w:rsidRDefault="00C30D9A" w:rsidP="00C30D9A">
      <w:pPr>
        <w:rPr>
          <w:rFonts w:eastAsia="华文中宋"/>
          <w:b/>
          <w:bCs/>
        </w:rPr>
      </w:pPr>
      <w:r>
        <w:rPr>
          <w:rFonts w:eastAsia="华文中宋" w:hint="eastAsia"/>
          <w:b/>
          <w:bCs/>
        </w:rPr>
        <w:t>输出区：</w:t>
      </w:r>
    </w:p>
    <w:p w:rsidR="00C30D9A" w:rsidRDefault="00C30D9A" w:rsidP="00C30D9A">
      <w:pPr>
        <w:ind w:firstLineChars="200" w:firstLine="420"/>
        <w:rPr>
          <w:rFonts w:eastAsia="华文中宋"/>
        </w:rPr>
      </w:pPr>
      <w:r>
        <w:rPr>
          <w:rFonts w:eastAsia="华文中宋" w:hint="eastAsia"/>
        </w:rPr>
        <w:t>输出区由输出页、输入页和结果页组成。</w:t>
      </w:r>
    </w:p>
    <w:p w:rsidR="00C30D9A" w:rsidRDefault="00C30D9A" w:rsidP="00C30D9A">
      <w:pPr>
        <w:ind w:firstLineChars="200" w:firstLine="420"/>
        <w:rPr>
          <w:rFonts w:eastAsia="华文中宋"/>
        </w:rPr>
      </w:pPr>
      <w:r>
        <w:rPr>
          <w:rFonts w:eastAsia="华文中宋" w:hint="eastAsia"/>
        </w:rPr>
        <w:t>输出页：在数据通路图打开，且该通路中用到微程序控制器，运行程序时，输出区用来实时显示当前正在执行的微指令和下条将要执行的微指令的</w:t>
      </w:r>
      <w:r>
        <w:rPr>
          <w:rFonts w:eastAsia="华文中宋"/>
        </w:rPr>
        <w:t>24</w:t>
      </w:r>
      <w:r>
        <w:rPr>
          <w:rFonts w:eastAsia="华文中宋" w:hint="eastAsia"/>
        </w:rPr>
        <w:t>位微码及其微地址。当前正在执行微指令的显示可通过菜单命令“【设置】—【当前微指令】”进行开关。</w:t>
      </w:r>
    </w:p>
    <w:p w:rsidR="00C30D9A" w:rsidRDefault="00C30D9A" w:rsidP="00C30D9A">
      <w:pPr>
        <w:ind w:firstLineChars="200" w:firstLine="420"/>
        <w:rPr>
          <w:rFonts w:eastAsia="华文中宋"/>
        </w:rPr>
      </w:pPr>
      <w:r>
        <w:rPr>
          <w:rFonts w:eastAsia="宋体"/>
          <w:noProof/>
        </w:rPr>
        <w:drawing>
          <wp:anchor distT="0" distB="0" distL="114300" distR="114300" simplePos="0" relativeHeight="251659264" behindDoc="0" locked="0" layoutInCell="1" allowOverlap="0" wp14:anchorId="5516553A" wp14:editId="54D0738D">
            <wp:simplePos x="0" y="0"/>
            <wp:positionH relativeFrom="column">
              <wp:posOffset>3971925</wp:posOffset>
            </wp:positionH>
            <wp:positionV relativeFrom="paragraph">
              <wp:posOffset>594360</wp:posOffset>
            </wp:positionV>
            <wp:extent cx="1514475" cy="2381250"/>
            <wp:effectExtent l="0" t="0" r="9525" b="0"/>
            <wp:wrapSquare wrapText="bothSides"/>
            <wp:docPr id="47" name="图片 47" descr="文件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件菜单项"/>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4475" cy="238125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hint="eastAsia"/>
        </w:rPr>
        <w:t>输入页：可以对微指令进行按位输入及模拟，鼠标左键单击</w:t>
      </w:r>
      <w:r>
        <w:rPr>
          <w:rFonts w:eastAsia="华文中宋"/>
        </w:rPr>
        <w:t>ADDR</w:t>
      </w:r>
      <w:r>
        <w:rPr>
          <w:rFonts w:eastAsia="华文中宋" w:hint="eastAsia"/>
        </w:rPr>
        <w:t>值，此时单元格会变成一个编辑框，即可输入微地址，输入完毕后回车，编辑框消失，后面的</w:t>
      </w:r>
      <w:r>
        <w:rPr>
          <w:rFonts w:eastAsia="华文中宋"/>
        </w:rPr>
        <w:t>24</w:t>
      </w:r>
      <w:r>
        <w:rPr>
          <w:rFonts w:eastAsia="华文中宋" w:hint="eastAsia"/>
        </w:rPr>
        <w:t>位代表当前地址的</w:t>
      </w:r>
      <w:r>
        <w:rPr>
          <w:rFonts w:eastAsia="华文中宋"/>
        </w:rPr>
        <w:t>24</w:t>
      </w:r>
      <w:r>
        <w:rPr>
          <w:rFonts w:eastAsia="华文中宋" w:hint="eastAsia"/>
        </w:rPr>
        <w:t>位微码，微码值用红色显示，鼠标左键单击微码值可使该值在</w:t>
      </w:r>
      <w:r>
        <w:rPr>
          <w:rFonts w:eastAsia="华文中宋"/>
        </w:rPr>
        <w:t>0</w:t>
      </w:r>
      <w:r>
        <w:rPr>
          <w:rFonts w:eastAsia="华文中宋" w:hint="eastAsia"/>
        </w:rPr>
        <w:t>和</w:t>
      </w:r>
      <w:r>
        <w:rPr>
          <w:rFonts w:eastAsia="华文中宋"/>
        </w:rPr>
        <w:t>1</w:t>
      </w:r>
      <w:r>
        <w:rPr>
          <w:rFonts w:eastAsia="华文中宋" w:hint="eastAsia"/>
        </w:rPr>
        <w:t>之间切换。在数据通路图打开时，按动‘模拟’按钮，可以在数据通路中模拟该微指令的功能，按动‘修改’按钮则可以将当前显示的微码值下载到下位机。</w:t>
      </w:r>
    </w:p>
    <w:p w:rsidR="00C30D9A" w:rsidRDefault="00C30D9A" w:rsidP="00C30D9A">
      <w:pPr>
        <w:ind w:firstLineChars="200" w:firstLine="420"/>
        <w:rPr>
          <w:rFonts w:eastAsia="华文中宋"/>
        </w:rPr>
      </w:pPr>
      <w:r>
        <w:rPr>
          <w:rFonts w:eastAsia="华文中宋" w:hint="eastAsia"/>
        </w:rPr>
        <w:t>结果页：用来显示一些提示信息或错误信息，保存和装载程序时会在这一区域显示一些提示信息。在系统检测时，也会在这一区域显示检测状态和检测结果。</w:t>
      </w:r>
    </w:p>
    <w:p w:rsidR="00C30D9A" w:rsidRDefault="00C30D9A" w:rsidP="00C30D9A">
      <w:pPr>
        <w:ind w:firstLineChars="200" w:firstLine="420"/>
        <w:rPr>
          <w:rFonts w:eastAsia="华文中宋"/>
        </w:rPr>
      </w:pPr>
    </w:p>
    <w:p w:rsidR="00C30D9A" w:rsidRDefault="00C30D9A" w:rsidP="00C30D9A">
      <w:pPr>
        <w:rPr>
          <w:rFonts w:eastAsia="华文中宋"/>
        </w:rPr>
      </w:pPr>
      <w:r>
        <w:rPr>
          <w:rFonts w:eastAsia="华文中宋" w:hint="eastAsia"/>
          <w:b/>
          <w:bCs/>
        </w:rPr>
        <w:t>图形区：</w:t>
      </w:r>
    </w:p>
    <w:p w:rsidR="00C30D9A" w:rsidRDefault="00C30D9A" w:rsidP="00C30D9A">
      <w:pPr>
        <w:ind w:firstLineChars="200" w:firstLine="420"/>
        <w:rPr>
          <w:rFonts w:eastAsia="华文中宋"/>
        </w:rPr>
      </w:pPr>
      <w:r>
        <w:rPr>
          <w:rFonts w:eastAsia="华文中宋" w:hint="eastAsia"/>
        </w:rPr>
        <w:t>可以在此区域编辑指令，显示各个实验的数据通路图、示波器界面等。</w:t>
      </w:r>
    </w:p>
    <w:p w:rsidR="00C30D9A" w:rsidRDefault="00C30D9A" w:rsidP="00C30D9A">
      <w:pPr>
        <w:rPr>
          <w:rFonts w:eastAsia="宋体"/>
        </w:rPr>
      </w:pPr>
      <w:r>
        <w:rPr>
          <w:rFonts w:eastAsia="华文中宋" w:hint="eastAsia"/>
          <w:b/>
          <w:bCs/>
        </w:rPr>
        <w:t>（二）菜单功能介绍</w:t>
      </w:r>
    </w:p>
    <w:p w:rsidR="00C30D9A" w:rsidRDefault="00C30D9A" w:rsidP="00C30D9A">
      <w:pPr>
        <w:jc w:val="center"/>
        <w:rPr>
          <w:rFonts w:eastAsia="华文中宋"/>
          <w:b/>
          <w:bCs/>
        </w:rPr>
      </w:pPr>
    </w:p>
    <w:p w:rsidR="00C30D9A" w:rsidRDefault="00C30D9A" w:rsidP="00C30D9A">
      <w:pPr>
        <w:numPr>
          <w:ilvl w:val="0"/>
          <w:numId w:val="4"/>
        </w:numPr>
        <w:tabs>
          <w:tab w:val="left" w:pos="360"/>
          <w:tab w:val="left" w:pos="772"/>
        </w:tabs>
        <w:ind w:left="0" w:firstLine="0"/>
        <w:rPr>
          <w:rFonts w:eastAsia="华文中宋"/>
          <w:b/>
          <w:bCs/>
        </w:rPr>
      </w:pPr>
      <w:r>
        <w:rPr>
          <w:rFonts w:eastAsia="华文中宋" w:hint="eastAsia"/>
          <w:b/>
          <w:bCs/>
        </w:rPr>
        <w:t>文件菜单项：</w:t>
      </w:r>
    </w:p>
    <w:p w:rsidR="00C30D9A" w:rsidRDefault="00C30D9A" w:rsidP="00C30D9A">
      <w:pPr>
        <w:rPr>
          <w:rFonts w:eastAsia="华文中宋"/>
        </w:rPr>
      </w:pPr>
      <w:r>
        <w:rPr>
          <w:rFonts w:eastAsia="华文中宋" w:hint="eastAsia"/>
        </w:rPr>
        <w:t>文件菜单提供了以下命令：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．新建（</w:t>
      </w:r>
      <w:r>
        <w:rPr>
          <w:rFonts w:eastAsia="华文中宋"/>
          <w:u w:val="single"/>
        </w:rPr>
        <w:t>N</w:t>
      </w:r>
      <w:r>
        <w:rPr>
          <w:rFonts w:eastAsia="华文中宋" w:hint="eastAsia"/>
        </w:rPr>
        <w:t>）：</w:t>
      </w:r>
    </w:p>
    <w:p w:rsidR="00C30D9A" w:rsidRDefault="00C30D9A" w:rsidP="00C30D9A">
      <w:pPr>
        <w:ind w:firstLineChars="200" w:firstLine="420"/>
        <w:rPr>
          <w:rFonts w:eastAsia="华文中宋"/>
        </w:rPr>
      </w:pPr>
      <w:r>
        <w:rPr>
          <w:rFonts w:eastAsia="华文中宋" w:hint="eastAsia"/>
        </w:rPr>
        <w:lastRenderedPageBreak/>
        <w:t>在</w:t>
      </w:r>
      <w:r>
        <w:rPr>
          <w:rFonts w:eastAsia="华文中宋"/>
        </w:rPr>
        <w:t>CMA</w:t>
      </w:r>
      <w:r>
        <w:rPr>
          <w:rFonts w:eastAsia="华文中宋" w:hint="eastAsia"/>
        </w:rPr>
        <w:t>中建立一个新文档。在文件新建对话框中选择您所要建立的新文件的类型。</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．打开（</w:t>
      </w:r>
      <w:r>
        <w:rPr>
          <w:rFonts w:eastAsia="华文中宋"/>
          <w:u w:val="single"/>
        </w:rPr>
        <w:t>O</w:t>
      </w:r>
      <w:r>
        <w:rPr>
          <w:rFonts w:eastAsia="华文中宋" w:hint="eastAsia"/>
        </w:rPr>
        <w:t>）</w:t>
      </w:r>
    </w:p>
    <w:p w:rsidR="00C30D9A" w:rsidRDefault="00C30D9A" w:rsidP="00C30D9A">
      <w:pPr>
        <w:pStyle w:val="a9"/>
        <w:rPr>
          <w:rFonts w:eastAsia="华文中宋"/>
        </w:rPr>
      </w:pPr>
      <w:r>
        <w:rPr>
          <w:rFonts w:hint="eastAsia"/>
        </w:rPr>
        <w:t>在一个新的窗口中打开一个现存的文档。您可同时打开多个文档。您可用窗口菜单在多个打开的文档中切换。</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．关闭（</w:t>
      </w:r>
      <w:r>
        <w:rPr>
          <w:rFonts w:eastAsia="华文中宋"/>
          <w:u w:val="single"/>
        </w:rPr>
        <w:t>C</w:t>
      </w:r>
      <w:r>
        <w:rPr>
          <w:rFonts w:eastAsia="华文中宋" w:hint="eastAsia"/>
        </w:rPr>
        <w:t>）</w:t>
      </w:r>
    </w:p>
    <w:p w:rsidR="00C30D9A" w:rsidRDefault="00C30D9A" w:rsidP="00C30D9A">
      <w:pPr>
        <w:ind w:firstLineChars="200" w:firstLine="420"/>
        <w:rPr>
          <w:rFonts w:eastAsia="华文中宋"/>
        </w:rPr>
      </w:pPr>
      <w:r>
        <w:rPr>
          <w:rFonts w:eastAsia="华文中宋" w:hint="eastAsia"/>
        </w:rPr>
        <w:t>关闭包含活动文档的所有窗口。</w:t>
      </w:r>
      <w:r>
        <w:rPr>
          <w:rFonts w:eastAsia="华文中宋"/>
        </w:rPr>
        <w:t>CMA</w:t>
      </w:r>
      <w:r>
        <w:rPr>
          <w:rFonts w:eastAsia="华文中宋" w:hint="eastAsia"/>
        </w:rPr>
        <w:t>会建议您在关闭文档之前保存对您的文档所做的改动。如果您没有保存而关闭了一个文档，您将会失去自从您最后一次保存以来所做的所有改动。在关闭一无标题的文档之前，</w:t>
      </w:r>
      <w:r>
        <w:rPr>
          <w:rFonts w:eastAsia="华文中宋"/>
        </w:rPr>
        <w:t>CMA</w:t>
      </w:r>
      <w:r>
        <w:rPr>
          <w:rFonts w:eastAsia="华文中宋" w:hint="eastAsia"/>
        </w:rPr>
        <w:t>会显示另存为对话框，建议您命名和保存文档。</w:t>
      </w:r>
    </w:p>
    <w:p w:rsidR="00C30D9A" w:rsidRDefault="00C30D9A" w:rsidP="00C30D9A">
      <w:pPr>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．保存（</w:t>
      </w:r>
      <w:r>
        <w:rPr>
          <w:rFonts w:eastAsia="华文中宋"/>
          <w:u w:val="single"/>
        </w:rPr>
        <w:t>S</w:t>
      </w:r>
      <w:r>
        <w:rPr>
          <w:rFonts w:eastAsia="华文中宋" w:hint="eastAsia"/>
        </w:rPr>
        <w:t>）</w:t>
      </w:r>
    </w:p>
    <w:p w:rsidR="00C30D9A" w:rsidRDefault="00C30D9A" w:rsidP="00C30D9A">
      <w:pPr>
        <w:ind w:firstLineChars="200" w:firstLine="420"/>
        <w:rPr>
          <w:rFonts w:eastAsia="华文中宋"/>
        </w:rPr>
      </w:pPr>
      <w:r>
        <w:rPr>
          <w:rFonts w:eastAsia="华文中宋" w:hint="eastAsia"/>
        </w:rPr>
        <w:t>将活动文档保存到它的当前的文件名和目录下。当您第一次保存文档时，</w:t>
      </w:r>
      <w:r>
        <w:rPr>
          <w:rFonts w:eastAsia="华文中宋"/>
        </w:rPr>
        <w:t>CMA</w:t>
      </w:r>
      <w:r>
        <w:rPr>
          <w:rFonts w:eastAsia="华文中宋" w:hint="eastAsia"/>
        </w:rPr>
        <w:t>显示另存为对话框以便您命名您的文档。如果在保存之前，您想改变当前文档的文件名和目录，您可选用另存为命令。</w:t>
      </w:r>
    </w:p>
    <w:p w:rsidR="00C30D9A" w:rsidRDefault="00C30D9A" w:rsidP="00C30D9A">
      <w:pPr>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．另存为（</w:t>
      </w:r>
      <w:r>
        <w:rPr>
          <w:rFonts w:eastAsia="华文中宋"/>
          <w:u w:val="single"/>
        </w:rPr>
        <w:t>A</w:t>
      </w:r>
      <w:r>
        <w:rPr>
          <w:rFonts w:eastAsia="华文中宋" w:hint="eastAsia"/>
        </w:rPr>
        <w:t>）…</w:t>
      </w:r>
    </w:p>
    <w:p w:rsidR="00C30D9A" w:rsidRDefault="00C30D9A" w:rsidP="00C30D9A">
      <w:pPr>
        <w:ind w:firstLineChars="200" w:firstLine="420"/>
        <w:rPr>
          <w:rFonts w:eastAsia="华文中宋"/>
        </w:rPr>
      </w:pPr>
      <w:r>
        <w:rPr>
          <w:rFonts w:eastAsia="华文中宋" w:hint="eastAsia"/>
        </w:rPr>
        <w:t>保存并命名活动文档。</w:t>
      </w:r>
      <w:r>
        <w:rPr>
          <w:rFonts w:eastAsia="华文中宋"/>
        </w:rPr>
        <w:t>CMA</w:t>
      </w:r>
      <w:r>
        <w:rPr>
          <w:rFonts w:eastAsia="华文中宋" w:hint="eastAsia"/>
        </w:rPr>
        <w:t>会显示另存为对话框以便您命名您的文档。</w:t>
      </w:r>
    </w:p>
    <w:p w:rsidR="00C30D9A" w:rsidRDefault="00C30D9A" w:rsidP="00C30D9A">
      <w:pPr>
        <w:rPr>
          <w:rFonts w:eastAsia="华文中宋"/>
        </w:rPr>
      </w:pPr>
      <w:r>
        <w:rPr>
          <w:rFonts w:eastAsia="华文中宋"/>
        </w:rPr>
        <w:fldChar w:fldCharType="begin"/>
      </w:r>
      <w:r>
        <w:rPr>
          <w:rFonts w:eastAsia="华文中宋"/>
        </w:rPr>
        <w:instrText xml:space="preserve"> = 6 \* GB3 </w:instrText>
      </w:r>
      <w:r>
        <w:rPr>
          <w:rFonts w:eastAsia="华文中宋"/>
        </w:rPr>
        <w:fldChar w:fldCharType="separate"/>
      </w:r>
      <w:r>
        <w:rPr>
          <w:rFonts w:eastAsia="华文中宋" w:hint="eastAsia"/>
        </w:rPr>
        <w:t>⑥</w:t>
      </w:r>
      <w:r>
        <w:rPr>
          <w:rFonts w:eastAsia="华文中宋"/>
        </w:rPr>
        <w:fldChar w:fldCharType="end"/>
      </w:r>
      <w:r>
        <w:rPr>
          <w:rFonts w:eastAsia="华文中宋" w:hint="eastAsia"/>
        </w:rPr>
        <w:t>．打印（</w:t>
      </w:r>
      <w:r>
        <w:rPr>
          <w:rFonts w:eastAsia="华文中宋"/>
          <w:u w:val="single"/>
        </w:rPr>
        <w:t>P</w:t>
      </w:r>
      <w:r>
        <w:rPr>
          <w:rFonts w:eastAsia="华文中宋" w:hint="eastAsia"/>
        </w:rPr>
        <w:t>）…</w:t>
      </w:r>
    </w:p>
    <w:p w:rsidR="00C30D9A" w:rsidRDefault="00C30D9A" w:rsidP="00C30D9A">
      <w:pPr>
        <w:ind w:firstLineChars="200" w:firstLine="420"/>
        <w:rPr>
          <w:rFonts w:eastAsia="华文中宋"/>
        </w:rPr>
      </w:pPr>
      <w:r>
        <w:rPr>
          <w:rFonts w:eastAsia="华文中宋" w:hint="eastAsia"/>
        </w:rPr>
        <w:t>打印一个文档。在此命令提供的打印对话框中，您可以指明要打印的页数范围、副本数、目标打印机，以及其它打印机设置选项。</w:t>
      </w:r>
    </w:p>
    <w:p w:rsidR="00C30D9A" w:rsidRDefault="00C30D9A" w:rsidP="00C30D9A">
      <w:pPr>
        <w:rPr>
          <w:rFonts w:eastAsia="华文中宋"/>
        </w:rPr>
      </w:pPr>
      <w:r>
        <w:rPr>
          <w:rFonts w:eastAsia="华文中宋"/>
        </w:rPr>
        <w:fldChar w:fldCharType="begin"/>
      </w:r>
      <w:r>
        <w:rPr>
          <w:rFonts w:eastAsia="华文中宋"/>
        </w:rPr>
        <w:instrText xml:space="preserve"> = 7 \* GB3 </w:instrText>
      </w:r>
      <w:r>
        <w:rPr>
          <w:rFonts w:eastAsia="华文中宋"/>
        </w:rPr>
        <w:fldChar w:fldCharType="separate"/>
      </w:r>
      <w:r>
        <w:rPr>
          <w:rFonts w:eastAsia="华文中宋" w:hint="eastAsia"/>
        </w:rPr>
        <w:t>⑦</w:t>
      </w:r>
      <w:r>
        <w:rPr>
          <w:rFonts w:eastAsia="华文中宋"/>
        </w:rPr>
        <w:fldChar w:fldCharType="end"/>
      </w:r>
      <w:r>
        <w:rPr>
          <w:rFonts w:eastAsia="华文中宋" w:hint="eastAsia"/>
        </w:rPr>
        <w:t>．打印预览（</w:t>
      </w:r>
      <w:r>
        <w:rPr>
          <w:rFonts w:eastAsia="华文中宋"/>
        </w:rPr>
        <w:t>V</w:t>
      </w:r>
      <w:r>
        <w:rPr>
          <w:rFonts w:eastAsia="华文中宋" w:hint="eastAsia"/>
        </w:rPr>
        <w:t>）</w:t>
      </w:r>
    </w:p>
    <w:p w:rsidR="00C30D9A" w:rsidRDefault="00C30D9A" w:rsidP="00C30D9A">
      <w:pPr>
        <w:ind w:firstLineChars="200" w:firstLine="420"/>
        <w:rPr>
          <w:rFonts w:eastAsia="华文中宋"/>
        </w:rPr>
      </w:pPr>
      <w:r>
        <w:rPr>
          <w:rFonts w:eastAsia="华文中宋" w:hint="eastAsia"/>
        </w:rPr>
        <w:t>按要打印的格式显示活动文档。当您选择此命令时，主窗口就会被一个打印预览窗口所取代。这个窗口可以按它们被打印时的格式显示一页或两页。打印预览工具栏提供选项使您可选择一次查看一页或两页，在文档中前后移动，放大和缩小页面，以及开始一个打印作业。</w:t>
      </w:r>
    </w:p>
    <w:p w:rsidR="00C30D9A" w:rsidRDefault="00C30D9A" w:rsidP="00C30D9A">
      <w:pPr>
        <w:rPr>
          <w:rFonts w:eastAsia="华文中宋"/>
        </w:rPr>
      </w:pPr>
      <w:r>
        <w:rPr>
          <w:rFonts w:eastAsia="华文中宋"/>
        </w:rPr>
        <w:fldChar w:fldCharType="begin"/>
      </w:r>
      <w:r>
        <w:rPr>
          <w:rFonts w:eastAsia="华文中宋"/>
        </w:rPr>
        <w:instrText xml:space="preserve"> = 8 \* GB3 </w:instrText>
      </w:r>
      <w:r>
        <w:rPr>
          <w:rFonts w:eastAsia="华文中宋"/>
        </w:rPr>
        <w:fldChar w:fldCharType="separate"/>
      </w:r>
      <w:r>
        <w:rPr>
          <w:rFonts w:eastAsia="华文中宋" w:hint="eastAsia"/>
        </w:rPr>
        <w:t>⑧</w:t>
      </w:r>
      <w:r>
        <w:rPr>
          <w:rFonts w:eastAsia="华文中宋"/>
        </w:rPr>
        <w:fldChar w:fldCharType="end"/>
      </w:r>
      <w:r>
        <w:rPr>
          <w:rFonts w:eastAsia="华文中宋" w:hint="eastAsia"/>
        </w:rPr>
        <w:t>．打印设置（</w:t>
      </w:r>
      <w:r>
        <w:rPr>
          <w:rFonts w:eastAsia="华文中宋"/>
        </w:rPr>
        <w:t>R</w:t>
      </w:r>
      <w:r>
        <w:rPr>
          <w:rFonts w:eastAsia="华文中宋" w:hint="eastAsia"/>
        </w:rPr>
        <w:t>）…</w:t>
      </w:r>
    </w:p>
    <w:p w:rsidR="00C30D9A" w:rsidRDefault="00C30D9A" w:rsidP="00C30D9A">
      <w:pPr>
        <w:ind w:firstLineChars="200" w:firstLine="420"/>
        <w:rPr>
          <w:rFonts w:eastAsia="华文中宋"/>
        </w:rPr>
      </w:pPr>
      <w:r>
        <w:rPr>
          <w:rFonts w:eastAsia="华文中宋" w:hint="eastAsia"/>
        </w:rPr>
        <w:t>选择一台打印机和一个打印机连接。在此命令提供的打印设置对话框中，您可以指定打印机及其连接。</w:t>
      </w:r>
    </w:p>
    <w:p w:rsidR="00C30D9A" w:rsidRDefault="00C30D9A" w:rsidP="00C30D9A">
      <w:pPr>
        <w:rPr>
          <w:rFonts w:eastAsia="华文中宋"/>
        </w:rPr>
      </w:pPr>
      <w:r>
        <w:rPr>
          <w:rFonts w:eastAsia="华文中宋"/>
        </w:rPr>
        <w:fldChar w:fldCharType="begin"/>
      </w:r>
      <w:r>
        <w:rPr>
          <w:rFonts w:eastAsia="华文中宋"/>
        </w:rPr>
        <w:instrText xml:space="preserve"> = 9 \* GB3 </w:instrText>
      </w:r>
      <w:r>
        <w:rPr>
          <w:rFonts w:eastAsia="华文中宋"/>
        </w:rPr>
        <w:fldChar w:fldCharType="separate"/>
      </w:r>
      <w:r>
        <w:rPr>
          <w:rFonts w:eastAsia="华文中宋" w:hint="eastAsia"/>
        </w:rPr>
        <w:t>⑨</w:t>
      </w:r>
      <w:r>
        <w:rPr>
          <w:rFonts w:eastAsia="华文中宋"/>
        </w:rPr>
        <w:fldChar w:fldCharType="end"/>
      </w:r>
      <w:r>
        <w:rPr>
          <w:rFonts w:eastAsia="华文中宋" w:hint="eastAsia"/>
        </w:rPr>
        <w:t>．最近使用文件</w:t>
      </w:r>
    </w:p>
    <w:p w:rsidR="00C30D9A" w:rsidRDefault="00C30D9A" w:rsidP="00C30D9A">
      <w:pPr>
        <w:ind w:firstLineChars="200" w:firstLine="420"/>
        <w:rPr>
          <w:rFonts w:eastAsia="华文中宋"/>
        </w:rPr>
      </w:pPr>
      <w:r>
        <w:rPr>
          <w:rFonts w:eastAsia="华文中宋" w:hint="eastAsia"/>
        </w:rPr>
        <w:t>您可以通过此列表，直接打开最近打开过的文件，共四个。</w:t>
      </w:r>
    </w:p>
    <w:p w:rsidR="00C30D9A" w:rsidRDefault="00C30D9A" w:rsidP="00C30D9A">
      <w:pPr>
        <w:rPr>
          <w:rFonts w:eastAsia="华文中宋"/>
        </w:rPr>
      </w:pPr>
      <w:r>
        <w:rPr>
          <w:rFonts w:eastAsia="宋体"/>
          <w:noProof/>
        </w:rPr>
        <w:drawing>
          <wp:anchor distT="0" distB="0" distL="114300" distR="114300" simplePos="0" relativeHeight="251660288" behindDoc="0" locked="0" layoutInCell="1" allowOverlap="1" wp14:anchorId="1FE5CC2A" wp14:editId="4DD63C60">
            <wp:simplePos x="0" y="0"/>
            <wp:positionH relativeFrom="column">
              <wp:posOffset>3193415</wp:posOffset>
            </wp:positionH>
            <wp:positionV relativeFrom="paragraph">
              <wp:posOffset>99060</wp:posOffset>
            </wp:positionV>
            <wp:extent cx="1343025" cy="971550"/>
            <wp:effectExtent l="0" t="0" r="9525" b="0"/>
            <wp:wrapSquare wrapText="bothSides"/>
            <wp:docPr id="46" name="图片 46" descr="编辑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编辑菜单项"/>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43025" cy="97155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rPr>
        <w:fldChar w:fldCharType="begin"/>
      </w:r>
      <w:r>
        <w:rPr>
          <w:rFonts w:eastAsia="华文中宋"/>
        </w:rPr>
        <w:instrText xml:space="preserve"> = 10 \* GB3 </w:instrText>
      </w:r>
      <w:r>
        <w:rPr>
          <w:rFonts w:eastAsia="华文中宋"/>
        </w:rPr>
        <w:fldChar w:fldCharType="separate"/>
      </w:r>
      <w:r>
        <w:rPr>
          <w:rFonts w:eastAsia="华文中宋" w:hint="eastAsia"/>
        </w:rPr>
        <w:t>⑩</w:t>
      </w:r>
      <w:r>
        <w:rPr>
          <w:rFonts w:eastAsia="华文中宋"/>
        </w:rPr>
        <w:fldChar w:fldCharType="end"/>
      </w:r>
      <w:r>
        <w:rPr>
          <w:rFonts w:eastAsia="华文中宋" w:hint="eastAsia"/>
        </w:rPr>
        <w:t>．退出（</w:t>
      </w:r>
      <w:r>
        <w:rPr>
          <w:rFonts w:eastAsia="华文中宋"/>
          <w:u w:val="single"/>
        </w:rPr>
        <w:t>X</w:t>
      </w:r>
      <w:r>
        <w:rPr>
          <w:rFonts w:eastAsia="华文中宋" w:hint="eastAsia"/>
        </w:rPr>
        <w:t>）</w:t>
      </w:r>
    </w:p>
    <w:p w:rsidR="00C30D9A" w:rsidRDefault="00C30D9A" w:rsidP="00C30D9A">
      <w:pPr>
        <w:ind w:firstLineChars="200" w:firstLine="420"/>
        <w:rPr>
          <w:rFonts w:eastAsia="华文中宋"/>
        </w:rPr>
      </w:pPr>
      <w:r>
        <w:rPr>
          <w:rFonts w:eastAsia="华文中宋" w:hint="eastAsia"/>
        </w:rPr>
        <w:t>结束</w:t>
      </w:r>
      <w:r>
        <w:rPr>
          <w:rFonts w:eastAsia="华文中宋"/>
        </w:rPr>
        <w:t>CMA</w:t>
      </w:r>
      <w:r>
        <w:rPr>
          <w:rFonts w:eastAsia="华文中宋" w:hint="eastAsia"/>
        </w:rPr>
        <w:t>的运行阶段。您也可使用在应用</w:t>
      </w:r>
    </w:p>
    <w:p w:rsidR="00C30D9A" w:rsidRDefault="00C30D9A" w:rsidP="00C30D9A">
      <w:pPr>
        <w:ind w:firstLineChars="200" w:firstLine="420"/>
        <w:rPr>
          <w:rFonts w:eastAsia="华文中宋"/>
        </w:rPr>
      </w:pPr>
      <w:r>
        <w:rPr>
          <w:rFonts w:eastAsia="华文中宋" w:hint="eastAsia"/>
        </w:rPr>
        <w:t>程序控制菜单上的关闭命令。</w:t>
      </w:r>
    </w:p>
    <w:p w:rsidR="00C30D9A" w:rsidRDefault="00C30D9A" w:rsidP="00C30D9A">
      <w:pPr>
        <w:rPr>
          <w:rFonts w:eastAsia="华文中宋"/>
        </w:rPr>
      </w:pPr>
      <w:r>
        <w:rPr>
          <w:rFonts w:eastAsia="华文中宋"/>
          <w:b/>
          <w:bCs/>
        </w:rPr>
        <w:t>2</w:t>
      </w:r>
      <w:r>
        <w:rPr>
          <w:rFonts w:eastAsia="华文中宋" w:hint="eastAsia"/>
          <w:b/>
          <w:bCs/>
        </w:rPr>
        <w:t>．编辑菜单项：</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．撤消（</w:t>
      </w:r>
      <w:r>
        <w:rPr>
          <w:rFonts w:eastAsia="华文中宋"/>
          <w:u w:val="single"/>
        </w:rPr>
        <w:t>U</w:t>
      </w:r>
      <w:r>
        <w:rPr>
          <w:rFonts w:eastAsia="华文中宋" w:hint="eastAsia"/>
        </w:rPr>
        <w:t>）</w:t>
      </w:r>
    </w:p>
    <w:p w:rsidR="00C30D9A" w:rsidRDefault="00C30D9A" w:rsidP="00C30D9A">
      <w:pPr>
        <w:ind w:firstLineChars="200" w:firstLine="420"/>
        <w:rPr>
          <w:rFonts w:eastAsia="华文中宋"/>
        </w:rPr>
      </w:pPr>
      <w:r>
        <w:rPr>
          <w:rFonts w:eastAsia="华文中宋" w:hint="eastAsia"/>
        </w:rPr>
        <w:t>撤消上一步编辑操作。</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．剪切（</w:t>
      </w:r>
      <w:r>
        <w:rPr>
          <w:rFonts w:eastAsia="华文中宋"/>
          <w:u w:val="single"/>
        </w:rPr>
        <w:t>T</w:t>
      </w:r>
      <w:r>
        <w:rPr>
          <w:rFonts w:eastAsia="华文中宋" w:hint="eastAsia"/>
        </w:rPr>
        <w:t>）</w:t>
      </w:r>
    </w:p>
    <w:p w:rsidR="00C30D9A" w:rsidRDefault="00C30D9A" w:rsidP="00C30D9A">
      <w:pPr>
        <w:ind w:firstLineChars="200" w:firstLine="420"/>
        <w:rPr>
          <w:rFonts w:eastAsia="华文中宋"/>
        </w:rPr>
      </w:pPr>
      <w:r>
        <w:rPr>
          <w:rFonts w:eastAsia="华文中宋" w:hint="eastAsia"/>
        </w:rPr>
        <w:t>将当前被选取的数据从文档中删除并放置于剪贴板上。如当前没有数据被选取时，此命令则不可用。</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．复制（</w:t>
      </w:r>
      <w:r>
        <w:rPr>
          <w:rFonts w:eastAsia="华文中宋"/>
          <w:u w:val="single"/>
        </w:rPr>
        <w:t>C</w:t>
      </w:r>
      <w:r>
        <w:rPr>
          <w:rFonts w:eastAsia="华文中宋" w:hint="eastAsia"/>
        </w:rPr>
        <w:t>）</w:t>
      </w:r>
    </w:p>
    <w:p w:rsidR="00C30D9A" w:rsidRDefault="00C30D9A" w:rsidP="00C30D9A">
      <w:pPr>
        <w:ind w:firstLineChars="200" w:firstLine="420"/>
        <w:rPr>
          <w:rFonts w:eastAsia="华文中宋"/>
        </w:rPr>
      </w:pPr>
      <w:r>
        <w:rPr>
          <w:rFonts w:eastAsia="华文中宋" w:hint="eastAsia"/>
        </w:rPr>
        <w:t>将被选取的数据复制到剪切板上。如当前无数据被选取时，此命令则不可用。</w:t>
      </w:r>
    </w:p>
    <w:p w:rsidR="00C30D9A" w:rsidRDefault="00C30D9A" w:rsidP="00C30D9A">
      <w:pPr>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．粘贴（</w:t>
      </w:r>
      <w:r>
        <w:rPr>
          <w:rFonts w:eastAsia="华文中宋"/>
          <w:u w:val="single"/>
        </w:rPr>
        <w:t>P</w:t>
      </w:r>
      <w:r>
        <w:rPr>
          <w:rFonts w:eastAsia="华文中宋" w:hint="eastAsia"/>
        </w:rPr>
        <w:t>）</w:t>
      </w:r>
    </w:p>
    <w:p w:rsidR="00C30D9A" w:rsidRDefault="00C30D9A" w:rsidP="00C30D9A">
      <w:pPr>
        <w:ind w:firstLineChars="200" w:firstLine="420"/>
        <w:rPr>
          <w:rFonts w:eastAsia="华文中宋"/>
        </w:rPr>
      </w:pPr>
      <w:r>
        <w:rPr>
          <w:rFonts w:eastAsia="华文中宋" w:hint="eastAsia"/>
        </w:rPr>
        <w:t>将剪贴板上内容的一个副本插入到插入点处。如剪贴板是空的，此命令则不可用。</w:t>
      </w:r>
    </w:p>
    <w:p w:rsidR="00C30D9A" w:rsidRDefault="00C30D9A" w:rsidP="00C30D9A">
      <w:pPr>
        <w:ind w:left="2"/>
        <w:rPr>
          <w:rFonts w:eastAsia="华文中宋"/>
        </w:rPr>
      </w:pPr>
      <w:r>
        <w:rPr>
          <w:rFonts w:eastAsia="宋体"/>
          <w:noProof/>
        </w:rPr>
        <w:drawing>
          <wp:anchor distT="0" distB="0" distL="114300" distR="114300" simplePos="0" relativeHeight="251661312" behindDoc="0" locked="0" layoutInCell="1" allowOverlap="1" wp14:anchorId="46ACB8BB" wp14:editId="6B37BEE3">
            <wp:simplePos x="0" y="0"/>
            <wp:positionH relativeFrom="column">
              <wp:posOffset>4524375</wp:posOffset>
            </wp:positionH>
            <wp:positionV relativeFrom="paragraph">
              <wp:posOffset>198120</wp:posOffset>
            </wp:positionV>
            <wp:extent cx="962025" cy="895350"/>
            <wp:effectExtent l="0" t="0" r="9525" b="0"/>
            <wp:wrapSquare wrapText="bothSides"/>
            <wp:docPr id="45" name="图片 45" descr="查看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查看菜单项"/>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62025" cy="895350"/>
                    </a:xfrm>
                    <a:prstGeom prst="rect">
                      <a:avLst/>
                    </a:prstGeom>
                    <a:noFill/>
                  </pic:spPr>
                </pic:pic>
              </a:graphicData>
            </a:graphic>
            <wp14:sizeRelH relativeFrom="page">
              <wp14:pctWidth>0</wp14:pctWidth>
            </wp14:sizeRelH>
            <wp14:sizeRelV relativeFrom="page">
              <wp14:pctHeight>0</wp14:pctHeight>
            </wp14:sizeRelV>
          </wp:anchor>
        </w:drawing>
      </w:r>
    </w:p>
    <w:p w:rsidR="00C30D9A" w:rsidRDefault="00C30D9A" w:rsidP="00C30D9A">
      <w:pPr>
        <w:rPr>
          <w:rFonts w:eastAsia="华文中宋"/>
        </w:rPr>
      </w:pPr>
      <w:r>
        <w:rPr>
          <w:rFonts w:eastAsia="华文中宋"/>
          <w:b/>
          <w:bCs/>
        </w:rPr>
        <w:t>3</w:t>
      </w:r>
      <w:r>
        <w:rPr>
          <w:rFonts w:eastAsia="华文中宋" w:hint="eastAsia"/>
          <w:b/>
          <w:bCs/>
        </w:rPr>
        <w:t>．查看菜单项：</w:t>
      </w:r>
    </w:p>
    <w:p w:rsidR="00C30D9A" w:rsidRDefault="00C30D9A" w:rsidP="00C30D9A">
      <w:pPr>
        <w:rPr>
          <w:rFonts w:eastAsia="华文中宋"/>
        </w:rPr>
      </w:pPr>
      <w:r>
        <w:rPr>
          <w:rFonts w:eastAsia="华文中宋" w:hint="eastAsia"/>
        </w:rPr>
        <w:t>查看菜单提供了以下命令：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．工具栏（</w:t>
      </w:r>
      <w:r>
        <w:rPr>
          <w:rFonts w:eastAsia="华文中宋"/>
          <w:u w:val="single"/>
        </w:rPr>
        <w:t>T</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显示和隐藏工具栏，工具栏包括了</w:t>
      </w:r>
      <w:r>
        <w:rPr>
          <w:rFonts w:eastAsia="华文中宋"/>
        </w:rPr>
        <w:t>CMA</w:t>
      </w:r>
      <w:r>
        <w:rPr>
          <w:rFonts w:eastAsia="华文中宋" w:hint="eastAsia"/>
        </w:rPr>
        <w:t>中一些最普通命令的按钮。当工</w:t>
      </w:r>
      <w:r>
        <w:rPr>
          <w:rFonts w:eastAsia="华文中宋" w:hint="eastAsia"/>
        </w:rPr>
        <w:lastRenderedPageBreak/>
        <w:t>具栏被显示时，在菜单项目的旁边会出现一个打勾记号。</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．指令区（</w:t>
      </w:r>
      <w:r>
        <w:rPr>
          <w:rFonts w:eastAsia="华文中宋"/>
          <w:u w:val="single"/>
        </w:rPr>
        <w:t>W</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显示和隐藏指令区，当指令区被显示时，在菜单项目的旁边会出现一个打勾记号。</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．输出区（</w:t>
      </w:r>
      <w:r>
        <w:rPr>
          <w:rFonts w:eastAsia="华文中宋"/>
          <w:u w:val="single"/>
        </w:rPr>
        <w:t>O</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显示和隐藏输出区，当输出区被显示时，在菜单项目的旁边会出现一个打勾记号。</w:t>
      </w:r>
    </w:p>
    <w:p w:rsidR="00C30D9A" w:rsidRDefault="00C30D9A" w:rsidP="00C30D9A">
      <w:pPr>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．状态栏（</w:t>
      </w:r>
      <w:r>
        <w:rPr>
          <w:rFonts w:eastAsia="华文中宋"/>
          <w:u w:val="single"/>
        </w:rPr>
        <w:t>S</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显示和隐藏状态栏。状态栏描述了被选取的菜单项目或被按下的工具栏按钮，以及键盘的锁定状态将要执行的操作。当状态栏被显示时，在菜单项目的旁边会出现一个打勾记号。</w:t>
      </w:r>
    </w:p>
    <w:p w:rsidR="00C30D9A" w:rsidRDefault="00C30D9A" w:rsidP="00C30D9A">
      <w:pPr>
        <w:rPr>
          <w:rFonts w:eastAsia="华文中宋"/>
        </w:rPr>
      </w:pPr>
      <w:r>
        <w:rPr>
          <w:rFonts w:eastAsia="宋体"/>
          <w:noProof/>
        </w:rPr>
        <w:drawing>
          <wp:anchor distT="0" distB="0" distL="114300" distR="114300" simplePos="0" relativeHeight="251662336" behindDoc="0" locked="0" layoutInCell="1" allowOverlap="1" wp14:anchorId="5CCFDE68" wp14:editId="2D942954">
            <wp:simplePos x="0" y="0"/>
            <wp:positionH relativeFrom="column">
              <wp:posOffset>4410075</wp:posOffset>
            </wp:positionH>
            <wp:positionV relativeFrom="paragraph">
              <wp:posOffset>198120</wp:posOffset>
            </wp:positionV>
            <wp:extent cx="1076325" cy="476250"/>
            <wp:effectExtent l="0" t="0" r="9525" b="0"/>
            <wp:wrapSquare wrapText="bothSides"/>
            <wp:docPr id="44" name="图片 44" descr="端口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端口菜单项"/>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76325" cy="476250"/>
                    </a:xfrm>
                    <a:prstGeom prst="rect">
                      <a:avLst/>
                    </a:prstGeom>
                    <a:noFill/>
                  </pic:spPr>
                </pic:pic>
              </a:graphicData>
            </a:graphic>
            <wp14:sizeRelH relativeFrom="page">
              <wp14:pctWidth>0</wp14:pctWidth>
            </wp14:sizeRelH>
            <wp14:sizeRelV relativeFrom="page">
              <wp14:pctHeight>0</wp14:pctHeight>
            </wp14:sizeRelV>
          </wp:anchor>
        </w:drawing>
      </w:r>
    </w:p>
    <w:p w:rsidR="00C30D9A" w:rsidRDefault="00C30D9A" w:rsidP="00C30D9A">
      <w:pPr>
        <w:rPr>
          <w:rFonts w:eastAsia="华文中宋"/>
        </w:rPr>
      </w:pPr>
      <w:r>
        <w:rPr>
          <w:rFonts w:eastAsia="华文中宋"/>
          <w:b/>
          <w:bCs/>
        </w:rPr>
        <w:t>4</w:t>
      </w:r>
      <w:r>
        <w:rPr>
          <w:rFonts w:eastAsia="华文中宋" w:hint="eastAsia"/>
          <w:b/>
          <w:bCs/>
        </w:rPr>
        <w:t>．端口菜单项：</w:t>
      </w:r>
    </w:p>
    <w:p w:rsidR="00C30D9A" w:rsidRDefault="00C30D9A" w:rsidP="00C30D9A">
      <w:pPr>
        <w:rPr>
          <w:rFonts w:eastAsia="华文中宋"/>
        </w:rPr>
      </w:pPr>
      <w:r>
        <w:rPr>
          <w:rFonts w:eastAsia="华文中宋" w:hint="eastAsia"/>
        </w:rPr>
        <w:t>端口菜单提供了以下命令：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．端口选择…</w:t>
      </w:r>
    </w:p>
    <w:p w:rsidR="00C30D9A" w:rsidRDefault="00C30D9A" w:rsidP="00C30D9A">
      <w:pPr>
        <w:ind w:firstLineChars="200" w:firstLine="420"/>
        <w:rPr>
          <w:rFonts w:eastAsia="华文中宋"/>
        </w:rPr>
      </w:pPr>
      <w:r>
        <w:rPr>
          <w:rFonts w:eastAsia="华文中宋" w:hint="eastAsia"/>
        </w:rPr>
        <w:t>选择通讯端口，选择该命令时会弹出附图</w:t>
      </w:r>
      <w:r>
        <w:rPr>
          <w:rFonts w:eastAsia="华文中宋"/>
        </w:rPr>
        <w:t>1-2</w:t>
      </w:r>
      <w:r>
        <w:rPr>
          <w:rFonts w:eastAsia="华文中宋" w:hint="eastAsia"/>
        </w:rPr>
        <w:t>所示对话框。该命令会自动检测当前系统可用的串口号，并列于组合框中，选择某一串口后，按确定键，对选定串口进行初始化操作，并进行联机测试，报告测试结果，如果联机成功，则会将指令区初始化。</w:t>
      </w:r>
    </w:p>
    <w:p w:rsidR="00C30D9A" w:rsidRDefault="00C30D9A" w:rsidP="00C30D9A">
      <w:pPr>
        <w:jc w:val="center"/>
        <w:rPr>
          <w:rFonts w:eastAsia="华文中宋"/>
        </w:rPr>
      </w:pPr>
      <w:r>
        <w:rPr>
          <w:rFonts w:eastAsia="华文中宋"/>
          <w:noProof/>
        </w:rPr>
        <w:drawing>
          <wp:inline distT="0" distB="0" distL="0" distR="0" wp14:anchorId="410D2749" wp14:editId="30A8FB6E">
            <wp:extent cx="1803400" cy="1568450"/>
            <wp:effectExtent l="0" t="0" r="6350" b="0"/>
            <wp:docPr id="35" name="图片 35" descr="端口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端口选择"/>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03400" cy="1568450"/>
                    </a:xfrm>
                    <a:prstGeom prst="rect">
                      <a:avLst/>
                    </a:prstGeom>
                    <a:noFill/>
                    <a:ln>
                      <a:noFill/>
                    </a:ln>
                  </pic:spPr>
                </pic:pic>
              </a:graphicData>
            </a:graphic>
          </wp:inline>
        </w:drawing>
      </w:r>
    </w:p>
    <w:p w:rsidR="00C30D9A" w:rsidRDefault="00C30D9A" w:rsidP="00C30D9A">
      <w:pPr>
        <w:pStyle w:val="a8"/>
      </w:pPr>
      <w:r>
        <w:rPr>
          <w:rFonts w:hint="eastAsia"/>
        </w:rPr>
        <w:t>附图</w:t>
      </w:r>
      <w:r>
        <w:t xml:space="preserve">1-2  </w:t>
      </w:r>
      <w:r>
        <w:rPr>
          <w:rFonts w:hint="eastAsia"/>
        </w:rPr>
        <w:t>串口选择对话框</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．端口测试（</w:t>
      </w:r>
      <w:r>
        <w:rPr>
          <w:rFonts w:eastAsia="华文中宋"/>
          <w:u w:val="single"/>
        </w:rPr>
        <w:t>T</w:t>
      </w:r>
      <w:r>
        <w:rPr>
          <w:rFonts w:eastAsia="华文中宋" w:hint="eastAsia"/>
        </w:rPr>
        <w:t>）</w:t>
      </w:r>
    </w:p>
    <w:p w:rsidR="00C30D9A" w:rsidRDefault="00C30D9A" w:rsidP="00C30D9A">
      <w:pPr>
        <w:ind w:firstLineChars="200" w:firstLine="420"/>
        <w:rPr>
          <w:rFonts w:eastAsia="华文中宋"/>
        </w:rPr>
      </w:pPr>
      <w:r>
        <w:rPr>
          <w:rFonts w:eastAsia="华文中宋" w:hint="eastAsia"/>
        </w:rPr>
        <w:t>对当前选择的串口进行联机通讯测试，并报告测试结果，只测一次，如果联机成功，则会将指令区初始化。如串口不能正常初始化，此命令则不可用。</w:t>
      </w:r>
    </w:p>
    <w:p w:rsidR="00C30D9A" w:rsidRDefault="00C30D9A" w:rsidP="00C30D9A">
      <w:pPr>
        <w:rPr>
          <w:rFonts w:eastAsia="华文中宋"/>
        </w:rPr>
      </w:pPr>
    </w:p>
    <w:p w:rsidR="00C30D9A" w:rsidRDefault="00C30D9A" w:rsidP="00C30D9A">
      <w:pPr>
        <w:rPr>
          <w:rFonts w:eastAsia="华文中宋"/>
          <w:b/>
          <w:bCs/>
        </w:rPr>
      </w:pPr>
      <w:r>
        <w:rPr>
          <w:rFonts w:eastAsia="华文中宋"/>
          <w:b/>
          <w:bCs/>
        </w:rPr>
        <w:t>5</w:t>
      </w:r>
      <w:r>
        <w:rPr>
          <w:rFonts w:eastAsia="华文中宋" w:hint="eastAsia"/>
          <w:b/>
          <w:bCs/>
        </w:rPr>
        <w:t>．实验菜单项：</w:t>
      </w:r>
    </w:p>
    <w:p w:rsidR="00C30D9A" w:rsidRDefault="00C30D9A" w:rsidP="00C30D9A">
      <w:pPr>
        <w:jc w:val="center"/>
        <w:rPr>
          <w:rFonts w:eastAsia="华文中宋"/>
        </w:rPr>
      </w:pPr>
      <w:r>
        <w:rPr>
          <w:rFonts w:eastAsia="华文中宋"/>
          <w:noProof/>
        </w:rPr>
        <w:drawing>
          <wp:inline distT="0" distB="0" distL="0" distR="0" wp14:anchorId="257968BA" wp14:editId="3DB368FC">
            <wp:extent cx="984250" cy="16954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84250" cy="1695450"/>
                    </a:xfrm>
                    <a:prstGeom prst="rect">
                      <a:avLst/>
                    </a:prstGeom>
                    <a:noFill/>
                    <a:ln>
                      <a:noFill/>
                    </a:ln>
                  </pic:spPr>
                </pic:pic>
              </a:graphicData>
            </a:graphic>
          </wp:inline>
        </w:drawing>
      </w:r>
    </w:p>
    <w:p w:rsidR="00C30D9A" w:rsidRDefault="00C30D9A" w:rsidP="00C30D9A">
      <w:pPr>
        <w:rPr>
          <w:rFonts w:eastAsia="华文中宋"/>
        </w:rPr>
      </w:pPr>
      <w:r>
        <w:rPr>
          <w:rFonts w:eastAsia="华文中宋" w:hint="eastAsia"/>
        </w:rPr>
        <w:t>实验菜单提供了以下命令：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．运算器实验</w:t>
      </w:r>
    </w:p>
    <w:p w:rsidR="00C30D9A" w:rsidRDefault="00C30D9A" w:rsidP="00C30D9A">
      <w:pPr>
        <w:ind w:firstLineChars="200" w:firstLine="420"/>
        <w:rPr>
          <w:rFonts w:eastAsia="华文中宋"/>
        </w:rPr>
      </w:pPr>
      <w:r>
        <w:rPr>
          <w:rFonts w:eastAsia="华文中宋" w:hint="eastAsia"/>
        </w:rPr>
        <w:t>打开运算器实验数据通路图，如果该通路图已经打开，则把通路激活并置于最前面显示。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．存储器实验</w:t>
      </w:r>
    </w:p>
    <w:p w:rsidR="00C30D9A" w:rsidRDefault="00C30D9A" w:rsidP="00C30D9A">
      <w:pPr>
        <w:ind w:firstLineChars="200" w:firstLine="420"/>
        <w:rPr>
          <w:rFonts w:eastAsia="华文中宋"/>
        </w:rPr>
      </w:pPr>
      <w:r>
        <w:rPr>
          <w:rFonts w:eastAsia="华文中宋" w:hint="eastAsia"/>
        </w:rPr>
        <w:t>打开存储器实验数据通路图，如果该通路图已经打开，则把通路激活并置于最前面显示。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．微控器实验</w:t>
      </w:r>
    </w:p>
    <w:p w:rsidR="00C30D9A" w:rsidRDefault="00C30D9A" w:rsidP="00C30D9A">
      <w:pPr>
        <w:ind w:firstLineChars="200" w:firstLine="420"/>
        <w:rPr>
          <w:rFonts w:eastAsia="华文中宋"/>
        </w:rPr>
      </w:pPr>
      <w:r>
        <w:rPr>
          <w:rFonts w:eastAsia="华文中宋" w:hint="eastAsia"/>
        </w:rPr>
        <w:lastRenderedPageBreak/>
        <w:t>打开微控器实验数据通路图，如果该通路图已经打开，则把通路激活并置于最前面显示。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．简单模型机</w:t>
      </w:r>
    </w:p>
    <w:p w:rsidR="00C30D9A" w:rsidRDefault="00C30D9A" w:rsidP="00C30D9A">
      <w:pPr>
        <w:ind w:firstLineChars="200" w:firstLine="420"/>
        <w:rPr>
          <w:rFonts w:eastAsia="华文中宋"/>
        </w:rPr>
      </w:pPr>
      <w:r>
        <w:rPr>
          <w:rFonts w:eastAsia="华文中宋" w:hint="eastAsia"/>
        </w:rPr>
        <w:t>打开简单模型机数据通路图，如果该通路图已经打开，则把通路激活并置于最前面显示。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rPr>
        <w:t xml:space="preserve"> </w:t>
      </w:r>
      <w:r>
        <w:rPr>
          <w:rFonts w:eastAsia="华文中宋" w:hint="eastAsia"/>
        </w:rPr>
        <w:t>复杂模型机</w:t>
      </w:r>
    </w:p>
    <w:p w:rsidR="00C30D9A" w:rsidRDefault="00C30D9A" w:rsidP="00C30D9A">
      <w:pPr>
        <w:ind w:firstLineChars="200" w:firstLine="420"/>
        <w:rPr>
          <w:rFonts w:eastAsia="华文中宋"/>
        </w:rPr>
      </w:pPr>
      <w:r>
        <w:rPr>
          <w:rFonts w:eastAsia="华文中宋" w:hint="eastAsia"/>
        </w:rPr>
        <w:t>打开复杂模型机数据通路图，如果该通路图已经打开，则把通路激活并置于最前面显示。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6 \* GB3 </w:instrText>
      </w:r>
      <w:r>
        <w:rPr>
          <w:rFonts w:eastAsia="华文中宋"/>
        </w:rPr>
        <w:fldChar w:fldCharType="separate"/>
      </w:r>
      <w:r>
        <w:rPr>
          <w:rFonts w:eastAsia="华文中宋" w:hint="eastAsia"/>
        </w:rPr>
        <w:t>⑥</w:t>
      </w:r>
      <w:r>
        <w:rPr>
          <w:rFonts w:eastAsia="华文中宋"/>
        </w:rPr>
        <w:fldChar w:fldCharType="end"/>
      </w:r>
      <w:r>
        <w:rPr>
          <w:rFonts w:eastAsia="华文中宋"/>
        </w:rPr>
        <w:t xml:space="preserve"> RISC</w:t>
      </w:r>
      <w:r>
        <w:rPr>
          <w:rFonts w:eastAsia="华文中宋" w:hint="eastAsia"/>
        </w:rPr>
        <w:t>模型机</w:t>
      </w:r>
    </w:p>
    <w:p w:rsidR="00C30D9A" w:rsidRDefault="00C30D9A" w:rsidP="00C30D9A">
      <w:pPr>
        <w:ind w:firstLineChars="200" w:firstLine="420"/>
        <w:rPr>
          <w:rFonts w:eastAsia="华文中宋"/>
        </w:rPr>
      </w:pPr>
      <w:r>
        <w:rPr>
          <w:rFonts w:eastAsia="华文中宋" w:hint="eastAsia"/>
        </w:rPr>
        <w:t>打开</w:t>
      </w:r>
      <w:r>
        <w:rPr>
          <w:rFonts w:eastAsia="华文中宋"/>
        </w:rPr>
        <w:t>RISC</w:t>
      </w:r>
      <w:r>
        <w:rPr>
          <w:rFonts w:eastAsia="华文中宋" w:hint="eastAsia"/>
        </w:rPr>
        <w:t>模型机数据通路图，如果该通路图已经打开，则把通路激活并置于最前面显示。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7 \* GB3 </w:instrText>
      </w:r>
      <w:r>
        <w:rPr>
          <w:rFonts w:eastAsia="华文中宋"/>
        </w:rPr>
        <w:fldChar w:fldCharType="separate"/>
      </w:r>
      <w:r>
        <w:rPr>
          <w:rFonts w:eastAsia="华文中宋" w:hint="eastAsia"/>
        </w:rPr>
        <w:t>⑦</w:t>
      </w:r>
      <w:r>
        <w:rPr>
          <w:rFonts w:eastAsia="华文中宋"/>
        </w:rPr>
        <w:fldChar w:fldCharType="end"/>
      </w:r>
      <w:r>
        <w:rPr>
          <w:rFonts w:eastAsia="华文中宋"/>
        </w:rPr>
        <w:t xml:space="preserve"> </w:t>
      </w:r>
      <w:r>
        <w:rPr>
          <w:rFonts w:eastAsia="华文中宋" w:hint="eastAsia"/>
        </w:rPr>
        <w:t>重叠模型机</w:t>
      </w:r>
    </w:p>
    <w:p w:rsidR="00C30D9A" w:rsidRDefault="00C30D9A" w:rsidP="00C30D9A">
      <w:pPr>
        <w:ind w:firstLineChars="200" w:firstLine="420"/>
        <w:rPr>
          <w:rFonts w:eastAsia="华文中宋"/>
        </w:rPr>
      </w:pPr>
      <w:r>
        <w:rPr>
          <w:rFonts w:eastAsia="华文中宋" w:hint="eastAsia"/>
        </w:rPr>
        <w:t>打开重叠模型机数据通路图，如果该通路图已经打开，则把通路激活并置于最前面显示。</w:t>
      </w:r>
    </w:p>
    <w:p w:rsidR="00C30D9A" w:rsidRDefault="00C30D9A" w:rsidP="00C30D9A">
      <w:pPr>
        <w:rPr>
          <w:rFonts w:eastAsia="华文中宋"/>
        </w:rPr>
      </w:pPr>
      <w:r>
        <w:rPr>
          <w:rFonts w:eastAsia="华文中宋"/>
        </w:rPr>
        <w:fldChar w:fldCharType="begin"/>
      </w:r>
      <w:r>
        <w:rPr>
          <w:rFonts w:eastAsia="华文中宋"/>
        </w:rPr>
        <w:instrText xml:space="preserve"> = 8 \* GB3 </w:instrText>
      </w:r>
      <w:r>
        <w:rPr>
          <w:rFonts w:eastAsia="华文中宋"/>
        </w:rPr>
        <w:fldChar w:fldCharType="separate"/>
      </w:r>
      <w:r>
        <w:rPr>
          <w:rFonts w:eastAsia="华文中宋" w:hint="eastAsia"/>
        </w:rPr>
        <w:t>⑧</w:t>
      </w:r>
      <w:r>
        <w:rPr>
          <w:rFonts w:eastAsia="华文中宋"/>
        </w:rPr>
        <w:fldChar w:fldCharType="end"/>
      </w:r>
      <w:r>
        <w:rPr>
          <w:rFonts w:eastAsia="华文中宋"/>
        </w:rPr>
        <w:t xml:space="preserve"> </w:t>
      </w:r>
      <w:r>
        <w:rPr>
          <w:rFonts w:eastAsia="华文中宋" w:hint="eastAsia"/>
        </w:rPr>
        <w:t>流水复杂模型机</w:t>
      </w:r>
    </w:p>
    <w:p w:rsidR="00C30D9A" w:rsidRDefault="00C30D9A" w:rsidP="00C30D9A">
      <w:pPr>
        <w:ind w:firstLineChars="200" w:firstLine="420"/>
        <w:rPr>
          <w:rFonts w:eastAsia="华文中宋"/>
        </w:rPr>
      </w:pPr>
      <w:r>
        <w:rPr>
          <w:rFonts w:eastAsia="华文中宋" w:hint="eastAsia"/>
        </w:rPr>
        <w:t>打开流水模型机数据通路图，如果该通路图已经打开，则把通路激活并置于最前面显示。</w:t>
      </w:r>
    </w:p>
    <w:p w:rsidR="00C30D9A" w:rsidRDefault="00C30D9A" w:rsidP="00C30D9A">
      <w:pPr>
        <w:rPr>
          <w:rFonts w:eastAsia="华文中宋"/>
        </w:rPr>
      </w:pPr>
    </w:p>
    <w:p w:rsidR="00C30D9A" w:rsidRDefault="00C30D9A" w:rsidP="00C30D9A">
      <w:pPr>
        <w:rPr>
          <w:rFonts w:eastAsia="华文中宋"/>
        </w:rPr>
      </w:pPr>
      <w:r>
        <w:rPr>
          <w:rFonts w:eastAsia="宋体"/>
          <w:noProof/>
        </w:rPr>
        <w:drawing>
          <wp:anchor distT="0" distB="0" distL="114300" distR="114300" simplePos="0" relativeHeight="251663360" behindDoc="0" locked="0" layoutInCell="1" allowOverlap="1" wp14:anchorId="1F7D1827" wp14:editId="1D146357">
            <wp:simplePos x="0" y="0"/>
            <wp:positionH relativeFrom="column">
              <wp:posOffset>3200400</wp:posOffset>
            </wp:positionH>
            <wp:positionV relativeFrom="paragraph">
              <wp:posOffset>0</wp:posOffset>
            </wp:positionV>
            <wp:extent cx="2257425" cy="762000"/>
            <wp:effectExtent l="0" t="0" r="9525" b="0"/>
            <wp:wrapSquare wrapText="bothSides"/>
            <wp:docPr id="43" name="图片 43" descr="检测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检测菜单项"/>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57425" cy="76200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b/>
          <w:bCs/>
        </w:rPr>
        <w:t>6</w:t>
      </w:r>
      <w:r>
        <w:rPr>
          <w:rFonts w:eastAsia="华文中宋" w:hint="eastAsia"/>
          <w:b/>
          <w:bCs/>
        </w:rPr>
        <w:t>．检测菜单项：</w:t>
      </w:r>
    </w:p>
    <w:p w:rsidR="00C30D9A" w:rsidRDefault="00C30D9A" w:rsidP="00C30D9A">
      <w:pPr>
        <w:rPr>
          <w:rFonts w:eastAsia="华文中宋"/>
        </w:rPr>
      </w:pPr>
      <w:r>
        <w:rPr>
          <w:rFonts w:eastAsia="华文中宋" w:hint="eastAsia"/>
        </w:rPr>
        <w:t>检测菜单提供了以下命令：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．连线检测（</w:t>
      </w:r>
      <w:r>
        <w:rPr>
          <w:rFonts w:eastAsia="华文中宋"/>
          <w:u w:val="single"/>
        </w:rPr>
        <w:t>C</w:t>
      </w:r>
      <w:r>
        <w:rPr>
          <w:rFonts w:eastAsia="华文中宋" w:hint="eastAsia"/>
        </w:rPr>
        <w:t>）</w:t>
      </w:r>
    </w:p>
    <w:p w:rsidR="00C30D9A" w:rsidRDefault="00C30D9A" w:rsidP="00C30D9A">
      <w:pPr>
        <w:numPr>
          <w:ilvl w:val="0"/>
          <w:numId w:val="5"/>
        </w:numPr>
        <w:rPr>
          <w:rFonts w:eastAsia="华文中宋"/>
        </w:rPr>
      </w:pPr>
      <w:r>
        <w:rPr>
          <w:rFonts w:eastAsia="华文中宋" w:hint="eastAsia"/>
        </w:rPr>
        <w:t>简单模型机</w:t>
      </w:r>
    </w:p>
    <w:p w:rsidR="00C30D9A" w:rsidRDefault="00C30D9A" w:rsidP="00C30D9A">
      <w:pPr>
        <w:ind w:leftChars="200" w:left="420" w:firstLineChars="200" w:firstLine="420"/>
        <w:rPr>
          <w:rFonts w:eastAsia="华文中宋"/>
        </w:rPr>
      </w:pPr>
      <w:r>
        <w:rPr>
          <w:rFonts w:eastAsia="华文中宋" w:hint="eastAsia"/>
        </w:rPr>
        <w:t>对简单模型机的连线进行检测，并在‘输出区’的‘结果页’显示相关信息。</w:t>
      </w:r>
    </w:p>
    <w:p w:rsidR="00C30D9A" w:rsidRDefault="00C30D9A" w:rsidP="00C30D9A">
      <w:pPr>
        <w:numPr>
          <w:ilvl w:val="0"/>
          <w:numId w:val="5"/>
        </w:numPr>
        <w:rPr>
          <w:rFonts w:eastAsia="华文中宋"/>
        </w:rPr>
      </w:pPr>
      <w:r>
        <w:rPr>
          <w:rFonts w:eastAsia="华文中宋" w:hint="eastAsia"/>
        </w:rPr>
        <w:t>复杂模型机</w:t>
      </w:r>
    </w:p>
    <w:p w:rsidR="00C30D9A" w:rsidRDefault="00C30D9A" w:rsidP="00C30D9A">
      <w:pPr>
        <w:ind w:leftChars="200" w:left="420" w:firstLineChars="200" w:firstLine="420"/>
        <w:rPr>
          <w:rFonts w:eastAsia="华文中宋"/>
        </w:rPr>
      </w:pPr>
      <w:r>
        <w:rPr>
          <w:rFonts w:eastAsia="华文中宋" w:hint="eastAsia"/>
        </w:rPr>
        <w:t>对复杂模型机的连线进行检测，并在‘输出区’的‘结果页’显示相关信息。</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．系统检测（</w:t>
      </w:r>
      <w:r>
        <w:rPr>
          <w:rFonts w:eastAsia="华文中宋"/>
          <w:u w:val="single"/>
        </w:rPr>
        <w:t>T</w:t>
      </w:r>
      <w:r>
        <w:rPr>
          <w:rFonts w:eastAsia="华文中宋" w:hint="eastAsia"/>
        </w:rPr>
        <w:t>）…</w:t>
      </w:r>
    </w:p>
    <w:p w:rsidR="00C30D9A" w:rsidRDefault="00C30D9A" w:rsidP="00C30D9A">
      <w:pPr>
        <w:ind w:firstLineChars="200" w:firstLine="420"/>
        <w:rPr>
          <w:rFonts w:eastAsia="华文中宋"/>
        </w:rPr>
      </w:pPr>
      <w:r>
        <w:rPr>
          <w:rFonts w:eastAsia="华文中宋" w:hint="eastAsia"/>
        </w:rPr>
        <w:t>启动系统检测，可以进行系统或是整机检测。</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．停止检测（</w:t>
      </w:r>
      <w:r>
        <w:rPr>
          <w:rFonts w:eastAsia="华文中宋"/>
          <w:u w:val="single"/>
        </w:rPr>
        <w:t>S</w:t>
      </w:r>
      <w:r>
        <w:rPr>
          <w:rFonts w:eastAsia="华文中宋" w:hint="eastAsia"/>
        </w:rPr>
        <w:t>）</w:t>
      </w:r>
    </w:p>
    <w:p w:rsidR="00C30D9A" w:rsidRDefault="00C30D9A" w:rsidP="00C30D9A">
      <w:pPr>
        <w:ind w:firstLineChars="200" w:firstLine="420"/>
        <w:rPr>
          <w:rFonts w:eastAsia="华文中宋"/>
        </w:rPr>
      </w:pPr>
      <w:r>
        <w:rPr>
          <w:rFonts w:eastAsia="华文中宋" w:hint="eastAsia"/>
        </w:rPr>
        <w:t>停止系统检测。</w:t>
      </w:r>
    </w:p>
    <w:p w:rsidR="00C30D9A" w:rsidRDefault="00C30D9A" w:rsidP="00C30D9A">
      <w:pPr>
        <w:rPr>
          <w:rFonts w:eastAsia="华文中宋"/>
        </w:rPr>
      </w:pPr>
      <w:r>
        <w:rPr>
          <w:rFonts w:eastAsia="宋体"/>
          <w:noProof/>
        </w:rPr>
        <w:drawing>
          <wp:anchor distT="0" distB="0" distL="114300" distR="114300" simplePos="0" relativeHeight="251664384" behindDoc="0" locked="0" layoutInCell="1" allowOverlap="1" wp14:anchorId="528573A5" wp14:editId="64B26AE3">
            <wp:simplePos x="0" y="0"/>
            <wp:positionH relativeFrom="column">
              <wp:posOffset>4410075</wp:posOffset>
            </wp:positionH>
            <wp:positionV relativeFrom="paragraph">
              <wp:posOffset>99060</wp:posOffset>
            </wp:positionV>
            <wp:extent cx="1076325" cy="685800"/>
            <wp:effectExtent l="0" t="0" r="9525" b="0"/>
            <wp:wrapSquare wrapText="bothSides"/>
            <wp:docPr id="42" name="图片 42" descr="转储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转储菜单项"/>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76325" cy="68580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b/>
          <w:bCs/>
        </w:rPr>
        <w:t>7</w:t>
      </w:r>
      <w:r>
        <w:rPr>
          <w:rFonts w:eastAsia="华文中宋" w:hint="eastAsia"/>
          <w:b/>
          <w:bCs/>
        </w:rPr>
        <w:t>．转储菜单项：</w:t>
      </w:r>
    </w:p>
    <w:p w:rsidR="00C30D9A" w:rsidRDefault="00C30D9A" w:rsidP="00C30D9A">
      <w:pPr>
        <w:rPr>
          <w:rFonts w:eastAsia="华文中宋"/>
        </w:rPr>
      </w:pPr>
      <w:r>
        <w:rPr>
          <w:rFonts w:eastAsia="华文中宋" w:hint="eastAsia"/>
        </w:rPr>
        <w:t>转储菜单提供了以下命令：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．装载数据…</w:t>
      </w:r>
    </w:p>
    <w:p w:rsidR="00C30D9A" w:rsidRDefault="00C30D9A" w:rsidP="00C30D9A">
      <w:pPr>
        <w:ind w:firstLineChars="200" w:firstLine="420"/>
        <w:rPr>
          <w:rFonts w:eastAsia="华文中宋"/>
        </w:rPr>
      </w:pPr>
      <w:r>
        <w:rPr>
          <w:rFonts w:eastAsia="华文中宋" w:hint="eastAsia"/>
        </w:rPr>
        <w:t>将上位机指定文件中的数据装载到下位机中，您选择该命令会弹出打开文件对话框。</w:t>
      </w:r>
    </w:p>
    <w:p w:rsidR="00C30D9A" w:rsidRDefault="00C30D9A" w:rsidP="00C30D9A">
      <w:pPr>
        <w:ind w:firstLineChars="200" w:firstLine="420"/>
        <w:rPr>
          <w:rFonts w:eastAsia="华文中宋"/>
        </w:rPr>
      </w:pPr>
      <w:r>
        <w:rPr>
          <w:rFonts w:eastAsia="华文中宋" w:hint="eastAsia"/>
        </w:rPr>
        <w:t>可以打开任意路径下的</w:t>
      </w:r>
      <w:r>
        <w:rPr>
          <w:rFonts w:eastAsia="华文中宋"/>
        </w:rPr>
        <w:t>*.TXT</w:t>
      </w:r>
      <w:r>
        <w:rPr>
          <w:rFonts w:eastAsia="华文中宋" w:hint="eastAsia"/>
        </w:rPr>
        <w:t>文件，如果指令文件合法，系统将把这些指令装载到下位机中，装载指令时，系统提供了一定的检错功能，如果指令文件中有错误的指令，将会导致系统退出装载，并提示错误的指令行。</w:t>
      </w:r>
    </w:p>
    <w:p w:rsidR="00C30D9A" w:rsidRDefault="00C30D9A" w:rsidP="00C30D9A">
      <w:pPr>
        <w:ind w:firstLineChars="200" w:firstLine="420"/>
        <w:rPr>
          <w:rFonts w:eastAsia="华文中宋"/>
        </w:rPr>
      </w:pPr>
      <w:r>
        <w:rPr>
          <w:rFonts w:eastAsia="华文中宋" w:hint="eastAsia"/>
        </w:rPr>
        <w:t>指令文件中指令书写格式如下：</w:t>
      </w:r>
    </w:p>
    <w:p w:rsidR="00C30D9A" w:rsidRDefault="00C30D9A" w:rsidP="00C30D9A">
      <w:pPr>
        <w:ind w:firstLineChars="200" w:firstLine="420"/>
        <w:jc w:val="center"/>
        <w:rPr>
          <w:rFonts w:eastAsia="华文中宋"/>
        </w:rPr>
      </w:pPr>
      <w:r>
        <w:rPr>
          <w:rFonts w:ascii="Times New Roman" w:eastAsia="华文中宋" w:hAnsi="Times New Roman" w:cs="Times New Roman"/>
          <w:szCs w:val="24"/>
        </w:rPr>
        <w:object w:dxaOrig="6420" w:dyaOrig="1350">
          <v:shape id="_x0000_i1071" type="#_x0000_t75" style="width:321.2pt;height:67.25pt;mso-position-horizontal-relative:page;mso-position-vertical-relative:page" o:ole="">
            <v:imagedata r:id="rId116" o:title=""/>
          </v:shape>
          <o:OLEObject Type="Embed" ProgID="Visio.Drawing.6" ShapeID="_x0000_i1071" DrawAspect="Content" ObjectID="_1666183372" r:id="rId117"/>
        </w:object>
      </w:r>
    </w:p>
    <w:p w:rsidR="00C30D9A" w:rsidRDefault="00C30D9A" w:rsidP="00C30D9A">
      <w:pPr>
        <w:ind w:firstLineChars="200" w:firstLine="420"/>
        <w:rPr>
          <w:rFonts w:eastAsia="华文中宋"/>
        </w:rPr>
      </w:pPr>
      <w:r>
        <w:rPr>
          <w:rFonts w:eastAsia="华文中宋" w:hint="eastAsia"/>
        </w:rPr>
        <w:t>例如机器指令</w:t>
      </w:r>
      <w:r>
        <w:rPr>
          <w:rFonts w:eastAsia="华文中宋"/>
        </w:rPr>
        <w:t>$P00FF,</w:t>
      </w:r>
      <w:r>
        <w:rPr>
          <w:rFonts w:eastAsia="华文中宋" w:hint="eastAsia"/>
        </w:rPr>
        <w:t>“</w:t>
      </w:r>
      <w:r>
        <w:rPr>
          <w:rFonts w:eastAsia="华文中宋"/>
        </w:rPr>
        <w:t>$</w:t>
      </w:r>
      <w:r>
        <w:rPr>
          <w:rFonts w:eastAsia="华文中宋" w:hint="eastAsia"/>
        </w:rPr>
        <w:t>”为标记号，“</w:t>
      </w:r>
      <w:r>
        <w:rPr>
          <w:rFonts w:eastAsia="华文中宋"/>
        </w:rPr>
        <w:t>P</w:t>
      </w:r>
      <w:r>
        <w:rPr>
          <w:rFonts w:eastAsia="华文中宋" w:hint="eastAsia"/>
        </w:rPr>
        <w:t>”代表机器指令，“</w:t>
      </w:r>
      <w:r>
        <w:rPr>
          <w:rFonts w:eastAsia="华文中宋"/>
        </w:rPr>
        <w:t>00</w:t>
      </w:r>
      <w:r>
        <w:rPr>
          <w:rFonts w:eastAsia="华文中宋" w:hint="eastAsia"/>
        </w:rPr>
        <w:t>”为机器指令的地址，“</w:t>
      </w:r>
      <w:r>
        <w:rPr>
          <w:rFonts w:eastAsia="华文中宋"/>
        </w:rPr>
        <w:t>FF</w:t>
      </w:r>
      <w:r>
        <w:rPr>
          <w:rFonts w:eastAsia="华文中宋" w:hint="eastAsia"/>
        </w:rPr>
        <w:t>”为该地址中的数据。微指令</w:t>
      </w:r>
      <w:r>
        <w:rPr>
          <w:rFonts w:eastAsia="华文中宋"/>
        </w:rPr>
        <w:t>$M00AA77FF,</w:t>
      </w:r>
      <w:r>
        <w:rPr>
          <w:rFonts w:eastAsia="华文中宋" w:hint="eastAsia"/>
        </w:rPr>
        <w:t>“</w:t>
      </w:r>
      <w:r>
        <w:rPr>
          <w:rFonts w:eastAsia="华文中宋"/>
        </w:rPr>
        <w:t>$</w:t>
      </w:r>
      <w:r>
        <w:rPr>
          <w:rFonts w:eastAsia="华文中宋" w:hint="eastAsia"/>
        </w:rPr>
        <w:t>”为标记号，“</w:t>
      </w:r>
      <w:r>
        <w:rPr>
          <w:rFonts w:eastAsia="华文中宋"/>
        </w:rPr>
        <w:t>M</w:t>
      </w:r>
      <w:r>
        <w:rPr>
          <w:rFonts w:eastAsia="华文中宋" w:hint="eastAsia"/>
        </w:rPr>
        <w:t>”代表微指令，“</w:t>
      </w:r>
      <w:r>
        <w:rPr>
          <w:rFonts w:eastAsia="华文中宋"/>
        </w:rPr>
        <w:t>00</w:t>
      </w:r>
      <w:r>
        <w:rPr>
          <w:rFonts w:eastAsia="华文中宋" w:hint="eastAsia"/>
        </w:rPr>
        <w:t>”为机器指令的地址，“</w:t>
      </w:r>
      <w:r>
        <w:rPr>
          <w:rFonts w:eastAsia="华文中宋"/>
        </w:rPr>
        <w:t>AA77FF</w:t>
      </w:r>
      <w:r>
        <w:rPr>
          <w:rFonts w:eastAsia="华文中宋" w:hint="eastAsia"/>
        </w:rPr>
        <w:t>”为该地址中的数据。</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．保存数据…</w:t>
      </w:r>
    </w:p>
    <w:p w:rsidR="00C30D9A" w:rsidRDefault="00C30D9A" w:rsidP="00C30D9A">
      <w:pPr>
        <w:ind w:firstLineChars="200" w:firstLine="420"/>
        <w:rPr>
          <w:rFonts w:eastAsia="华文中宋"/>
        </w:rPr>
      </w:pPr>
      <w:r>
        <w:rPr>
          <w:rFonts w:eastAsia="华文中宋" w:hint="eastAsia"/>
        </w:rPr>
        <w:t>将下位机中（主存，微控器）的数据保存到上位机中，选择该命令会弹出一个保存对话框，如附图</w:t>
      </w:r>
      <w:r>
        <w:rPr>
          <w:rFonts w:eastAsia="华文中宋"/>
        </w:rPr>
        <w:t>1-3</w:t>
      </w:r>
      <w:r>
        <w:rPr>
          <w:rFonts w:eastAsia="华文中宋" w:hint="eastAsia"/>
        </w:rPr>
        <w:t>所示。</w:t>
      </w:r>
    </w:p>
    <w:p w:rsidR="00C30D9A" w:rsidRDefault="00C30D9A" w:rsidP="00C30D9A">
      <w:pPr>
        <w:rPr>
          <w:rFonts w:eastAsia="华文中宋"/>
        </w:rPr>
      </w:pPr>
    </w:p>
    <w:p w:rsidR="00C30D9A" w:rsidRDefault="00C30D9A" w:rsidP="00C30D9A">
      <w:pPr>
        <w:rPr>
          <w:rFonts w:eastAsia="华文中宋"/>
        </w:rPr>
      </w:pPr>
      <w:r>
        <w:rPr>
          <w:rFonts w:eastAsia="华文中宋"/>
        </w:rPr>
        <w:t xml:space="preserve">                </w:t>
      </w:r>
      <w:r>
        <w:rPr>
          <w:rFonts w:eastAsia="华文中宋"/>
          <w:noProof/>
        </w:rPr>
        <w:drawing>
          <wp:inline distT="0" distB="0" distL="0" distR="0" wp14:anchorId="785D28F0" wp14:editId="28F87367">
            <wp:extent cx="3295650" cy="2578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95650" cy="2578100"/>
                    </a:xfrm>
                    <a:prstGeom prst="rect">
                      <a:avLst/>
                    </a:prstGeom>
                    <a:noFill/>
                    <a:ln>
                      <a:noFill/>
                    </a:ln>
                  </pic:spPr>
                </pic:pic>
              </a:graphicData>
            </a:graphic>
          </wp:inline>
        </w:drawing>
      </w:r>
    </w:p>
    <w:p w:rsidR="00C30D9A" w:rsidRDefault="00C30D9A" w:rsidP="00C30D9A">
      <w:pPr>
        <w:pStyle w:val="a8"/>
      </w:pPr>
      <w:r>
        <w:rPr>
          <w:rFonts w:hint="eastAsia"/>
        </w:rPr>
        <w:t>附图</w:t>
      </w:r>
      <w:r>
        <w:t xml:space="preserve">1-3  </w:t>
      </w:r>
      <w:r>
        <w:rPr>
          <w:rFonts w:hint="eastAsia"/>
        </w:rPr>
        <w:t>保存数据对话框</w:t>
      </w:r>
    </w:p>
    <w:p w:rsidR="00C30D9A" w:rsidRDefault="00C30D9A" w:rsidP="00C30D9A">
      <w:pPr>
        <w:ind w:leftChars="1" w:left="2" w:firstLineChars="200" w:firstLine="420"/>
        <w:rPr>
          <w:rFonts w:eastAsia="华文中宋"/>
        </w:rPr>
      </w:pPr>
      <w:r>
        <w:rPr>
          <w:rFonts w:eastAsia="华文中宋" w:hint="eastAsia"/>
        </w:rPr>
        <w:t>可以选择保存机器指令，此时首尾地址输入框将会变亮，否则首尾地址输入框将会变灰，在允许输入的情况下您可以指定需要保存的首尾地址，微指令也是如此，数据到保存指定路径的</w:t>
      </w:r>
      <w:r>
        <w:rPr>
          <w:rFonts w:eastAsia="华文中宋"/>
        </w:rPr>
        <w:t>*.TXT</w:t>
      </w:r>
      <w:r>
        <w:rPr>
          <w:rFonts w:eastAsia="华文中宋" w:hint="eastAsia"/>
        </w:rPr>
        <w:t>格式文件中。</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．刷新指令区</w:t>
      </w:r>
    </w:p>
    <w:p w:rsidR="00C30D9A" w:rsidRDefault="00C30D9A" w:rsidP="00C30D9A">
      <w:pPr>
        <w:ind w:firstLineChars="200" w:firstLine="420"/>
        <w:rPr>
          <w:rFonts w:eastAsia="华文中宋"/>
        </w:rPr>
      </w:pPr>
      <w:r>
        <w:rPr>
          <w:rFonts w:eastAsia="华文中宋" w:hint="eastAsia"/>
        </w:rPr>
        <w:t>从下位读取所有机器指令和微指令，并在指令区显示。</w:t>
      </w:r>
    </w:p>
    <w:p w:rsidR="00C30D9A" w:rsidRDefault="00C30D9A" w:rsidP="00C30D9A">
      <w:pPr>
        <w:rPr>
          <w:rFonts w:eastAsia="华文中宋"/>
        </w:rPr>
      </w:pPr>
    </w:p>
    <w:p w:rsidR="00C30D9A" w:rsidRDefault="00C30D9A" w:rsidP="00C30D9A">
      <w:pPr>
        <w:ind w:left="1"/>
        <w:rPr>
          <w:rFonts w:eastAsia="华文中宋"/>
        </w:rPr>
      </w:pPr>
      <w:r>
        <w:rPr>
          <w:rFonts w:eastAsia="宋体"/>
          <w:noProof/>
        </w:rPr>
        <w:drawing>
          <wp:anchor distT="0" distB="0" distL="114300" distR="114300" simplePos="0" relativeHeight="251665408" behindDoc="0" locked="0" layoutInCell="1" allowOverlap="1" wp14:anchorId="2CEE08F0" wp14:editId="42D9B97A">
            <wp:simplePos x="0" y="0"/>
            <wp:positionH relativeFrom="column">
              <wp:posOffset>4295775</wp:posOffset>
            </wp:positionH>
            <wp:positionV relativeFrom="paragraph">
              <wp:posOffset>99060</wp:posOffset>
            </wp:positionV>
            <wp:extent cx="1190625" cy="1314450"/>
            <wp:effectExtent l="0" t="0" r="9525" b="0"/>
            <wp:wrapSquare wrapText="bothSides"/>
            <wp:docPr id="41" name="图片 41" descr="调试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调试菜单项"/>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90625" cy="131445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b/>
          <w:bCs/>
        </w:rPr>
        <w:t>8</w:t>
      </w:r>
      <w:r>
        <w:rPr>
          <w:rFonts w:eastAsia="华文中宋" w:hint="eastAsia"/>
          <w:b/>
          <w:bCs/>
        </w:rPr>
        <w:t>．调试菜单项：</w:t>
      </w:r>
    </w:p>
    <w:p w:rsidR="00C30D9A" w:rsidRDefault="00C30D9A" w:rsidP="00C30D9A">
      <w:pPr>
        <w:rPr>
          <w:rFonts w:eastAsia="华文中宋"/>
        </w:rPr>
      </w:pPr>
      <w:r>
        <w:rPr>
          <w:rFonts w:eastAsia="华文中宋" w:hint="eastAsia"/>
        </w:rPr>
        <w:t>调试菜单提供了以下命令：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．微程序流程图…</w:t>
      </w:r>
    </w:p>
    <w:p w:rsidR="00C30D9A" w:rsidRDefault="00C30D9A" w:rsidP="00C30D9A">
      <w:pPr>
        <w:ind w:firstLineChars="200" w:firstLine="420"/>
        <w:rPr>
          <w:rFonts w:eastAsia="华文中宋"/>
        </w:rPr>
      </w:pPr>
      <w:r>
        <w:rPr>
          <w:rFonts w:eastAsia="华文中宋" w:hint="eastAsia"/>
        </w:rPr>
        <w:t>当微控器实验、简单模型机和综合性实验中任一数据通路图打开时，可用此命令来打开指定的微程序流程图，选择该命令会弹出打开文件对话框。</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．单节拍</w:t>
      </w:r>
    </w:p>
    <w:p w:rsidR="00C30D9A" w:rsidRDefault="00C30D9A" w:rsidP="00C30D9A">
      <w:pPr>
        <w:ind w:firstLineChars="200" w:firstLine="420"/>
        <w:rPr>
          <w:rFonts w:eastAsia="华文中宋"/>
        </w:rPr>
      </w:pPr>
      <w:r>
        <w:rPr>
          <w:rFonts w:eastAsia="华文中宋" w:hint="eastAsia"/>
        </w:rPr>
        <w:t>向下位机发送单节拍命令，下位机完成一个节拍的工作。</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．单周期</w:t>
      </w:r>
    </w:p>
    <w:p w:rsidR="00C30D9A" w:rsidRDefault="00C30D9A" w:rsidP="00C30D9A">
      <w:pPr>
        <w:ind w:firstLineChars="200" w:firstLine="420"/>
        <w:rPr>
          <w:rFonts w:eastAsia="华文中宋"/>
        </w:rPr>
      </w:pPr>
      <w:r>
        <w:rPr>
          <w:rFonts w:eastAsia="华文中宋" w:hint="eastAsia"/>
        </w:rPr>
        <w:t>向下位机发送单周期命令，下位机完成一个机器周期的工作。</w:t>
      </w:r>
    </w:p>
    <w:p w:rsidR="00C30D9A" w:rsidRDefault="00C30D9A" w:rsidP="00C30D9A">
      <w:pPr>
        <w:rPr>
          <w:rFonts w:eastAsia="华文中宋"/>
        </w:rPr>
      </w:pPr>
      <w:r>
        <w:rPr>
          <w:rFonts w:eastAsia="华文中宋" w:hint="eastAsia"/>
        </w:rPr>
        <w:t>④．单步机器指令</w:t>
      </w:r>
    </w:p>
    <w:p w:rsidR="00C30D9A" w:rsidRDefault="00C30D9A" w:rsidP="00C30D9A">
      <w:pPr>
        <w:ind w:firstLineChars="200" w:firstLine="420"/>
        <w:rPr>
          <w:rFonts w:eastAsia="华文中宋"/>
        </w:rPr>
      </w:pPr>
      <w:r>
        <w:rPr>
          <w:rFonts w:eastAsia="华文中宋" w:hint="eastAsia"/>
        </w:rPr>
        <w:t>向下位机发送单步机器指令命令，下位机运行一条机器指令。</w:t>
      </w:r>
    </w:p>
    <w:p w:rsidR="00C30D9A" w:rsidRDefault="00C30D9A" w:rsidP="00C30D9A">
      <w:pPr>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．连续运行</w:t>
      </w:r>
    </w:p>
    <w:p w:rsidR="00C30D9A" w:rsidRDefault="00C30D9A" w:rsidP="00C30D9A">
      <w:pPr>
        <w:ind w:firstLineChars="200" w:firstLine="420"/>
        <w:rPr>
          <w:rFonts w:eastAsia="华文中宋"/>
        </w:rPr>
      </w:pPr>
      <w:r>
        <w:rPr>
          <w:rFonts w:eastAsia="华文中宋" w:hint="eastAsia"/>
        </w:rPr>
        <w:t>向下位机发送连续运行命令，下位机将会进入连续运行状态。</w:t>
      </w:r>
    </w:p>
    <w:p w:rsidR="00C30D9A" w:rsidRDefault="00C30D9A" w:rsidP="00C30D9A">
      <w:pPr>
        <w:rPr>
          <w:rFonts w:eastAsia="华文中宋"/>
        </w:rPr>
      </w:pPr>
      <w:r>
        <w:rPr>
          <w:rFonts w:eastAsia="华文中宋"/>
        </w:rPr>
        <w:fldChar w:fldCharType="begin"/>
      </w:r>
      <w:r>
        <w:rPr>
          <w:rFonts w:eastAsia="华文中宋"/>
        </w:rPr>
        <w:instrText xml:space="preserve"> = 6 \* GB3 </w:instrText>
      </w:r>
      <w:r>
        <w:rPr>
          <w:rFonts w:eastAsia="华文中宋"/>
        </w:rPr>
        <w:fldChar w:fldCharType="separate"/>
      </w:r>
      <w:r>
        <w:rPr>
          <w:rFonts w:eastAsia="华文中宋" w:hint="eastAsia"/>
        </w:rPr>
        <w:t>⑥</w:t>
      </w:r>
      <w:r>
        <w:rPr>
          <w:rFonts w:eastAsia="华文中宋"/>
        </w:rPr>
        <w:fldChar w:fldCharType="end"/>
      </w:r>
      <w:r>
        <w:rPr>
          <w:rFonts w:eastAsia="华文中宋" w:hint="eastAsia"/>
        </w:rPr>
        <w:t>．停止运行</w:t>
      </w:r>
    </w:p>
    <w:p w:rsidR="00C30D9A" w:rsidRDefault="00C30D9A" w:rsidP="00C30D9A">
      <w:pPr>
        <w:ind w:firstLineChars="200" w:firstLine="420"/>
        <w:rPr>
          <w:rFonts w:eastAsia="华文中宋"/>
        </w:rPr>
      </w:pPr>
      <w:r>
        <w:rPr>
          <w:rFonts w:eastAsia="华文中宋" w:hint="eastAsia"/>
        </w:rPr>
        <w:t>如果下位机处于连续运行状态，此命令可以使得下位机停止运行。</w:t>
      </w:r>
    </w:p>
    <w:p w:rsidR="00C30D9A" w:rsidRDefault="00C30D9A" w:rsidP="00C30D9A">
      <w:pPr>
        <w:ind w:hanging="2"/>
        <w:rPr>
          <w:rFonts w:eastAsia="华文中宋"/>
        </w:rPr>
      </w:pPr>
    </w:p>
    <w:p w:rsidR="00C30D9A" w:rsidRDefault="00C30D9A" w:rsidP="00C30D9A">
      <w:pPr>
        <w:ind w:hanging="2"/>
        <w:rPr>
          <w:rFonts w:eastAsia="华文中宋"/>
        </w:rPr>
      </w:pPr>
      <w:r>
        <w:rPr>
          <w:rFonts w:eastAsia="华文中宋"/>
          <w:b/>
          <w:bCs/>
        </w:rPr>
        <w:t>9</w:t>
      </w:r>
      <w:r>
        <w:rPr>
          <w:rFonts w:eastAsia="华文中宋" w:hint="eastAsia"/>
          <w:b/>
          <w:bCs/>
        </w:rPr>
        <w:t>．回放菜单项：</w:t>
      </w:r>
    </w:p>
    <w:p w:rsidR="00C30D9A" w:rsidRDefault="00C30D9A" w:rsidP="00C30D9A">
      <w:pPr>
        <w:ind w:hanging="2"/>
        <w:rPr>
          <w:rFonts w:eastAsia="华文中宋"/>
        </w:rPr>
      </w:pPr>
      <w:r>
        <w:rPr>
          <w:rFonts w:eastAsia="华文中宋" w:hint="eastAsia"/>
        </w:rPr>
        <w:t>回放菜单提供了以下命令。</w:t>
      </w:r>
    </w:p>
    <w:p w:rsidR="00C30D9A" w:rsidRDefault="00C30D9A" w:rsidP="00C30D9A">
      <w:pPr>
        <w:ind w:hanging="2"/>
        <w:rPr>
          <w:rFonts w:eastAsia="华文中宋"/>
        </w:rPr>
      </w:pPr>
      <w:r>
        <w:rPr>
          <w:rFonts w:eastAsia="宋体"/>
          <w:noProof/>
        </w:rPr>
        <w:drawing>
          <wp:anchor distT="0" distB="0" distL="114300" distR="114300" simplePos="0" relativeHeight="251666432" behindDoc="0" locked="0" layoutInCell="1" allowOverlap="1" wp14:anchorId="20ECAD8B" wp14:editId="32CA83F7">
            <wp:simplePos x="0" y="0"/>
            <wp:positionH relativeFrom="column">
              <wp:posOffset>4581525</wp:posOffset>
            </wp:positionH>
            <wp:positionV relativeFrom="paragraph">
              <wp:posOffset>99060</wp:posOffset>
            </wp:positionV>
            <wp:extent cx="904875" cy="1733550"/>
            <wp:effectExtent l="0" t="0" r="9525" b="0"/>
            <wp:wrapSquare wrapText="bothSides"/>
            <wp:docPr id="40" name="图片 40" descr="回放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回放菜单项"/>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04875" cy="173355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．打开…</w:t>
      </w:r>
    </w:p>
    <w:p w:rsidR="00C30D9A" w:rsidRDefault="00C30D9A" w:rsidP="00C30D9A">
      <w:pPr>
        <w:ind w:firstLineChars="200" w:firstLine="420"/>
        <w:rPr>
          <w:rFonts w:eastAsia="华文中宋"/>
        </w:rPr>
      </w:pPr>
      <w:r>
        <w:rPr>
          <w:rFonts w:eastAsia="华文中宋" w:hint="eastAsia"/>
        </w:rPr>
        <w:t>打开现存的数据文件。</w:t>
      </w:r>
    </w:p>
    <w:p w:rsidR="00C30D9A" w:rsidRDefault="00C30D9A" w:rsidP="00C30D9A">
      <w:pPr>
        <w:ind w:hanging="2"/>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．保存…</w:t>
      </w:r>
    </w:p>
    <w:p w:rsidR="00C30D9A" w:rsidRDefault="00C30D9A" w:rsidP="00C30D9A">
      <w:pPr>
        <w:ind w:firstLineChars="200" w:firstLine="420"/>
        <w:rPr>
          <w:rFonts w:eastAsia="华文中宋"/>
        </w:rPr>
      </w:pPr>
      <w:r>
        <w:rPr>
          <w:rFonts w:eastAsia="华文中宋" w:hint="eastAsia"/>
        </w:rPr>
        <w:lastRenderedPageBreak/>
        <w:t>保存当前的数据到数据文件。</w:t>
      </w:r>
    </w:p>
    <w:p w:rsidR="00C30D9A" w:rsidRDefault="00C30D9A" w:rsidP="00C30D9A">
      <w:pPr>
        <w:ind w:hanging="2"/>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．首端</w:t>
      </w:r>
    </w:p>
    <w:p w:rsidR="00C30D9A" w:rsidRDefault="00C30D9A" w:rsidP="00C30D9A">
      <w:pPr>
        <w:ind w:firstLineChars="200" w:firstLine="420"/>
        <w:rPr>
          <w:rFonts w:eastAsia="华文中宋"/>
        </w:rPr>
      </w:pPr>
      <w:r>
        <w:rPr>
          <w:rFonts w:eastAsia="华文中宋" w:hint="eastAsia"/>
        </w:rPr>
        <w:t>跳转到首页。</w:t>
      </w:r>
    </w:p>
    <w:p w:rsidR="00C30D9A" w:rsidRDefault="00C30D9A" w:rsidP="00C30D9A">
      <w:pPr>
        <w:ind w:hanging="2"/>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．向前</w:t>
      </w:r>
    </w:p>
    <w:p w:rsidR="00C30D9A" w:rsidRDefault="00C30D9A" w:rsidP="00C30D9A">
      <w:pPr>
        <w:ind w:firstLineChars="200" w:firstLine="420"/>
        <w:rPr>
          <w:rFonts w:eastAsia="华文中宋"/>
        </w:rPr>
      </w:pPr>
      <w:r>
        <w:rPr>
          <w:rFonts w:eastAsia="华文中宋" w:hint="eastAsia"/>
        </w:rPr>
        <w:t>向前翻一页。</w:t>
      </w:r>
    </w:p>
    <w:p w:rsidR="00C30D9A" w:rsidRDefault="00C30D9A" w:rsidP="00C30D9A">
      <w:pPr>
        <w:ind w:hanging="2"/>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．向后</w:t>
      </w:r>
    </w:p>
    <w:p w:rsidR="00C30D9A" w:rsidRDefault="00C30D9A" w:rsidP="00C30D9A">
      <w:pPr>
        <w:ind w:firstLineChars="200" w:firstLine="420"/>
        <w:rPr>
          <w:rFonts w:eastAsia="华文中宋"/>
        </w:rPr>
      </w:pPr>
      <w:r>
        <w:rPr>
          <w:rFonts w:eastAsia="华文中宋" w:hint="eastAsia"/>
        </w:rPr>
        <w:t>向后翻一页。</w:t>
      </w:r>
    </w:p>
    <w:p w:rsidR="00C30D9A" w:rsidRDefault="00C30D9A" w:rsidP="00C30D9A">
      <w:pPr>
        <w:ind w:hanging="2"/>
        <w:rPr>
          <w:rFonts w:eastAsia="华文中宋"/>
        </w:rPr>
      </w:pPr>
      <w:r>
        <w:rPr>
          <w:rFonts w:eastAsia="华文中宋"/>
        </w:rPr>
        <w:fldChar w:fldCharType="begin"/>
      </w:r>
      <w:r>
        <w:rPr>
          <w:rFonts w:eastAsia="华文中宋"/>
        </w:rPr>
        <w:instrText xml:space="preserve"> = 6 \* GB3 </w:instrText>
      </w:r>
      <w:r>
        <w:rPr>
          <w:rFonts w:eastAsia="华文中宋"/>
        </w:rPr>
        <w:fldChar w:fldCharType="separate"/>
      </w:r>
      <w:r>
        <w:rPr>
          <w:rFonts w:eastAsia="华文中宋" w:hint="eastAsia"/>
        </w:rPr>
        <w:t>⑥</w:t>
      </w:r>
      <w:r>
        <w:rPr>
          <w:rFonts w:eastAsia="华文中宋"/>
        </w:rPr>
        <w:fldChar w:fldCharType="end"/>
      </w:r>
      <w:r>
        <w:rPr>
          <w:rFonts w:eastAsia="华文中宋" w:hint="eastAsia"/>
        </w:rPr>
        <w:t>．末端</w:t>
      </w:r>
    </w:p>
    <w:p w:rsidR="00C30D9A" w:rsidRDefault="00C30D9A" w:rsidP="00C30D9A">
      <w:pPr>
        <w:ind w:firstLineChars="200" w:firstLine="420"/>
        <w:rPr>
          <w:rFonts w:eastAsia="华文中宋"/>
        </w:rPr>
      </w:pPr>
      <w:r>
        <w:rPr>
          <w:rFonts w:eastAsia="华文中宋" w:hint="eastAsia"/>
        </w:rPr>
        <w:t>跳转到末页。</w:t>
      </w:r>
    </w:p>
    <w:p w:rsidR="00C30D9A" w:rsidRDefault="00C30D9A" w:rsidP="00C30D9A">
      <w:pPr>
        <w:ind w:hanging="2"/>
        <w:rPr>
          <w:rFonts w:eastAsia="华文中宋"/>
        </w:rPr>
      </w:pPr>
      <w:r>
        <w:rPr>
          <w:rFonts w:eastAsia="华文中宋"/>
        </w:rPr>
        <w:fldChar w:fldCharType="begin"/>
      </w:r>
      <w:r>
        <w:rPr>
          <w:rFonts w:eastAsia="华文中宋"/>
        </w:rPr>
        <w:instrText xml:space="preserve"> = 7 \* GB3 </w:instrText>
      </w:r>
      <w:r>
        <w:rPr>
          <w:rFonts w:eastAsia="华文中宋"/>
        </w:rPr>
        <w:fldChar w:fldCharType="separate"/>
      </w:r>
      <w:r>
        <w:rPr>
          <w:rFonts w:eastAsia="华文中宋" w:hint="eastAsia"/>
        </w:rPr>
        <w:t>⑦</w:t>
      </w:r>
      <w:r>
        <w:rPr>
          <w:rFonts w:eastAsia="华文中宋"/>
        </w:rPr>
        <w:fldChar w:fldCharType="end"/>
      </w:r>
      <w:r>
        <w:rPr>
          <w:rFonts w:eastAsia="华文中宋" w:hint="eastAsia"/>
        </w:rPr>
        <w:t>．播放</w:t>
      </w:r>
    </w:p>
    <w:p w:rsidR="00C30D9A" w:rsidRDefault="00C30D9A" w:rsidP="00C30D9A">
      <w:pPr>
        <w:ind w:firstLineChars="200" w:firstLine="420"/>
        <w:rPr>
          <w:rFonts w:eastAsia="华文中宋"/>
        </w:rPr>
      </w:pPr>
      <w:r>
        <w:rPr>
          <w:rFonts w:eastAsia="华文中宋" w:hint="eastAsia"/>
        </w:rPr>
        <w:t>连续向后翻页。</w:t>
      </w:r>
    </w:p>
    <w:p w:rsidR="00C30D9A" w:rsidRDefault="00C30D9A" w:rsidP="00C30D9A">
      <w:pPr>
        <w:ind w:hanging="2"/>
        <w:rPr>
          <w:rFonts w:eastAsia="华文中宋"/>
        </w:rPr>
      </w:pPr>
      <w:r>
        <w:rPr>
          <w:rFonts w:eastAsia="华文中宋"/>
        </w:rPr>
        <w:fldChar w:fldCharType="begin"/>
      </w:r>
      <w:r>
        <w:rPr>
          <w:rFonts w:eastAsia="华文中宋"/>
        </w:rPr>
        <w:instrText xml:space="preserve"> = 8 \* GB3 </w:instrText>
      </w:r>
      <w:r>
        <w:rPr>
          <w:rFonts w:eastAsia="华文中宋"/>
        </w:rPr>
        <w:fldChar w:fldCharType="separate"/>
      </w:r>
      <w:r>
        <w:rPr>
          <w:rFonts w:eastAsia="华文中宋" w:hint="eastAsia"/>
        </w:rPr>
        <w:t>⑧</w:t>
      </w:r>
      <w:r>
        <w:rPr>
          <w:rFonts w:eastAsia="华文中宋"/>
        </w:rPr>
        <w:fldChar w:fldCharType="end"/>
      </w:r>
      <w:r>
        <w:rPr>
          <w:rFonts w:eastAsia="华文中宋" w:hint="eastAsia"/>
        </w:rPr>
        <w:t>．停止播放</w:t>
      </w:r>
    </w:p>
    <w:p w:rsidR="00C30D9A" w:rsidRDefault="00C30D9A" w:rsidP="00C30D9A">
      <w:pPr>
        <w:ind w:firstLineChars="200" w:firstLine="420"/>
        <w:rPr>
          <w:rFonts w:eastAsia="华文中宋"/>
        </w:rPr>
      </w:pPr>
      <w:r>
        <w:rPr>
          <w:rFonts w:eastAsia="华文中宋" w:hint="eastAsia"/>
        </w:rPr>
        <w:t>停止连续向后翻页。</w:t>
      </w:r>
    </w:p>
    <w:p w:rsidR="00C30D9A" w:rsidRDefault="00C30D9A" w:rsidP="00C30D9A">
      <w:pPr>
        <w:ind w:hanging="2"/>
        <w:rPr>
          <w:rFonts w:eastAsia="华文中宋"/>
        </w:rPr>
      </w:pPr>
    </w:p>
    <w:p w:rsidR="00C30D9A" w:rsidRDefault="00C30D9A" w:rsidP="00C30D9A">
      <w:pPr>
        <w:ind w:hanging="2"/>
        <w:rPr>
          <w:rFonts w:eastAsia="华文中宋"/>
        </w:rPr>
      </w:pPr>
      <w:r>
        <w:rPr>
          <w:rFonts w:eastAsia="宋体"/>
          <w:noProof/>
        </w:rPr>
        <w:drawing>
          <wp:anchor distT="0" distB="0" distL="114300" distR="114300" simplePos="0" relativeHeight="251667456" behindDoc="0" locked="0" layoutInCell="1" allowOverlap="1" wp14:anchorId="3DD1D911" wp14:editId="368129A2">
            <wp:simplePos x="0" y="0"/>
            <wp:positionH relativeFrom="column">
              <wp:posOffset>4638675</wp:posOffset>
            </wp:positionH>
            <wp:positionV relativeFrom="paragraph">
              <wp:posOffset>99060</wp:posOffset>
            </wp:positionV>
            <wp:extent cx="847725" cy="685800"/>
            <wp:effectExtent l="0" t="0" r="9525" b="0"/>
            <wp:wrapSquare wrapText="bothSides"/>
            <wp:docPr id="39" name="图片 39" descr="波形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波形菜单项"/>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47725" cy="68580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b/>
          <w:bCs/>
        </w:rPr>
        <w:t>10</w:t>
      </w:r>
      <w:r>
        <w:rPr>
          <w:rFonts w:eastAsia="华文中宋" w:hint="eastAsia"/>
          <w:b/>
          <w:bCs/>
        </w:rPr>
        <w:t>．波形菜单项：</w:t>
      </w:r>
    </w:p>
    <w:p w:rsidR="00C30D9A" w:rsidRDefault="00C30D9A" w:rsidP="00C30D9A">
      <w:pPr>
        <w:ind w:hanging="2"/>
        <w:rPr>
          <w:rFonts w:eastAsia="华文中宋"/>
        </w:rPr>
      </w:pPr>
      <w:r>
        <w:rPr>
          <w:rFonts w:eastAsia="华文中宋" w:hint="eastAsia"/>
        </w:rPr>
        <w:t>波形菜单提供了以下命令：</w:t>
      </w:r>
    </w:p>
    <w:p w:rsidR="00C30D9A" w:rsidRDefault="00C30D9A" w:rsidP="00C30D9A">
      <w:pPr>
        <w:ind w:hanging="2"/>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．打开（</w:t>
      </w:r>
      <w:r>
        <w:rPr>
          <w:rFonts w:eastAsia="华文中宋"/>
          <w:u w:val="single"/>
        </w:rPr>
        <w:t>O</w:t>
      </w:r>
      <w:r>
        <w:rPr>
          <w:rFonts w:eastAsia="华文中宋" w:hint="eastAsia"/>
        </w:rPr>
        <w:t>）</w:t>
      </w:r>
    </w:p>
    <w:p w:rsidR="00C30D9A" w:rsidRDefault="00C30D9A" w:rsidP="00C30D9A">
      <w:pPr>
        <w:ind w:firstLineChars="200" w:firstLine="420"/>
        <w:rPr>
          <w:rFonts w:eastAsia="华文中宋"/>
        </w:rPr>
      </w:pPr>
      <w:r>
        <w:rPr>
          <w:rFonts w:eastAsia="华文中宋" w:hint="eastAsia"/>
        </w:rPr>
        <w:t>打开示波器窗口。</w:t>
      </w:r>
    </w:p>
    <w:p w:rsidR="00C30D9A" w:rsidRDefault="00C30D9A" w:rsidP="00C30D9A">
      <w:pPr>
        <w:ind w:hanging="2"/>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．运行（</w:t>
      </w:r>
      <w:r>
        <w:rPr>
          <w:rFonts w:eastAsia="华文中宋"/>
          <w:u w:val="single"/>
        </w:rPr>
        <w:t>R</w:t>
      </w:r>
      <w:r>
        <w:rPr>
          <w:rFonts w:eastAsia="华文中宋" w:hint="eastAsia"/>
        </w:rPr>
        <w:t>）</w:t>
      </w:r>
    </w:p>
    <w:p w:rsidR="00C30D9A" w:rsidRDefault="00C30D9A" w:rsidP="00C30D9A">
      <w:pPr>
        <w:ind w:firstLineChars="200" w:firstLine="420"/>
        <w:rPr>
          <w:rFonts w:eastAsia="华文中宋"/>
        </w:rPr>
      </w:pPr>
      <w:r>
        <w:rPr>
          <w:rFonts w:eastAsia="华文中宋" w:hint="eastAsia"/>
        </w:rPr>
        <w:t>启动示波器，如果下位机正运行程序则不启动。</w:t>
      </w:r>
    </w:p>
    <w:p w:rsidR="00C30D9A" w:rsidRDefault="00C30D9A" w:rsidP="00C30D9A">
      <w:pPr>
        <w:ind w:hanging="2"/>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．停止（</w:t>
      </w:r>
      <w:r>
        <w:rPr>
          <w:rFonts w:eastAsia="华文中宋"/>
          <w:u w:val="single"/>
        </w:rPr>
        <w:t>S</w:t>
      </w:r>
      <w:r>
        <w:rPr>
          <w:rFonts w:eastAsia="华文中宋" w:hint="eastAsia"/>
        </w:rPr>
        <w:t>）</w:t>
      </w:r>
    </w:p>
    <w:p w:rsidR="00C30D9A" w:rsidRDefault="00C30D9A" w:rsidP="00C30D9A">
      <w:pPr>
        <w:ind w:firstLineChars="200" w:firstLine="420"/>
        <w:rPr>
          <w:rFonts w:eastAsia="华文中宋"/>
        </w:rPr>
      </w:pPr>
      <w:r>
        <w:rPr>
          <w:rFonts w:eastAsia="华文中宋" w:hint="eastAsia"/>
        </w:rPr>
        <w:t>停止处于启动状态的示波器。</w:t>
      </w:r>
    </w:p>
    <w:p w:rsidR="00C30D9A" w:rsidRDefault="00C30D9A" w:rsidP="00C30D9A">
      <w:pPr>
        <w:ind w:hanging="2"/>
        <w:rPr>
          <w:rFonts w:eastAsia="华文中宋"/>
        </w:rPr>
      </w:pPr>
      <w:r>
        <w:rPr>
          <w:rFonts w:eastAsia="宋体"/>
          <w:noProof/>
        </w:rPr>
        <w:drawing>
          <wp:anchor distT="0" distB="0" distL="114300" distR="114300" simplePos="0" relativeHeight="251668480" behindDoc="0" locked="0" layoutInCell="1" allowOverlap="1" wp14:anchorId="373D3756" wp14:editId="4280A20D">
            <wp:simplePos x="0" y="0"/>
            <wp:positionH relativeFrom="column">
              <wp:posOffset>4238625</wp:posOffset>
            </wp:positionH>
            <wp:positionV relativeFrom="paragraph">
              <wp:posOffset>198120</wp:posOffset>
            </wp:positionV>
            <wp:extent cx="1247775" cy="685800"/>
            <wp:effectExtent l="0" t="0" r="9525" b="0"/>
            <wp:wrapSquare wrapText="bothSides"/>
            <wp:docPr id="38" name="图片 38" descr="设置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设置菜单项"/>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47775" cy="685800"/>
                    </a:xfrm>
                    <a:prstGeom prst="rect">
                      <a:avLst/>
                    </a:prstGeom>
                    <a:noFill/>
                  </pic:spPr>
                </pic:pic>
              </a:graphicData>
            </a:graphic>
            <wp14:sizeRelH relativeFrom="page">
              <wp14:pctWidth>0</wp14:pctWidth>
            </wp14:sizeRelH>
            <wp14:sizeRelV relativeFrom="page">
              <wp14:pctHeight>0</wp14:pctHeight>
            </wp14:sizeRelV>
          </wp:anchor>
        </w:drawing>
      </w:r>
    </w:p>
    <w:p w:rsidR="00C30D9A" w:rsidRDefault="00C30D9A" w:rsidP="00C30D9A">
      <w:pPr>
        <w:ind w:hanging="2"/>
        <w:rPr>
          <w:rFonts w:eastAsia="华文中宋"/>
        </w:rPr>
      </w:pPr>
      <w:r>
        <w:rPr>
          <w:rFonts w:eastAsia="华文中宋"/>
          <w:b/>
          <w:bCs/>
        </w:rPr>
        <w:t>11</w:t>
      </w:r>
      <w:r>
        <w:rPr>
          <w:rFonts w:eastAsia="华文中宋" w:hint="eastAsia"/>
          <w:b/>
          <w:bCs/>
        </w:rPr>
        <w:t>．设置菜单项：</w:t>
      </w:r>
    </w:p>
    <w:p w:rsidR="00C30D9A" w:rsidRDefault="00C30D9A" w:rsidP="00C30D9A">
      <w:pPr>
        <w:ind w:hanging="2"/>
        <w:rPr>
          <w:rFonts w:eastAsia="华文中宋"/>
        </w:rPr>
      </w:pPr>
      <w:r>
        <w:rPr>
          <w:rFonts w:eastAsia="华文中宋" w:hint="eastAsia"/>
        </w:rPr>
        <w:t>设置菜单提供了以下命令：</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．流动速度（</w:t>
      </w:r>
      <w:r>
        <w:rPr>
          <w:rFonts w:eastAsia="华文中宋"/>
          <w:u w:val="single"/>
        </w:rPr>
        <w:t>L</w:t>
      </w:r>
      <w:r>
        <w:rPr>
          <w:rFonts w:eastAsia="华文中宋" w:hint="eastAsia"/>
        </w:rPr>
        <w:t>）…</w:t>
      </w:r>
    </w:p>
    <w:p w:rsidR="00C30D9A" w:rsidRDefault="00C30D9A" w:rsidP="00C30D9A">
      <w:pPr>
        <w:ind w:firstLineChars="200" w:firstLine="420"/>
        <w:rPr>
          <w:rFonts w:eastAsia="华文中宋"/>
        </w:rPr>
      </w:pPr>
      <w:r>
        <w:rPr>
          <w:rFonts w:eastAsia="华文中宋" w:hint="eastAsia"/>
        </w:rPr>
        <w:t>设置数据通路图中数据的流动速度，选择该命令会弹出一个流动速度设置对话框，如附图</w:t>
      </w:r>
      <w:r>
        <w:rPr>
          <w:rFonts w:eastAsia="华文中宋"/>
        </w:rPr>
        <w:t>1-4</w:t>
      </w:r>
      <w:r>
        <w:rPr>
          <w:rFonts w:eastAsia="华文中宋" w:hint="eastAsia"/>
        </w:rPr>
        <w:t>所示。拖动滑动块至适当位置，点击‘确定’按钮即完成设置。</w:t>
      </w:r>
    </w:p>
    <w:p w:rsidR="00C30D9A" w:rsidRDefault="00C30D9A" w:rsidP="00C30D9A">
      <w:pPr>
        <w:jc w:val="center"/>
        <w:rPr>
          <w:rFonts w:eastAsia="华文中宋"/>
        </w:rPr>
      </w:pPr>
      <w:r>
        <w:rPr>
          <w:rFonts w:eastAsia="华文中宋"/>
          <w:noProof/>
        </w:rPr>
        <w:drawing>
          <wp:inline distT="0" distB="0" distL="0" distR="0" wp14:anchorId="450A64E3" wp14:editId="3ACD2ABD">
            <wp:extent cx="2165350" cy="1092200"/>
            <wp:effectExtent l="0" t="0" r="6350" b="0"/>
            <wp:docPr id="32" name="图片 32" descr="流动速度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流动速度设置"/>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65350" cy="1092200"/>
                    </a:xfrm>
                    <a:prstGeom prst="rect">
                      <a:avLst/>
                    </a:prstGeom>
                    <a:noFill/>
                    <a:ln>
                      <a:noFill/>
                    </a:ln>
                  </pic:spPr>
                </pic:pic>
              </a:graphicData>
            </a:graphic>
          </wp:inline>
        </w:drawing>
      </w:r>
    </w:p>
    <w:p w:rsidR="00C30D9A" w:rsidRDefault="00C30D9A" w:rsidP="00C30D9A">
      <w:pPr>
        <w:pStyle w:val="a8"/>
      </w:pPr>
      <w:r>
        <w:rPr>
          <w:rFonts w:hint="eastAsia"/>
        </w:rPr>
        <w:t>附图</w:t>
      </w:r>
      <w:r>
        <w:t xml:space="preserve">1-4  </w:t>
      </w:r>
      <w:r>
        <w:rPr>
          <w:rFonts w:hint="eastAsia"/>
        </w:rPr>
        <w:t>流动速度设置对话框</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．系统颜色（</w:t>
      </w:r>
      <w:r>
        <w:rPr>
          <w:rFonts w:eastAsia="华文中宋"/>
          <w:u w:val="single"/>
        </w:rPr>
        <w:t>C</w:t>
      </w:r>
      <w:r>
        <w:rPr>
          <w:rFonts w:eastAsia="华文中宋" w:hint="eastAsia"/>
        </w:rPr>
        <w:t>）…</w:t>
      </w:r>
    </w:p>
    <w:p w:rsidR="00C30D9A" w:rsidRDefault="00C30D9A" w:rsidP="00C30D9A">
      <w:pPr>
        <w:ind w:firstLineChars="200" w:firstLine="420"/>
        <w:rPr>
          <w:rFonts w:eastAsia="华文中宋"/>
        </w:rPr>
      </w:pPr>
      <w:r>
        <w:rPr>
          <w:rFonts w:eastAsia="华文中宋" w:hint="eastAsia"/>
        </w:rPr>
        <w:t>设置数据通路图、微程序流程图和示波器的显示颜色，选择该命令会弹出一个设置对话框，如附图</w:t>
      </w:r>
      <w:r>
        <w:rPr>
          <w:rFonts w:eastAsia="华文中宋"/>
        </w:rPr>
        <w:t>1-5</w:t>
      </w:r>
      <w:r>
        <w:rPr>
          <w:rFonts w:eastAsia="华文中宋" w:hint="eastAsia"/>
        </w:rPr>
        <w:t>所示。</w:t>
      </w:r>
    </w:p>
    <w:p w:rsidR="00C30D9A" w:rsidRDefault="00C30D9A" w:rsidP="00C30D9A">
      <w:pPr>
        <w:jc w:val="center"/>
        <w:rPr>
          <w:rFonts w:eastAsia="华文中宋"/>
        </w:rPr>
      </w:pPr>
      <w:r>
        <w:rPr>
          <w:rFonts w:eastAsia="华文中宋"/>
          <w:noProof/>
        </w:rPr>
        <w:lastRenderedPageBreak/>
        <w:drawing>
          <wp:inline distT="0" distB="0" distL="0" distR="0" wp14:anchorId="6CF069AA" wp14:editId="5E128243">
            <wp:extent cx="2165350" cy="1981200"/>
            <wp:effectExtent l="0" t="0" r="6350" b="0"/>
            <wp:docPr id="31" name="图片 31" descr="系统颜色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系统颜色设置"/>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65350" cy="1981200"/>
                    </a:xfrm>
                    <a:prstGeom prst="rect">
                      <a:avLst/>
                    </a:prstGeom>
                    <a:noFill/>
                    <a:ln>
                      <a:noFill/>
                    </a:ln>
                  </pic:spPr>
                </pic:pic>
              </a:graphicData>
            </a:graphic>
          </wp:inline>
        </w:drawing>
      </w:r>
    </w:p>
    <w:p w:rsidR="00C30D9A" w:rsidRDefault="00C30D9A" w:rsidP="00C30D9A">
      <w:pPr>
        <w:pStyle w:val="a8"/>
      </w:pPr>
      <w:r>
        <w:rPr>
          <w:rFonts w:hint="eastAsia"/>
        </w:rPr>
        <w:t>附图</w:t>
      </w:r>
      <w:r>
        <w:t xml:space="preserve">1-5  </w:t>
      </w:r>
      <w:r>
        <w:rPr>
          <w:rFonts w:hint="eastAsia"/>
        </w:rPr>
        <w:t>系统颜色设置对话框</w:t>
      </w:r>
    </w:p>
    <w:p w:rsidR="00C30D9A" w:rsidRDefault="00C30D9A" w:rsidP="00C30D9A">
      <w:pPr>
        <w:ind w:firstLineChars="200" w:firstLine="420"/>
        <w:rPr>
          <w:rFonts w:eastAsia="华文中宋"/>
        </w:rPr>
      </w:pPr>
      <w:r>
        <w:rPr>
          <w:rFonts w:eastAsia="华文中宋" w:hint="eastAsia"/>
        </w:rPr>
        <w:t>分为三页，分别为通路图、微流图和示波器，按动每页的</w:t>
      </w:r>
      <w:r>
        <w:rPr>
          <w:rFonts w:eastAsia="华文中宋"/>
        </w:rPr>
        <w:t>TAB</w:t>
      </w:r>
      <w:r>
        <w:rPr>
          <w:rFonts w:eastAsia="华文中宋" w:hint="eastAsia"/>
        </w:rPr>
        <w:t>按钮，可在三页之间切换。选择某项要设置的对象，然后按下‘更改’按钮，或直接用鼠标左键点击要设置对象的颜色框，可弹出颜色选择对话框，选定好颜色后，点击‘应用’按钮相应对象的颜色就会被修改掉。</w:t>
      </w:r>
    </w:p>
    <w:p w:rsidR="00C30D9A" w:rsidRDefault="00C30D9A" w:rsidP="00C30D9A">
      <w:pPr>
        <w:ind w:hanging="2"/>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．当前微指令</w:t>
      </w:r>
    </w:p>
    <w:p w:rsidR="00C30D9A" w:rsidRDefault="00C30D9A" w:rsidP="00C30D9A">
      <w:pPr>
        <w:ind w:firstLineChars="200" w:firstLine="420"/>
        <w:rPr>
          <w:rFonts w:eastAsia="华文中宋"/>
        </w:rPr>
      </w:pPr>
      <w:r>
        <w:rPr>
          <w:rFonts w:eastAsia="华文中宋" w:hint="eastAsia"/>
        </w:rPr>
        <w:t>设置‘输出区’的‘输出页’是否显示当前微指令，当前微指令用灰色显示，并在地址栏标记为‘</w:t>
      </w:r>
      <w:r>
        <w:rPr>
          <w:rFonts w:eastAsia="华文中宋"/>
        </w:rPr>
        <w:t>C</w:t>
      </w:r>
      <w:r>
        <w:rPr>
          <w:rFonts w:eastAsia="华文中宋" w:hint="eastAsia"/>
        </w:rPr>
        <w:t>’，下条将要执行的微指令标记为‘</w:t>
      </w:r>
      <w:r>
        <w:rPr>
          <w:rFonts w:eastAsia="华文中宋"/>
        </w:rPr>
        <w:t>N</w:t>
      </w:r>
      <w:r>
        <w:rPr>
          <w:rFonts w:eastAsia="华文中宋" w:hint="eastAsia"/>
        </w:rPr>
        <w:t>’。</w:t>
      </w:r>
    </w:p>
    <w:p w:rsidR="00C30D9A" w:rsidRDefault="00C30D9A" w:rsidP="00C30D9A">
      <w:pPr>
        <w:ind w:left="2"/>
        <w:rPr>
          <w:rFonts w:eastAsia="华文中宋"/>
        </w:rPr>
      </w:pPr>
    </w:p>
    <w:p w:rsidR="00C30D9A" w:rsidRDefault="00C30D9A" w:rsidP="00C30D9A">
      <w:pPr>
        <w:rPr>
          <w:rFonts w:eastAsia="华文中宋"/>
        </w:rPr>
      </w:pPr>
      <w:r>
        <w:rPr>
          <w:rFonts w:eastAsia="宋体"/>
          <w:noProof/>
        </w:rPr>
        <w:drawing>
          <wp:anchor distT="0" distB="0" distL="114300" distR="114300" simplePos="0" relativeHeight="251669504" behindDoc="0" locked="0" layoutInCell="1" allowOverlap="1" wp14:anchorId="65116C09" wp14:editId="686A80A4">
            <wp:simplePos x="0" y="0"/>
            <wp:positionH relativeFrom="column">
              <wp:posOffset>3771900</wp:posOffset>
            </wp:positionH>
            <wp:positionV relativeFrom="paragraph">
              <wp:posOffset>0</wp:posOffset>
            </wp:positionV>
            <wp:extent cx="1704975" cy="1390650"/>
            <wp:effectExtent l="0" t="0" r="9525" b="0"/>
            <wp:wrapSquare wrapText="bothSides"/>
            <wp:docPr id="37" name="图片 37" descr="窗口菜单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窗口菜单项"/>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04975" cy="1390650"/>
                    </a:xfrm>
                    <a:prstGeom prst="rect">
                      <a:avLst/>
                    </a:prstGeom>
                    <a:noFill/>
                  </pic:spPr>
                </pic:pic>
              </a:graphicData>
            </a:graphic>
            <wp14:sizeRelH relativeFrom="page">
              <wp14:pctWidth>0</wp14:pctWidth>
            </wp14:sizeRelH>
            <wp14:sizeRelV relativeFrom="page">
              <wp14:pctHeight>0</wp14:pctHeight>
            </wp14:sizeRelV>
          </wp:anchor>
        </w:drawing>
      </w:r>
      <w:r>
        <w:rPr>
          <w:rFonts w:eastAsia="华文中宋"/>
          <w:b/>
          <w:bCs/>
        </w:rPr>
        <w:t>12</w:t>
      </w:r>
      <w:r>
        <w:rPr>
          <w:rFonts w:eastAsia="华文中宋" w:hint="eastAsia"/>
          <w:b/>
          <w:bCs/>
        </w:rPr>
        <w:t>．窗口菜单项：</w:t>
      </w:r>
    </w:p>
    <w:p w:rsidR="00C30D9A" w:rsidRDefault="00C30D9A" w:rsidP="00C30D9A">
      <w:pPr>
        <w:ind w:firstLineChars="200" w:firstLine="420"/>
        <w:rPr>
          <w:rFonts w:eastAsia="华文中宋"/>
        </w:rPr>
      </w:pPr>
      <w:r>
        <w:rPr>
          <w:rFonts w:eastAsia="华文中宋" w:hint="eastAsia"/>
        </w:rPr>
        <w:t>窗口菜单提供了以下命令。这些命令使您能在应用程序窗口中安排多个文档的多个视图：</w:t>
      </w:r>
      <w:r>
        <w:rPr>
          <w:rFonts w:eastAsia="华文中宋"/>
        </w:rPr>
        <w:t xml:space="preserve"> </w:t>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．新建窗口（</w:t>
      </w:r>
      <w:r>
        <w:rPr>
          <w:rFonts w:eastAsia="华文中宋"/>
          <w:u w:val="single"/>
        </w:rPr>
        <w:t>N</w:t>
      </w:r>
      <w:r>
        <w:rPr>
          <w:rFonts w:eastAsia="华文中宋" w:hint="eastAsia"/>
        </w:rPr>
        <w:t>）</w:t>
      </w:r>
    </w:p>
    <w:p w:rsidR="00C30D9A" w:rsidRDefault="00C30D9A" w:rsidP="00C30D9A">
      <w:pPr>
        <w:ind w:firstLineChars="200" w:firstLine="420"/>
        <w:rPr>
          <w:rFonts w:eastAsia="华文中宋"/>
        </w:rPr>
      </w:pPr>
      <w:r>
        <w:rPr>
          <w:rFonts w:eastAsia="华文中宋" w:hint="eastAsia"/>
        </w:rPr>
        <w:t>打开一个具有与活动的窗口相同内容的新窗口。您可同时打开数个文档窗口以显示文档的不同部分或视图。如果您对一个窗口的内容做了改动，所有其它包含同一文档的窗口也会反映出这些改动。当您打开一个新的窗口，这个新窗口就成了活动的窗口并显示于所有其它打开窗口之上。</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．层叠（</w:t>
      </w:r>
      <w:r>
        <w:rPr>
          <w:rFonts w:eastAsia="华文中宋"/>
          <w:u w:val="single"/>
        </w:rPr>
        <w:t>C</w:t>
      </w:r>
      <w:r>
        <w:rPr>
          <w:rFonts w:eastAsia="华文中宋" w:hint="eastAsia"/>
        </w:rPr>
        <w:t>）</w:t>
      </w:r>
    </w:p>
    <w:p w:rsidR="00C30D9A" w:rsidRDefault="00C30D9A" w:rsidP="00C30D9A">
      <w:pPr>
        <w:ind w:firstLineChars="200" w:firstLine="420"/>
        <w:rPr>
          <w:rFonts w:eastAsia="华文中宋"/>
        </w:rPr>
      </w:pPr>
      <w:r>
        <w:rPr>
          <w:rFonts w:eastAsia="华文中宋" w:hint="eastAsia"/>
        </w:rPr>
        <w:t>按相互重叠形式来安排多个打开的窗口。</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．平铺（</w:t>
      </w:r>
      <w:r>
        <w:rPr>
          <w:rFonts w:eastAsia="华文中宋"/>
          <w:u w:val="single"/>
        </w:rPr>
        <w:t>T</w:t>
      </w:r>
      <w:r>
        <w:rPr>
          <w:rFonts w:eastAsia="华文中宋" w:hint="eastAsia"/>
        </w:rPr>
        <w:t>）</w:t>
      </w:r>
    </w:p>
    <w:p w:rsidR="00C30D9A" w:rsidRDefault="00C30D9A" w:rsidP="00C30D9A">
      <w:pPr>
        <w:ind w:firstLineChars="200" w:firstLine="420"/>
        <w:rPr>
          <w:rFonts w:eastAsia="华文中宋"/>
        </w:rPr>
      </w:pPr>
      <w:r>
        <w:rPr>
          <w:rFonts w:eastAsia="华文中宋" w:hint="eastAsia"/>
        </w:rPr>
        <w:t>按互不重叠形式来安排多个打开的窗口。</w:t>
      </w:r>
    </w:p>
    <w:p w:rsidR="00C30D9A" w:rsidRDefault="00C30D9A" w:rsidP="00C30D9A">
      <w:pPr>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．排列图标（</w:t>
      </w:r>
      <w:r>
        <w:rPr>
          <w:rFonts w:eastAsia="华文中宋"/>
        </w:rPr>
        <w:t>A</w:t>
      </w:r>
      <w:r>
        <w:rPr>
          <w:rFonts w:eastAsia="华文中宋" w:hint="eastAsia"/>
        </w:rPr>
        <w:t>）</w:t>
      </w:r>
    </w:p>
    <w:p w:rsidR="00C30D9A" w:rsidRDefault="00C30D9A" w:rsidP="00C30D9A">
      <w:pPr>
        <w:ind w:firstLineChars="200" w:firstLine="420"/>
        <w:rPr>
          <w:rFonts w:eastAsia="华文中宋"/>
        </w:rPr>
      </w:pPr>
      <w:r>
        <w:rPr>
          <w:rFonts w:eastAsia="华文中宋" w:hint="eastAsia"/>
        </w:rPr>
        <w:t>在主窗口的底部安排被最小化的窗口的图标。如果在主窗口的底部有一个打开的窗口，则有可能会看不见某些或全部图标，因为它们在这个文档窗口的下面。</w:t>
      </w:r>
    </w:p>
    <w:p w:rsidR="00C30D9A" w:rsidRDefault="00C30D9A" w:rsidP="00C30D9A">
      <w:pPr>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．窗口选择</w:t>
      </w:r>
    </w:p>
    <w:p w:rsidR="00C30D9A" w:rsidRDefault="00C30D9A" w:rsidP="00C30D9A">
      <w:pPr>
        <w:ind w:firstLineChars="200" w:firstLine="420"/>
        <w:rPr>
          <w:rFonts w:eastAsia="华文中宋"/>
        </w:rPr>
      </w:pPr>
      <w:r>
        <w:rPr>
          <w:rFonts w:eastAsia="华文中宋"/>
        </w:rPr>
        <w:t>CMA</w:t>
      </w:r>
      <w:r>
        <w:rPr>
          <w:rFonts w:eastAsia="华文中宋" w:hint="eastAsia"/>
        </w:rPr>
        <w:t>在窗口菜单的底部显示出当前打开的文档窗口的清单。有一个打勾记号出现在活动的窗口的文档名前。从该清单中挑选一个文档可使其窗口成为活动窗口。</w:t>
      </w:r>
    </w:p>
    <w:p w:rsidR="00C30D9A" w:rsidRDefault="00C30D9A" w:rsidP="00C30D9A">
      <w:pPr>
        <w:rPr>
          <w:rFonts w:eastAsia="华文中宋"/>
        </w:rPr>
      </w:pPr>
    </w:p>
    <w:p w:rsidR="00C30D9A" w:rsidRDefault="00C30D9A" w:rsidP="00C30D9A">
      <w:pPr>
        <w:rPr>
          <w:rFonts w:eastAsia="华文中宋"/>
        </w:rPr>
      </w:pPr>
      <w:r>
        <w:rPr>
          <w:rFonts w:eastAsia="华文中宋"/>
          <w:b/>
          <w:bCs/>
        </w:rPr>
        <w:t>13</w:t>
      </w:r>
      <w:r>
        <w:rPr>
          <w:rFonts w:eastAsia="华文中宋" w:hint="eastAsia"/>
          <w:b/>
          <w:bCs/>
        </w:rPr>
        <w:t>．帮助菜单项：</w:t>
      </w:r>
    </w:p>
    <w:p w:rsidR="00C30D9A" w:rsidRDefault="00C30D9A" w:rsidP="00C30D9A">
      <w:pPr>
        <w:rPr>
          <w:rFonts w:eastAsia="华文中宋"/>
        </w:rPr>
      </w:pPr>
      <w:r>
        <w:rPr>
          <w:rFonts w:eastAsia="华文中宋" w:hint="eastAsia"/>
        </w:rPr>
        <w:lastRenderedPageBreak/>
        <w:t>帮助菜单提供以下的命令，为您提供使用这个应用程序的帮助：</w:t>
      </w:r>
      <w:r>
        <w:rPr>
          <w:rFonts w:eastAsia="华文中宋"/>
          <w:b/>
          <w:bCs/>
          <w:noProof/>
        </w:rPr>
        <w:drawing>
          <wp:inline distT="0" distB="0" distL="0" distR="0" wp14:anchorId="3E160C4C" wp14:editId="6EE286DD">
            <wp:extent cx="1333500" cy="7175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0" cy="717550"/>
                    </a:xfrm>
                    <a:prstGeom prst="rect">
                      <a:avLst/>
                    </a:prstGeom>
                    <a:noFill/>
                    <a:ln>
                      <a:noFill/>
                    </a:ln>
                  </pic:spPr>
                </pic:pic>
              </a:graphicData>
            </a:graphic>
          </wp:inline>
        </w:drawing>
      </w:r>
    </w:p>
    <w:p w:rsidR="00C30D9A" w:rsidRDefault="00C30D9A" w:rsidP="00C30D9A">
      <w:pPr>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．关于（</w:t>
      </w:r>
      <w:r>
        <w:rPr>
          <w:rFonts w:eastAsia="华文中宋"/>
          <w:u w:val="single"/>
        </w:rPr>
        <w:t>A</w:t>
      </w:r>
      <w:r>
        <w:rPr>
          <w:rFonts w:eastAsia="华文中宋" w:hint="eastAsia"/>
        </w:rPr>
        <w:t>）</w:t>
      </w:r>
      <w:r>
        <w:rPr>
          <w:rFonts w:eastAsia="华文中宋"/>
        </w:rPr>
        <w:t>CMA</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显示您的</w:t>
      </w:r>
      <w:r>
        <w:rPr>
          <w:rFonts w:eastAsia="华文中宋"/>
        </w:rPr>
        <w:t>CMA</w:t>
      </w:r>
      <w:r>
        <w:rPr>
          <w:rFonts w:eastAsia="华文中宋" w:hint="eastAsia"/>
        </w:rPr>
        <w:t>版本的版权通告和版本号码。</w:t>
      </w:r>
    </w:p>
    <w:p w:rsidR="00C30D9A" w:rsidRDefault="00C30D9A" w:rsidP="00C30D9A">
      <w:pPr>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．实验帮助（</w:t>
      </w:r>
      <w:r>
        <w:rPr>
          <w:rFonts w:eastAsia="华文中宋"/>
          <w:u w:val="single"/>
        </w:rPr>
        <w:t>E</w:t>
      </w:r>
      <w:r>
        <w:rPr>
          <w:rFonts w:eastAsia="华文中宋" w:hint="eastAsia"/>
        </w:rPr>
        <w:t>）…</w:t>
      </w:r>
    </w:p>
    <w:p w:rsidR="00C30D9A" w:rsidRDefault="00C30D9A" w:rsidP="00C30D9A">
      <w:pPr>
        <w:ind w:firstLineChars="200" w:firstLine="420"/>
        <w:rPr>
          <w:rFonts w:eastAsia="华文中宋"/>
        </w:rPr>
      </w:pPr>
      <w:r>
        <w:rPr>
          <w:rFonts w:eastAsia="华文中宋" w:hint="eastAsia"/>
        </w:rPr>
        <w:t>显示实验帮助的开场屏幕。从此开场屏幕，您可跳到关于</w:t>
      </w:r>
      <w:r>
        <w:rPr>
          <w:rFonts w:eastAsia="华文中宋"/>
        </w:rPr>
        <w:t>CMA</w:t>
      </w:r>
      <w:r>
        <w:rPr>
          <w:rFonts w:eastAsia="华文中宋" w:hint="eastAsia"/>
        </w:rPr>
        <w:t>所提供实验的参考资料。</w:t>
      </w:r>
    </w:p>
    <w:p w:rsidR="00C30D9A" w:rsidRDefault="00C30D9A" w:rsidP="00C30D9A">
      <w:pPr>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．软件帮助（</w:t>
      </w:r>
      <w:r>
        <w:rPr>
          <w:rFonts w:eastAsia="华文中宋"/>
          <w:u w:val="single"/>
        </w:rPr>
        <w:t>S</w:t>
      </w:r>
      <w:r>
        <w:rPr>
          <w:rFonts w:eastAsia="华文中宋" w:hint="eastAsia"/>
        </w:rPr>
        <w:t>）…</w:t>
      </w:r>
    </w:p>
    <w:p w:rsidR="00C30D9A" w:rsidRDefault="00C30D9A" w:rsidP="00C30D9A">
      <w:pPr>
        <w:ind w:leftChars="1" w:left="2" w:firstLineChars="200" w:firstLine="420"/>
        <w:rPr>
          <w:rFonts w:eastAsia="华文中宋"/>
          <w:b/>
          <w:bCs/>
        </w:rPr>
      </w:pPr>
      <w:r>
        <w:rPr>
          <w:rFonts w:eastAsia="华文中宋" w:hint="eastAsia"/>
        </w:rPr>
        <w:t>显示软件帮助的开场屏幕。从此开场屏幕，您可跳到关于使用</w:t>
      </w:r>
      <w:r>
        <w:rPr>
          <w:rFonts w:eastAsia="华文中宋"/>
        </w:rPr>
        <w:t>CMA</w:t>
      </w:r>
      <w:r>
        <w:rPr>
          <w:rFonts w:eastAsia="华文中宋" w:hint="eastAsia"/>
        </w:rPr>
        <w:t>设备的参考资料。</w:t>
      </w:r>
    </w:p>
    <w:p w:rsidR="00C30D9A" w:rsidRDefault="00C30D9A" w:rsidP="00C30D9A">
      <w:pPr>
        <w:ind w:left="2"/>
        <w:rPr>
          <w:rFonts w:eastAsia="华文中宋"/>
        </w:rPr>
      </w:pPr>
    </w:p>
    <w:p w:rsidR="00C30D9A" w:rsidRDefault="00C30D9A" w:rsidP="00C30D9A">
      <w:pPr>
        <w:snapToGrid w:val="0"/>
        <w:rPr>
          <w:rFonts w:eastAsia="华文中宋"/>
          <w:b/>
          <w:bCs/>
        </w:rPr>
      </w:pPr>
      <w:r>
        <w:rPr>
          <w:rFonts w:eastAsia="华文中宋" w:hint="eastAsia"/>
          <w:b/>
          <w:bCs/>
        </w:rPr>
        <w:t>工具栏命令按钮介绍：</w:t>
      </w:r>
    </w:p>
    <w:p w:rsidR="00C30D9A" w:rsidRDefault="00C30D9A" w:rsidP="00C30D9A">
      <w:pPr>
        <w:snapToGrid w:val="0"/>
        <w:rPr>
          <w:rFonts w:eastAsia="华文中宋"/>
        </w:rPr>
      </w:pPr>
    </w:p>
    <w:p w:rsidR="00C30D9A" w:rsidRDefault="00C30D9A" w:rsidP="00C30D9A">
      <w:pPr>
        <w:snapToGrid w:val="0"/>
        <w:rPr>
          <w:rFonts w:eastAsia="华文中宋"/>
        </w:rPr>
      </w:pPr>
      <w:r>
        <w:rPr>
          <w:rFonts w:eastAsia="华文中宋"/>
          <w:noProof/>
        </w:rPr>
        <w:drawing>
          <wp:inline distT="0" distB="0" distL="0" distR="0" wp14:anchorId="3B58934A" wp14:editId="50175938">
            <wp:extent cx="228600" cy="228600"/>
            <wp:effectExtent l="0" t="0" r="0" b="0"/>
            <wp:docPr id="29" name="图片 29" descr="指令区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指令区按钮"/>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显示或隐藏指令区。</w:t>
      </w:r>
    </w:p>
    <w:p w:rsidR="00C30D9A" w:rsidRDefault="00C30D9A" w:rsidP="00C30D9A">
      <w:pPr>
        <w:snapToGrid w:val="0"/>
        <w:rPr>
          <w:rFonts w:eastAsia="华文中宋"/>
        </w:rPr>
      </w:pPr>
      <w:r>
        <w:rPr>
          <w:rFonts w:eastAsia="华文中宋"/>
          <w:noProof/>
        </w:rPr>
        <w:drawing>
          <wp:inline distT="0" distB="0" distL="0" distR="0" wp14:anchorId="217347F1" wp14:editId="5E9BBE44">
            <wp:extent cx="228600" cy="228600"/>
            <wp:effectExtent l="0" t="0" r="0" b="0"/>
            <wp:docPr id="28" name="图片 28" descr="输出区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输出区按钮"/>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显示或隐藏输出区。</w:t>
      </w:r>
    </w:p>
    <w:p w:rsidR="00C30D9A" w:rsidRDefault="00C30D9A" w:rsidP="00C30D9A">
      <w:pPr>
        <w:snapToGrid w:val="0"/>
        <w:rPr>
          <w:rFonts w:eastAsia="华文中宋"/>
        </w:rPr>
      </w:pPr>
      <w:r>
        <w:rPr>
          <w:rFonts w:eastAsia="华文中宋"/>
          <w:noProof/>
        </w:rPr>
        <w:drawing>
          <wp:inline distT="0" distB="0" distL="0" distR="0" wp14:anchorId="681F4167" wp14:editId="121CEC67">
            <wp:extent cx="215900" cy="215900"/>
            <wp:effectExtent l="0" t="0" r="0" b="0"/>
            <wp:docPr id="27" name="图片 27" descr="保存指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保存指令按钮"/>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rFonts w:eastAsia="华文中宋"/>
        </w:rPr>
        <w:t xml:space="preserve">  </w:t>
      </w:r>
      <w:r>
        <w:rPr>
          <w:rFonts w:eastAsia="华文中宋" w:hint="eastAsia"/>
        </w:rPr>
        <w:t>保存下位机数据。</w:t>
      </w:r>
    </w:p>
    <w:p w:rsidR="00C30D9A" w:rsidRDefault="00C30D9A" w:rsidP="00C30D9A">
      <w:pPr>
        <w:snapToGrid w:val="0"/>
        <w:rPr>
          <w:rFonts w:eastAsia="华文中宋"/>
        </w:rPr>
      </w:pPr>
      <w:r>
        <w:rPr>
          <w:rFonts w:eastAsia="华文中宋"/>
          <w:noProof/>
        </w:rPr>
        <w:drawing>
          <wp:inline distT="0" distB="0" distL="0" distR="0" wp14:anchorId="4C4FFBBA" wp14:editId="3378FB98">
            <wp:extent cx="228600" cy="228600"/>
            <wp:effectExtent l="0" t="0" r="0" b="0"/>
            <wp:docPr id="26" name="图片 26" descr="装载指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装载指令按钮"/>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向下位机装载数据。</w:t>
      </w:r>
    </w:p>
    <w:p w:rsidR="00C30D9A" w:rsidRDefault="00C30D9A" w:rsidP="00C30D9A">
      <w:pPr>
        <w:snapToGrid w:val="0"/>
        <w:rPr>
          <w:rFonts w:eastAsia="华文中宋"/>
        </w:rPr>
      </w:pPr>
      <w:r>
        <w:rPr>
          <w:rFonts w:eastAsia="华文中宋"/>
          <w:noProof/>
        </w:rPr>
        <w:drawing>
          <wp:inline distT="0" distB="0" distL="0" distR="0" wp14:anchorId="3D197053" wp14:editId="13F70190">
            <wp:extent cx="228600" cy="228600"/>
            <wp:effectExtent l="0" t="0" r="0" b="0"/>
            <wp:docPr id="25" name="图片 25" descr="刷新指令区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刷新指令区按钮"/>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刷新指令区数据。</w:t>
      </w:r>
    </w:p>
    <w:p w:rsidR="00C30D9A" w:rsidRDefault="00C30D9A" w:rsidP="00C30D9A">
      <w:pPr>
        <w:snapToGrid w:val="0"/>
        <w:rPr>
          <w:rFonts w:eastAsia="华文中宋"/>
        </w:rPr>
      </w:pPr>
      <w:r>
        <w:rPr>
          <w:rFonts w:eastAsia="华文中宋"/>
          <w:noProof/>
        </w:rPr>
        <w:drawing>
          <wp:inline distT="0" distB="0" distL="0" distR="0" wp14:anchorId="55992242" wp14:editId="6EC4320A">
            <wp:extent cx="228600" cy="228600"/>
            <wp:effectExtent l="0" t="0" r="0" b="0"/>
            <wp:docPr id="24" name="图片 24" descr="帮助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帮助按钮"/>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打开实验帮助。</w:t>
      </w:r>
    </w:p>
    <w:p w:rsidR="00C30D9A" w:rsidRDefault="00C30D9A" w:rsidP="00C30D9A">
      <w:pPr>
        <w:snapToGrid w:val="0"/>
        <w:rPr>
          <w:rFonts w:eastAsia="华文中宋"/>
        </w:rPr>
      </w:pPr>
      <w:r>
        <w:rPr>
          <w:rFonts w:eastAsia="华文中宋"/>
          <w:noProof/>
        </w:rPr>
        <w:drawing>
          <wp:inline distT="0" distB="0" distL="0" distR="0" wp14:anchorId="319452B4" wp14:editId="2235A1BA">
            <wp:extent cx="228600" cy="228600"/>
            <wp:effectExtent l="0" t="0" r="0" b="0"/>
            <wp:docPr id="23" name="图片 23" descr="微程序流图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微程序流图按钮"/>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打开微程序流程图。</w:t>
      </w:r>
    </w:p>
    <w:p w:rsidR="00C30D9A" w:rsidRDefault="00C30D9A" w:rsidP="00C30D9A">
      <w:pPr>
        <w:snapToGrid w:val="0"/>
        <w:rPr>
          <w:rFonts w:eastAsia="华文中宋"/>
        </w:rPr>
      </w:pPr>
      <w:r>
        <w:rPr>
          <w:rFonts w:eastAsia="华文中宋"/>
          <w:noProof/>
        </w:rPr>
        <w:drawing>
          <wp:inline distT="0" distB="0" distL="0" distR="0" wp14:anchorId="158760A4" wp14:editId="059331FF">
            <wp:extent cx="228600" cy="228600"/>
            <wp:effectExtent l="0" t="0" r="0" b="0"/>
            <wp:docPr id="22" name="图片 22" descr="单节拍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单节拍按钮"/>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单节拍运行。</w:t>
      </w:r>
    </w:p>
    <w:p w:rsidR="00C30D9A" w:rsidRDefault="00C30D9A" w:rsidP="00C30D9A">
      <w:pPr>
        <w:snapToGrid w:val="0"/>
        <w:rPr>
          <w:rFonts w:eastAsia="华文中宋"/>
        </w:rPr>
      </w:pPr>
      <w:r>
        <w:rPr>
          <w:rFonts w:eastAsia="华文中宋"/>
          <w:noProof/>
        </w:rPr>
        <w:drawing>
          <wp:inline distT="0" distB="0" distL="0" distR="0" wp14:anchorId="27CDF0E8" wp14:editId="229FAC8E">
            <wp:extent cx="215900" cy="215900"/>
            <wp:effectExtent l="0" t="0" r="0" b="0"/>
            <wp:docPr id="21" name="图片 21" descr="单步微指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单步微指令按钮"/>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rFonts w:eastAsia="华文中宋"/>
        </w:rPr>
        <w:t xml:space="preserve">  </w:t>
      </w:r>
      <w:r>
        <w:rPr>
          <w:rFonts w:eastAsia="华文中宋" w:hint="eastAsia"/>
        </w:rPr>
        <w:t>单周期运行。</w:t>
      </w:r>
    </w:p>
    <w:p w:rsidR="00C30D9A" w:rsidRDefault="00C30D9A" w:rsidP="00C30D9A">
      <w:pPr>
        <w:snapToGrid w:val="0"/>
        <w:rPr>
          <w:rFonts w:eastAsia="华文中宋"/>
        </w:rPr>
      </w:pPr>
      <w:r>
        <w:rPr>
          <w:rFonts w:eastAsia="华文中宋"/>
          <w:noProof/>
        </w:rPr>
        <w:drawing>
          <wp:inline distT="0" distB="0" distL="0" distR="0" wp14:anchorId="6961F732" wp14:editId="6E551F5D">
            <wp:extent cx="215900" cy="215900"/>
            <wp:effectExtent l="0" t="0" r="0" b="0"/>
            <wp:docPr id="20" name="图片 20" descr="单步机器指令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单步机器指令按钮"/>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rFonts w:eastAsia="华文中宋"/>
        </w:rPr>
        <w:t xml:space="preserve">  </w:t>
      </w:r>
      <w:r>
        <w:rPr>
          <w:rFonts w:eastAsia="华文中宋" w:hint="eastAsia"/>
        </w:rPr>
        <w:t>单机器指令运行。</w:t>
      </w:r>
    </w:p>
    <w:p w:rsidR="00C30D9A" w:rsidRDefault="00C30D9A" w:rsidP="00C30D9A">
      <w:pPr>
        <w:snapToGrid w:val="0"/>
        <w:rPr>
          <w:rFonts w:eastAsia="华文中宋"/>
        </w:rPr>
      </w:pPr>
      <w:r>
        <w:rPr>
          <w:rFonts w:eastAsia="华文中宋"/>
          <w:noProof/>
        </w:rPr>
        <w:drawing>
          <wp:inline distT="0" distB="0" distL="0" distR="0" wp14:anchorId="0BC975B2" wp14:editId="4AB4F3F2">
            <wp:extent cx="228600" cy="228600"/>
            <wp:effectExtent l="0" t="0" r="0" b="0"/>
            <wp:docPr id="19" name="图片 19" descr="连续运行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连续运行按钮"/>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连续运行。</w:t>
      </w:r>
    </w:p>
    <w:p w:rsidR="00C30D9A" w:rsidRDefault="00C30D9A" w:rsidP="00C30D9A">
      <w:pPr>
        <w:snapToGrid w:val="0"/>
        <w:rPr>
          <w:rFonts w:eastAsia="华文中宋"/>
        </w:rPr>
      </w:pPr>
      <w:r>
        <w:rPr>
          <w:rFonts w:eastAsia="华文中宋"/>
          <w:noProof/>
        </w:rPr>
        <w:drawing>
          <wp:inline distT="0" distB="0" distL="0" distR="0" wp14:anchorId="54F6B8B2" wp14:editId="18186433">
            <wp:extent cx="228600" cy="228600"/>
            <wp:effectExtent l="0" t="0" r="0" b="0"/>
            <wp:docPr id="18" name="图片 18" descr="停止运行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停止运行按钮"/>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停止运行。</w:t>
      </w:r>
    </w:p>
    <w:p w:rsidR="00C30D9A" w:rsidRDefault="00C30D9A" w:rsidP="00C30D9A">
      <w:pPr>
        <w:snapToGrid w:val="0"/>
        <w:rPr>
          <w:rFonts w:eastAsia="华文中宋"/>
        </w:rPr>
      </w:pPr>
      <w:r>
        <w:rPr>
          <w:rFonts w:eastAsia="华文中宋"/>
          <w:noProof/>
        </w:rPr>
        <w:drawing>
          <wp:inline distT="0" distB="0" distL="0" distR="0" wp14:anchorId="02E26CDA" wp14:editId="4376AB9B">
            <wp:extent cx="228600" cy="228600"/>
            <wp:effectExtent l="0" t="0" r="0" b="0"/>
            <wp:docPr id="17" name="图片 17" descr="打开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打开按钮"/>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打开实验数据文件。</w:t>
      </w:r>
    </w:p>
    <w:p w:rsidR="00C30D9A" w:rsidRDefault="00C30D9A" w:rsidP="00C30D9A">
      <w:pPr>
        <w:snapToGrid w:val="0"/>
        <w:rPr>
          <w:rFonts w:eastAsia="华文中宋"/>
        </w:rPr>
      </w:pPr>
      <w:r>
        <w:rPr>
          <w:rFonts w:eastAsia="华文中宋"/>
          <w:noProof/>
        </w:rPr>
        <w:drawing>
          <wp:inline distT="0" distB="0" distL="0" distR="0" wp14:anchorId="7AA28C36" wp14:editId="48E9E715">
            <wp:extent cx="228600" cy="228600"/>
            <wp:effectExtent l="0" t="0" r="0" b="0"/>
            <wp:docPr id="16" name="图片 16" descr="保存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保存按钮"/>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flipV="1">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保存实验数据。</w:t>
      </w:r>
    </w:p>
    <w:p w:rsidR="00C30D9A" w:rsidRDefault="00C30D9A" w:rsidP="00C30D9A">
      <w:pPr>
        <w:snapToGrid w:val="0"/>
        <w:rPr>
          <w:rFonts w:eastAsia="华文中宋"/>
        </w:rPr>
      </w:pPr>
      <w:r>
        <w:rPr>
          <w:rFonts w:eastAsia="华文中宋"/>
          <w:noProof/>
        </w:rPr>
        <w:drawing>
          <wp:inline distT="0" distB="0" distL="0" distR="0" wp14:anchorId="17759538" wp14:editId="14EA3620">
            <wp:extent cx="241300" cy="241300"/>
            <wp:effectExtent l="0" t="0" r="6350" b="6350"/>
            <wp:docPr id="15" name="图片 15" descr="跳转到首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跳转到首页按钮"/>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eastAsia="华文中宋"/>
        </w:rPr>
        <w:t xml:space="preserve">  </w:t>
      </w:r>
      <w:r>
        <w:rPr>
          <w:rFonts w:eastAsia="华文中宋" w:hint="eastAsia"/>
        </w:rPr>
        <w:t>跳转到首页。</w:t>
      </w:r>
    </w:p>
    <w:p w:rsidR="00C30D9A" w:rsidRDefault="00C30D9A" w:rsidP="00C30D9A">
      <w:pPr>
        <w:snapToGrid w:val="0"/>
        <w:rPr>
          <w:rFonts w:eastAsia="华文中宋"/>
        </w:rPr>
      </w:pPr>
      <w:r>
        <w:rPr>
          <w:rFonts w:eastAsia="华文中宋"/>
          <w:noProof/>
        </w:rPr>
        <w:drawing>
          <wp:inline distT="0" distB="0" distL="0" distR="0" wp14:anchorId="2A754FB2" wp14:editId="717F2079">
            <wp:extent cx="241300" cy="241300"/>
            <wp:effectExtent l="0" t="0" r="6350" b="6350"/>
            <wp:docPr id="14" name="图片 14" descr="向前翻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向前翻页按钮"/>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eastAsia="华文中宋"/>
        </w:rPr>
        <w:t xml:space="preserve">  </w:t>
      </w:r>
      <w:r>
        <w:rPr>
          <w:rFonts w:eastAsia="华文中宋" w:hint="eastAsia"/>
        </w:rPr>
        <w:t>向前翻页。</w:t>
      </w:r>
    </w:p>
    <w:p w:rsidR="00C30D9A" w:rsidRDefault="00C30D9A" w:rsidP="00C30D9A">
      <w:pPr>
        <w:snapToGrid w:val="0"/>
        <w:rPr>
          <w:rFonts w:eastAsia="华文中宋"/>
        </w:rPr>
      </w:pPr>
      <w:r>
        <w:rPr>
          <w:rFonts w:eastAsia="华文中宋"/>
          <w:noProof/>
        </w:rPr>
        <w:drawing>
          <wp:inline distT="0" distB="0" distL="0" distR="0" wp14:anchorId="6C8DC8AD" wp14:editId="16587F66">
            <wp:extent cx="228600" cy="228600"/>
            <wp:effectExtent l="0" t="0" r="0" b="0"/>
            <wp:docPr id="13" name="图片 13" descr="向后翻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向后翻页按钮"/>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向后翻页。</w:t>
      </w:r>
    </w:p>
    <w:p w:rsidR="00C30D9A" w:rsidRDefault="00C30D9A" w:rsidP="00C30D9A">
      <w:pPr>
        <w:snapToGrid w:val="0"/>
        <w:rPr>
          <w:rFonts w:eastAsia="华文中宋"/>
        </w:rPr>
      </w:pPr>
      <w:r>
        <w:rPr>
          <w:rFonts w:eastAsia="华文中宋"/>
          <w:noProof/>
        </w:rPr>
        <w:drawing>
          <wp:inline distT="0" distB="0" distL="0" distR="0" wp14:anchorId="3FA1A2AE" wp14:editId="36EAC241">
            <wp:extent cx="234950" cy="234950"/>
            <wp:effectExtent l="0" t="0" r="0" b="0"/>
            <wp:docPr id="12" name="图片 12" descr="跳转到末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跳转到末页按钮"/>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Pr>
          <w:rFonts w:eastAsia="华文中宋"/>
        </w:rPr>
        <w:t xml:space="preserve">  </w:t>
      </w:r>
      <w:r>
        <w:rPr>
          <w:rFonts w:eastAsia="华文中宋" w:hint="eastAsia"/>
        </w:rPr>
        <w:t>跳转到末页。</w:t>
      </w:r>
    </w:p>
    <w:p w:rsidR="00C30D9A" w:rsidRDefault="00C30D9A" w:rsidP="00C30D9A">
      <w:pPr>
        <w:snapToGrid w:val="0"/>
        <w:rPr>
          <w:rFonts w:eastAsia="华文中宋"/>
        </w:rPr>
      </w:pPr>
      <w:r>
        <w:rPr>
          <w:rFonts w:eastAsia="华文中宋"/>
          <w:noProof/>
        </w:rPr>
        <w:drawing>
          <wp:inline distT="0" distB="0" distL="0" distR="0" wp14:anchorId="7B37F613" wp14:editId="2CE839E1">
            <wp:extent cx="228600" cy="228600"/>
            <wp:effectExtent l="0" t="0" r="0" b="0"/>
            <wp:docPr id="11" name="图片 11" descr="连续向后翻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连续向后翻页按钮"/>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eastAsia="华文中宋"/>
        </w:rPr>
        <w:t xml:space="preserve">  </w:t>
      </w:r>
      <w:r>
        <w:rPr>
          <w:rFonts w:eastAsia="华文中宋" w:hint="eastAsia"/>
        </w:rPr>
        <w:t>连续向后翻页。</w:t>
      </w:r>
    </w:p>
    <w:p w:rsidR="00C30D9A" w:rsidRDefault="00C30D9A" w:rsidP="00C30D9A">
      <w:pPr>
        <w:snapToGrid w:val="0"/>
        <w:rPr>
          <w:rFonts w:eastAsia="华文中宋"/>
        </w:rPr>
      </w:pPr>
      <w:r>
        <w:rPr>
          <w:rFonts w:eastAsia="华文中宋"/>
          <w:noProof/>
        </w:rPr>
        <w:drawing>
          <wp:inline distT="0" distB="0" distL="0" distR="0" wp14:anchorId="1D290E08" wp14:editId="4B0BFEA1">
            <wp:extent cx="241300" cy="241300"/>
            <wp:effectExtent l="0" t="0" r="6350" b="6350"/>
            <wp:docPr id="10" name="图片 10" descr="停止连续向后翻页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停止连续向后翻页按钮"/>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eastAsia="华文中宋"/>
        </w:rPr>
        <w:t xml:space="preserve">  </w:t>
      </w:r>
      <w:r>
        <w:rPr>
          <w:rFonts w:eastAsia="华文中宋" w:hint="eastAsia"/>
        </w:rPr>
        <w:t>停止向后翻页。</w:t>
      </w:r>
    </w:p>
    <w:p w:rsidR="00C30D9A" w:rsidRDefault="00C30D9A" w:rsidP="00C30D9A">
      <w:pPr>
        <w:snapToGrid w:val="0"/>
        <w:rPr>
          <w:rFonts w:eastAsia="华文中宋"/>
        </w:rPr>
      </w:pPr>
      <w:r>
        <w:rPr>
          <w:rFonts w:eastAsia="华文中宋"/>
          <w:noProof/>
        </w:rPr>
        <w:drawing>
          <wp:inline distT="0" distB="0" distL="0" distR="0" wp14:anchorId="3EF0788A" wp14:editId="2A4D1F99">
            <wp:extent cx="241300" cy="241300"/>
            <wp:effectExtent l="0" t="0" r="6350" b="6350"/>
            <wp:docPr id="9" name="图片 9" descr="打开示波器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打开示波器按钮"/>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eastAsia="华文中宋"/>
        </w:rPr>
        <w:t xml:space="preserve">  </w:t>
      </w:r>
      <w:r>
        <w:rPr>
          <w:rFonts w:eastAsia="华文中宋" w:hint="eastAsia"/>
        </w:rPr>
        <w:t>打开示波器窗口。</w:t>
      </w:r>
    </w:p>
    <w:p w:rsidR="00C30D9A" w:rsidRDefault="00C30D9A" w:rsidP="00C30D9A">
      <w:pPr>
        <w:snapToGrid w:val="0"/>
        <w:rPr>
          <w:rFonts w:eastAsia="华文中宋"/>
        </w:rPr>
      </w:pPr>
      <w:r>
        <w:rPr>
          <w:rFonts w:eastAsia="华文中宋"/>
          <w:noProof/>
        </w:rPr>
        <w:drawing>
          <wp:inline distT="0" distB="0" distL="0" distR="0" wp14:anchorId="0D646AEE" wp14:editId="6066D273">
            <wp:extent cx="234950" cy="234950"/>
            <wp:effectExtent l="0" t="0" r="0" b="0"/>
            <wp:docPr id="8" name="图片 8" descr="运行示波器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运行示波器按钮"/>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Pr>
          <w:rFonts w:eastAsia="华文中宋"/>
        </w:rPr>
        <w:t xml:space="preserve">  </w:t>
      </w:r>
      <w:r>
        <w:rPr>
          <w:rFonts w:eastAsia="华文中宋" w:hint="eastAsia"/>
        </w:rPr>
        <w:t>启动示波器。</w:t>
      </w:r>
    </w:p>
    <w:p w:rsidR="00C30D9A" w:rsidRDefault="00C30D9A" w:rsidP="00C30D9A">
      <w:pPr>
        <w:snapToGrid w:val="0"/>
        <w:rPr>
          <w:rFonts w:eastAsia="华文中宋"/>
        </w:rPr>
      </w:pPr>
      <w:r>
        <w:rPr>
          <w:rFonts w:eastAsia="华文中宋"/>
          <w:noProof/>
        </w:rPr>
        <w:lastRenderedPageBreak/>
        <w:drawing>
          <wp:inline distT="0" distB="0" distL="0" distR="0" wp14:anchorId="347C1BFE" wp14:editId="184AB6CB">
            <wp:extent cx="234950" cy="234950"/>
            <wp:effectExtent l="0" t="0" r="0" b="0"/>
            <wp:docPr id="7" name="图片 7" descr="停止示波器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停止示波器按钮"/>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Pr>
          <w:rFonts w:eastAsia="华文中宋"/>
        </w:rPr>
        <w:t xml:space="preserve">  </w:t>
      </w:r>
      <w:r>
        <w:rPr>
          <w:rFonts w:eastAsia="华文中宋" w:hint="eastAsia"/>
        </w:rPr>
        <w:t>停止示波器。</w:t>
      </w:r>
    </w:p>
    <w:p w:rsidR="00C30D9A" w:rsidRDefault="00C30D9A" w:rsidP="00C30D9A">
      <w:pPr>
        <w:ind w:left="2"/>
        <w:rPr>
          <w:rFonts w:eastAsia="华文中宋"/>
        </w:rPr>
      </w:pPr>
    </w:p>
    <w:p w:rsidR="00C30D9A" w:rsidRDefault="00C30D9A" w:rsidP="00C30D9A">
      <w:pPr>
        <w:rPr>
          <w:rFonts w:eastAsia="华文中宋"/>
        </w:rPr>
      </w:pPr>
    </w:p>
    <w:p w:rsidR="00C30D9A" w:rsidRDefault="00C30D9A" w:rsidP="00C30D9A">
      <w:pPr>
        <w:rPr>
          <w:rFonts w:eastAsia="华文中宋"/>
        </w:rPr>
      </w:pPr>
    </w:p>
    <w:p w:rsidR="00C30D9A" w:rsidRDefault="00C30D9A" w:rsidP="00C30D9A">
      <w:pPr>
        <w:rPr>
          <w:rFonts w:eastAsia="华文中宋"/>
        </w:rPr>
      </w:pPr>
    </w:p>
    <w:p w:rsidR="00C30D9A" w:rsidRPr="007E50F4" w:rsidRDefault="00C30D9A" w:rsidP="00C30D9A">
      <w:pPr>
        <w:rPr>
          <w:rFonts w:eastAsia="华文中宋"/>
        </w:rPr>
      </w:pPr>
    </w:p>
    <w:p w:rsidR="00C30D9A" w:rsidRPr="00C30D9A" w:rsidRDefault="00C30D9A"/>
    <w:sectPr w:rsidR="00C30D9A" w:rsidRPr="00C30D9A" w:rsidSect="001E256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D91" w:rsidRDefault="007E6D91" w:rsidP="001E256C">
      <w:r>
        <w:separator/>
      </w:r>
    </w:p>
  </w:endnote>
  <w:endnote w:type="continuationSeparator" w:id="0">
    <w:p w:rsidR="007E6D91" w:rsidRDefault="007E6D91" w:rsidP="001E2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064251"/>
      <w:docPartObj>
        <w:docPartGallery w:val="Page Numbers (Bottom of Page)"/>
        <w:docPartUnique/>
      </w:docPartObj>
    </w:sdtPr>
    <w:sdtEndPr/>
    <w:sdtContent>
      <w:p w:rsidR="00101190" w:rsidRDefault="00101190">
        <w:pPr>
          <w:pStyle w:val="a3"/>
          <w:jc w:val="center"/>
        </w:pPr>
        <w:r>
          <w:fldChar w:fldCharType="begin"/>
        </w:r>
        <w:r>
          <w:instrText>PAGE   \* MERGEFORMAT</w:instrText>
        </w:r>
        <w:r>
          <w:fldChar w:fldCharType="separate"/>
        </w:r>
        <w:r w:rsidR="002B3EFC" w:rsidRPr="002B3EFC">
          <w:rPr>
            <w:noProof/>
            <w:lang w:val="zh-CN"/>
          </w:rPr>
          <w:t>31</w:t>
        </w:r>
        <w:r>
          <w:fldChar w:fldCharType="end"/>
        </w:r>
      </w:p>
    </w:sdtContent>
  </w:sdt>
  <w:p w:rsidR="00101190" w:rsidRDefault="0010119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D91" w:rsidRDefault="007E6D91" w:rsidP="001E256C">
      <w:r>
        <w:separator/>
      </w:r>
    </w:p>
  </w:footnote>
  <w:footnote w:type="continuationSeparator" w:id="0">
    <w:p w:rsidR="007E6D91" w:rsidRDefault="007E6D91" w:rsidP="001E25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start w:val="1"/>
      <w:numFmt w:val="decimalEnclosedCircle"/>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000000C"/>
    <w:multiLevelType w:val="multilevel"/>
    <w:tmpl w:val="0000000C"/>
    <w:lvl w:ilvl="0">
      <w:start w:val="1"/>
      <w:numFmt w:val="lowerLetter"/>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0000000D"/>
    <w:multiLevelType w:val="multilevel"/>
    <w:tmpl w:val="0000000D"/>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0000000E"/>
    <w:multiLevelType w:val="multilevel"/>
    <w:tmpl w:val="0000000E"/>
    <w:lvl w:ilvl="0">
      <w:start w:val="1"/>
      <w:numFmt w:val="decimal"/>
      <w:lvlText w:val="%1．"/>
      <w:lvlJc w:val="left"/>
      <w:pPr>
        <w:tabs>
          <w:tab w:val="num" w:pos="772"/>
        </w:tabs>
        <w:ind w:left="772" w:hanging="360"/>
      </w:pPr>
    </w:lvl>
    <w:lvl w:ilvl="1">
      <w:start w:val="1"/>
      <w:numFmt w:val="lowerLetter"/>
      <w:lvlText w:val="%2)"/>
      <w:lvlJc w:val="left"/>
      <w:pPr>
        <w:tabs>
          <w:tab w:val="num" w:pos="1252"/>
        </w:tabs>
        <w:ind w:left="1252" w:hanging="420"/>
      </w:pPr>
    </w:lvl>
    <w:lvl w:ilvl="2">
      <w:start w:val="1"/>
      <w:numFmt w:val="lowerRoman"/>
      <w:lvlText w:val="%3."/>
      <w:lvlJc w:val="right"/>
      <w:pPr>
        <w:tabs>
          <w:tab w:val="num" w:pos="1672"/>
        </w:tabs>
        <w:ind w:left="1672" w:hanging="420"/>
      </w:pPr>
    </w:lvl>
    <w:lvl w:ilvl="3">
      <w:start w:val="1"/>
      <w:numFmt w:val="decimal"/>
      <w:lvlText w:val="%4."/>
      <w:lvlJc w:val="left"/>
      <w:pPr>
        <w:tabs>
          <w:tab w:val="num" w:pos="2092"/>
        </w:tabs>
        <w:ind w:left="2092" w:hanging="420"/>
      </w:pPr>
    </w:lvl>
    <w:lvl w:ilvl="4">
      <w:start w:val="1"/>
      <w:numFmt w:val="lowerLetter"/>
      <w:lvlText w:val="%5)"/>
      <w:lvlJc w:val="left"/>
      <w:pPr>
        <w:tabs>
          <w:tab w:val="num" w:pos="2512"/>
        </w:tabs>
        <w:ind w:left="2512" w:hanging="420"/>
      </w:pPr>
    </w:lvl>
    <w:lvl w:ilvl="5">
      <w:start w:val="1"/>
      <w:numFmt w:val="lowerRoman"/>
      <w:lvlText w:val="%6."/>
      <w:lvlJc w:val="right"/>
      <w:pPr>
        <w:tabs>
          <w:tab w:val="num" w:pos="2932"/>
        </w:tabs>
        <w:ind w:left="2932" w:hanging="420"/>
      </w:pPr>
    </w:lvl>
    <w:lvl w:ilvl="6">
      <w:start w:val="1"/>
      <w:numFmt w:val="decimal"/>
      <w:lvlText w:val="%7."/>
      <w:lvlJc w:val="left"/>
      <w:pPr>
        <w:tabs>
          <w:tab w:val="num" w:pos="3352"/>
        </w:tabs>
        <w:ind w:left="3352" w:hanging="420"/>
      </w:pPr>
    </w:lvl>
    <w:lvl w:ilvl="7">
      <w:start w:val="1"/>
      <w:numFmt w:val="lowerLetter"/>
      <w:lvlText w:val="%8)"/>
      <w:lvlJc w:val="left"/>
      <w:pPr>
        <w:tabs>
          <w:tab w:val="num" w:pos="3772"/>
        </w:tabs>
        <w:ind w:left="3772" w:hanging="420"/>
      </w:pPr>
    </w:lvl>
    <w:lvl w:ilvl="8">
      <w:start w:val="1"/>
      <w:numFmt w:val="lowerRoman"/>
      <w:lvlText w:val="%9."/>
      <w:lvlJc w:val="right"/>
      <w:pPr>
        <w:tabs>
          <w:tab w:val="num" w:pos="4192"/>
        </w:tabs>
        <w:ind w:left="4192"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6C"/>
    <w:rsid w:val="000264B6"/>
    <w:rsid w:val="0004660E"/>
    <w:rsid w:val="00091AF2"/>
    <w:rsid w:val="000B22EE"/>
    <w:rsid w:val="000C7FBB"/>
    <w:rsid w:val="00101190"/>
    <w:rsid w:val="0016551F"/>
    <w:rsid w:val="001B61A3"/>
    <w:rsid w:val="001E256C"/>
    <w:rsid w:val="00262B79"/>
    <w:rsid w:val="002B3EFC"/>
    <w:rsid w:val="00323BB3"/>
    <w:rsid w:val="00334025"/>
    <w:rsid w:val="003C652B"/>
    <w:rsid w:val="004E6463"/>
    <w:rsid w:val="004F54AB"/>
    <w:rsid w:val="004F6997"/>
    <w:rsid w:val="00531BA7"/>
    <w:rsid w:val="00630626"/>
    <w:rsid w:val="00680701"/>
    <w:rsid w:val="006E00C3"/>
    <w:rsid w:val="007E6D91"/>
    <w:rsid w:val="009C064C"/>
    <w:rsid w:val="00A043EA"/>
    <w:rsid w:val="00A30CCE"/>
    <w:rsid w:val="00AC63CC"/>
    <w:rsid w:val="00B40BE3"/>
    <w:rsid w:val="00C30D9A"/>
    <w:rsid w:val="00C63C8E"/>
    <w:rsid w:val="00C92E30"/>
    <w:rsid w:val="00CD4817"/>
    <w:rsid w:val="00D803F7"/>
    <w:rsid w:val="00DA2C1A"/>
    <w:rsid w:val="00E61433"/>
    <w:rsid w:val="00F56F19"/>
    <w:rsid w:val="00FA1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56C"/>
    <w:pPr>
      <w:widowControl w:val="0"/>
      <w:jc w:val="both"/>
    </w:pPr>
  </w:style>
  <w:style w:type="paragraph" w:styleId="1">
    <w:name w:val="heading 1"/>
    <w:basedOn w:val="a"/>
    <w:next w:val="a"/>
    <w:link w:val="1Char"/>
    <w:qFormat/>
    <w:rsid w:val="00C30D9A"/>
    <w:pPr>
      <w:keepNext/>
      <w:keepLines/>
      <w:outlineLvl w:val="0"/>
    </w:pPr>
    <w:rPr>
      <w:rFonts w:ascii="Times New Roman" w:eastAsia="华文中宋" w:hAnsi="Times New Roman" w:cs="Times New Roman"/>
      <w:b/>
      <w:bCs/>
      <w:kern w:val="44"/>
      <w:sz w:val="30"/>
      <w:szCs w:val="44"/>
    </w:rPr>
  </w:style>
  <w:style w:type="paragraph" w:styleId="2">
    <w:name w:val="heading 2"/>
    <w:basedOn w:val="a"/>
    <w:next w:val="a"/>
    <w:link w:val="2Char"/>
    <w:semiHidden/>
    <w:unhideWhenUsed/>
    <w:qFormat/>
    <w:rsid w:val="00C30D9A"/>
    <w:pPr>
      <w:keepNext/>
      <w:outlineLvl w:val="1"/>
    </w:pPr>
    <w:rPr>
      <w:rFonts w:ascii="Times New Roman" w:eastAsia="华文中宋" w:hAnsi="Times New Roman" w:cs="Times New Roman"/>
      <w:b/>
      <w:bCs/>
      <w:sz w:val="28"/>
      <w:szCs w:val="24"/>
    </w:rPr>
  </w:style>
  <w:style w:type="paragraph" w:styleId="3">
    <w:name w:val="heading 3"/>
    <w:basedOn w:val="a"/>
    <w:next w:val="a"/>
    <w:link w:val="3Char"/>
    <w:unhideWhenUsed/>
    <w:qFormat/>
    <w:rsid w:val="00C30D9A"/>
    <w:pPr>
      <w:keepNext/>
      <w:keepLines/>
      <w:outlineLvl w:val="2"/>
    </w:pPr>
    <w:rPr>
      <w:rFonts w:ascii="Times New Roman" w:eastAsia="华文中宋"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Indent 3"/>
    <w:basedOn w:val="a"/>
    <w:link w:val="3Char0"/>
    <w:semiHidden/>
    <w:unhideWhenUsed/>
    <w:rsid w:val="001E256C"/>
    <w:pPr>
      <w:spacing w:line="480" w:lineRule="auto"/>
      <w:ind w:firstLine="420"/>
    </w:pPr>
    <w:rPr>
      <w:rFonts w:ascii="Times New Roman" w:eastAsia="宋体" w:hAnsi="Times New Roman" w:cs="Times New Roman"/>
      <w:sz w:val="24"/>
      <w:szCs w:val="20"/>
    </w:rPr>
  </w:style>
  <w:style w:type="character" w:customStyle="1" w:styleId="3Char0">
    <w:name w:val="正文文本缩进 3 Char"/>
    <w:basedOn w:val="a0"/>
    <w:link w:val="30"/>
    <w:semiHidden/>
    <w:rsid w:val="001E256C"/>
    <w:rPr>
      <w:rFonts w:ascii="Times New Roman" w:eastAsia="宋体" w:hAnsi="Times New Roman" w:cs="Times New Roman"/>
      <w:sz w:val="24"/>
      <w:szCs w:val="20"/>
    </w:rPr>
  </w:style>
  <w:style w:type="paragraph" w:styleId="a3">
    <w:name w:val="footer"/>
    <w:basedOn w:val="a"/>
    <w:link w:val="Char"/>
    <w:uiPriority w:val="99"/>
    <w:unhideWhenUsed/>
    <w:rsid w:val="001E256C"/>
    <w:pPr>
      <w:tabs>
        <w:tab w:val="center" w:pos="4153"/>
        <w:tab w:val="right" w:pos="8306"/>
      </w:tabs>
      <w:snapToGrid w:val="0"/>
      <w:jc w:val="left"/>
    </w:pPr>
    <w:rPr>
      <w:sz w:val="18"/>
      <w:szCs w:val="18"/>
    </w:rPr>
  </w:style>
  <w:style w:type="character" w:customStyle="1" w:styleId="Char">
    <w:name w:val="页脚 Char"/>
    <w:basedOn w:val="a0"/>
    <w:link w:val="a3"/>
    <w:uiPriority w:val="99"/>
    <w:rsid w:val="001E256C"/>
    <w:rPr>
      <w:sz w:val="18"/>
      <w:szCs w:val="18"/>
    </w:rPr>
  </w:style>
  <w:style w:type="character" w:styleId="a4">
    <w:name w:val="Hyperlink"/>
    <w:basedOn w:val="a0"/>
    <w:semiHidden/>
    <w:unhideWhenUsed/>
    <w:rsid w:val="001E256C"/>
    <w:rPr>
      <w:color w:val="0000FF"/>
      <w:u w:val="single"/>
    </w:rPr>
  </w:style>
  <w:style w:type="paragraph" w:styleId="a5">
    <w:name w:val="Plain Text"/>
    <w:basedOn w:val="a"/>
    <w:link w:val="Char0"/>
    <w:semiHidden/>
    <w:unhideWhenUsed/>
    <w:rsid w:val="001E256C"/>
    <w:rPr>
      <w:rFonts w:ascii="宋体" w:eastAsia="宋体" w:hAnsi="Courier New" w:cs="Courier New"/>
      <w:szCs w:val="21"/>
    </w:rPr>
  </w:style>
  <w:style w:type="character" w:customStyle="1" w:styleId="Char0">
    <w:name w:val="纯文本 Char"/>
    <w:basedOn w:val="a0"/>
    <w:link w:val="a5"/>
    <w:semiHidden/>
    <w:rsid w:val="001E256C"/>
    <w:rPr>
      <w:rFonts w:ascii="宋体" w:eastAsia="宋体" w:hAnsi="Courier New" w:cs="Courier New"/>
      <w:szCs w:val="21"/>
    </w:rPr>
  </w:style>
  <w:style w:type="paragraph" w:styleId="a6">
    <w:name w:val="Balloon Text"/>
    <w:basedOn w:val="a"/>
    <w:link w:val="Char1"/>
    <w:uiPriority w:val="99"/>
    <w:semiHidden/>
    <w:unhideWhenUsed/>
    <w:rsid w:val="001E256C"/>
    <w:rPr>
      <w:sz w:val="18"/>
      <w:szCs w:val="18"/>
    </w:rPr>
  </w:style>
  <w:style w:type="character" w:customStyle="1" w:styleId="Char1">
    <w:name w:val="批注框文本 Char"/>
    <w:basedOn w:val="a0"/>
    <w:link w:val="a6"/>
    <w:uiPriority w:val="99"/>
    <w:semiHidden/>
    <w:rsid w:val="001E256C"/>
    <w:rPr>
      <w:sz w:val="18"/>
      <w:szCs w:val="18"/>
    </w:rPr>
  </w:style>
  <w:style w:type="paragraph" w:styleId="a7">
    <w:name w:val="header"/>
    <w:basedOn w:val="a"/>
    <w:link w:val="Char2"/>
    <w:unhideWhenUsed/>
    <w:rsid w:val="001E256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rsid w:val="001E256C"/>
    <w:rPr>
      <w:sz w:val="18"/>
      <w:szCs w:val="18"/>
    </w:rPr>
  </w:style>
  <w:style w:type="character" w:customStyle="1" w:styleId="1Char">
    <w:name w:val="标题 1 Char"/>
    <w:basedOn w:val="a0"/>
    <w:link w:val="1"/>
    <w:rsid w:val="00C30D9A"/>
    <w:rPr>
      <w:rFonts w:ascii="Times New Roman" w:eastAsia="华文中宋" w:hAnsi="Times New Roman" w:cs="Times New Roman"/>
      <w:b/>
      <w:bCs/>
      <w:kern w:val="44"/>
      <w:sz w:val="30"/>
      <w:szCs w:val="44"/>
    </w:rPr>
  </w:style>
  <w:style w:type="character" w:customStyle="1" w:styleId="2Char">
    <w:name w:val="标题 2 Char"/>
    <w:basedOn w:val="a0"/>
    <w:link w:val="2"/>
    <w:semiHidden/>
    <w:rsid w:val="00C30D9A"/>
    <w:rPr>
      <w:rFonts w:ascii="Times New Roman" w:eastAsia="华文中宋" w:hAnsi="Times New Roman" w:cs="Times New Roman"/>
      <w:b/>
      <w:bCs/>
      <w:sz w:val="28"/>
      <w:szCs w:val="24"/>
    </w:rPr>
  </w:style>
  <w:style w:type="character" w:customStyle="1" w:styleId="3Char">
    <w:name w:val="标题 3 Char"/>
    <w:basedOn w:val="a0"/>
    <w:link w:val="3"/>
    <w:rsid w:val="00C30D9A"/>
    <w:rPr>
      <w:rFonts w:ascii="Times New Roman" w:eastAsia="华文中宋" w:hAnsi="Times New Roman" w:cs="Times New Roman"/>
      <w:b/>
      <w:bCs/>
      <w:sz w:val="24"/>
      <w:szCs w:val="32"/>
    </w:rPr>
  </w:style>
  <w:style w:type="paragraph" w:customStyle="1" w:styleId="a8">
    <w:name w:val="图表标注"/>
    <w:basedOn w:val="a"/>
    <w:rsid w:val="00C30D9A"/>
    <w:pPr>
      <w:spacing w:line="360" w:lineRule="auto"/>
      <w:jc w:val="center"/>
    </w:pPr>
    <w:rPr>
      <w:rFonts w:ascii="Times New Roman" w:eastAsia="华文中宋" w:hAnsi="Times New Roman" w:cs="Times New Roman"/>
      <w:b/>
      <w:bCs/>
      <w:sz w:val="18"/>
      <w:szCs w:val="24"/>
    </w:rPr>
  </w:style>
  <w:style w:type="paragraph" w:styleId="20">
    <w:name w:val="Body Text Indent 2"/>
    <w:basedOn w:val="a"/>
    <w:link w:val="2Char0"/>
    <w:semiHidden/>
    <w:unhideWhenUsed/>
    <w:rsid w:val="00C30D9A"/>
    <w:pPr>
      <w:spacing w:after="120" w:line="480" w:lineRule="auto"/>
      <w:ind w:leftChars="200" w:left="420"/>
    </w:pPr>
  </w:style>
  <w:style w:type="character" w:customStyle="1" w:styleId="2Char0">
    <w:name w:val="正文文本缩进 2 Char"/>
    <w:basedOn w:val="a0"/>
    <w:link w:val="20"/>
    <w:semiHidden/>
    <w:rsid w:val="00C30D9A"/>
  </w:style>
  <w:style w:type="paragraph" w:styleId="a9">
    <w:name w:val="Body Text Indent"/>
    <w:basedOn w:val="a"/>
    <w:link w:val="Char3"/>
    <w:uiPriority w:val="99"/>
    <w:semiHidden/>
    <w:unhideWhenUsed/>
    <w:rsid w:val="00C30D9A"/>
    <w:pPr>
      <w:spacing w:after="120"/>
      <w:ind w:leftChars="200" w:left="420"/>
    </w:pPr>
  </w:style>
  <w:style w:type="character" w:customStyle="1" w:styleId="Char3">
    <w:name w:val="正文文本缩进 Char"/>
    <w:basedOn w:val="a0"/>
    <w:link w:val="a9"/>
    <w:uiPriority w:val="99"/>
    <w:semiHidden/>
    <w:rsid w:val="00C30D9A"/>
  </w:style>
  <w:style w:type="paragraph" w:styleId="aa">
    <w:name w:val="List Paragraph"/>
    <w:basedOn w:val="a"/>
    <w:uiPriority w:val="34"/>
    <w:qFormat/>
    <w:rsid w:val="00262B7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56C"/>
    <w:pPr>
      <w:widowControl w:val="0"/>
      <w:jc w:val="both"/>
    </w:pPr>
  </w:style>
  <w:style w:type="paragraph" w:styleId="1">
    <w:name w:val="heading 1"/>
    <w:basedOn w:val="a"/>
    <w:next w:val="a"/>
    <w:link w:val="1Char"/>
    <w:qFormat/>
    <w:rsid w:val="00C30D9A"/>
    <w:pPr>
      <w:keepNext/>
      <w:keepLines/>
      <w:outlineLvl w:val="0"/>
    </w:pPr>
    <w:rPr>
      <w:rFonts w:ascii="Times New Roman" w:eastAsia="华文中宋" w:hAnsi="Times New Roman" w:cs="Times New Roman"/>
      <w:b/>
      <w:bCs/>
      <w:kern w:val="44"/>
      <w:sz w:val="30"/>
      <w:szCs w:val="44"/>
    </w:rPr>
  </w:style>
  <w:style w:type="paragraph" w:styleId="2">
    <w:name w:val="heading 2"/>
    <w:basedOn w:val="a"/>
    <w:next w:val="a"/>
    <w:link w:val="2Char"/>
    <w:semiHidden/>
    <w:unhideWhenUsed/>
    <w:qFormat/>
    <w:rsid w:val="00C30D9A"/>
    <w:pPr>
      <w:keepNext/>
      <w:outlineLvl w:val="1"/>
    </w:pPr>
    <w:rPr>
      <w:rFonts w:ascii="Times New Roman" w:eastAsia="华文中宋" w:hAnsi="Times New Roman" w:cs="Times New Roman"/>
      <w:b/>
      <w:bCs/>
      <w:sz w:val="28"/>
      <w:szCs w:val="24"/>
    </w:rPr>
  </w:style>
  <w:style w:type="paragraph" w:styleId="3">
    <w:name w:val="heading 3"/>
    <w:basedOn w:val="a"/>
    <w:next w:val="a"/>
    <w:link w:val="3Char"/>
    <w:unhideWhenUsed/>
    <w:qFormat/>
    <w:rsid w:val="00C30D9A"/>
    <w:pPr>
      <w:keepNext/>
      <w:keepLines/>
      <w:outlineLvl w:val="2"/>
    </w:pPr>
    <w:rPr>
      <w:rFonts w:ascii="Times New Roman" w:eastAsia="华文中宋"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Body Text Indent 3"/>
    <w:basedOn w:val="a"/>
    <w:link w:val="3Char0"/>
    <w:semiHidden/>
    <w:unhideWhenUsed/>
    <w:rsid w:val="001E256C"/>
    <w:pPr>
      <w:spacing w:line="480" w:lineRule="auto"/>
      <w:ind w:firstLine="420"/>
    </w:pPr>
    <w:rPr>
      <w:rFonts w:ascii="Times New Roman" w:eastAsia="宋体" w:hAnsi="Times New Roman" w:cs="Times New Roman"/>
      <w:sz w:val="24"/>
      <w:szCs w:val="20"/>
    </w:rPr>
  </w:style>
  <w:style w:type="character" w:customStyle="1" w:styleId="3Char0">
    <w:name w:val="正文文本缩进 3 Char"/>
    <w:basedOn w:val="a0"/>
    <w:link w:val="30"/>
    <w:semiHidden/>
    <w:rsid w:val="001E256C"/>
    <w:rPr>
      <w:rFonts w:ascii="Times New Roman" w:eastAsia="宋体" w:hAnsi="Times New Roman" w:cs="Times New Roman"/>
      <w:sz w:val="24"/>
      <w:szCs w:val="20"/>
    </w:rPr>
  </w:style>
  <w:style w:type="paragraph" w:styleId="a3">
    <w:name w:val="footer"/>
    <w:basedOn w:val="a"/>
    <w:link w:val="Char"/>
    <w:uiPriority w:val="99"/>
    <w:unhideWhenUsed/>
    <w:rsid w:val="001E256C"/>
    <w:pPr>
      <w:tabs>
        <w:tab w:val="center" w:pos="4153"/>
        <w:tab w:val="right" w:pos="8306"/>
      </w:tabs>
      <w:snapToGrid w:val="0"/>
      <w:jc w:val="left"/>
    </w:pPr>
    <w:rPr>
      <w:sz w:val="18"/>
      <w:szCs w:val="18"/>
    </w:rPr>
  </w:style>
  <w:style w:type="character" w:customStyle="1" w:styleId="Char">
    <w:name w:val="页脚 Char"/>
    <w:basedOn w:val="a0"/>
    <w:link w:val="a3"/>
    <w:uiPriority w:val="99"/>
    <w:rsid w:val="001E256C"/>
    <w:rPr>
      <w:sz w:val="18"/>
      <w:szCs w:val="18"/>
    </w:rPr>
  </w:style>
  <w:style w:type="character" w:styleId="a4">
    <w:name w:val="Hyperlink"/>
    <w:basedOn w:val="a0"/>
    <w:semiHidden/>
    <w:unhideWhenUsed/>
    <w:rsid w:val="001E256C"/>
    <w:rPr>
      <w:color w:val="0000FF"/>
      <w:u w:val="single"/>
    </w:rPr>
  </w:style>
  <w:style w:type="paragraph" w:styleId="a5">
    <w:name w:val="Plain Text"/>
    <w:basedOn w:val="a"/>
    <w:link w:val="Char0"/>
    <w:semiHidden/>
    <w:unhideWhenUsed/>
    <w:rsid w:val="001E256C"/>
    <w:rPr>
      <w:rFonts w:ascii="宋体" w:eastAsia="宋体" w:hAnsi="Courier New" w:cs="Courier New"/>
      <w:szCs w:val="21"/>
    </w:rPr>
  </w:style>
  <w:style w:type="character" w:customStyle="1" w:styleId="Char0">
    <w:name w:val="纯文本 Char"/>
    <w:basedOn w:val="a0"/>
    <w:link w:val="a5"/>
    <w:semiHidden/>
    <w:rsid w:val="001E256C"/>
    <w:rPr>
      <w:rFonts w:ascii="宋体" w:eastAsia="宋体" w:hAnsi="Courier New" w:cs="Courier New"/>
      <w:szCs w:val="21"/>
    </w:rPr>
  </w:style>
  <w:style w:type="paragraph" w:styleId="a6">
    <w:name w:val="Balloon Text"/>
    <w:basedOn w:val="a"/>
    <w:link w:val="Char1"/>
    <w:uiPriority w:val="99"/>
    <w:semiHidden/>
    <w:unhideWhenUsed/>
    <w:rsid w:val="001E256C"/>
    <w:rPr>
      <w:sz w:val="18"/>
      <w:szCs w:val="18"/>
    </w:rPr>
  </w:style>
  <w:style w:type="character" w:customStyle="1" w:styleId="Char1">
    <w:name w:val="批注框文本 Char"/>
    <w:basedOn w:val="a0"/>
    <w:link w:val="a6"/>
    <w:uiPriority w:val="99"/>
    <w:semiHidden/>
    <w:rsid w:val="001E256C"/>
    <w:rPr>
      <w:sz w:val="18"/>
      <w:szCs w:val="18"/>
    </w:rPr>
  </w:style>
  <w:style w:type="paragraph" w:styleId="a7">
    <w:name w:val="header"/>
    <w:basedOn w:val="a"/>
    <w:link w:val="Char2"/>
    <w:unhideWhenUsed/>
    <w:rsid w:val="001E256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rsid w:val="001E256C"/>
    <w:rPr>
      <w:sz w:val="18"/>
      <w:szCs w:val="18"/>
    </w:rPr>
  </w:style>
  <w:style w:type="character" w:customStyle="1" w:styleId="1Char">
    <w:name w:val="标题 1 Char"/>
    <w:basedOn w:val="a0"/>
    <w:link w:val="1"/>
    <w:rsid w:val="00C30D9A"/>
    <w:rPr>
      <w:rFonts w:ascii="Times New Roman" w:eastAsia="华文中宋" w:hAnsi="Times New Roman" w:cs="Times New Roman"/>
      <w:b/>
      <w:bCs/>
      <w:kern w:val="44"/>
      <w:sz w:val="30"/>
      <w:szCs w:val="44"/>
    </w:rPr>
  </w:style>
  <w:style w:type="character" w:customStyle="1" w:styleId="2Char">
    <w:name w:val="标题 2 Char"/>
    <w:basedOn w:val="a0"/>
    <w:link w:val="2"/>
    <w:semiHidden/>
    <w:rsid w:val="00C30D9A"/>
    <w:rPr>
      <w:rFonts w:ascii="Times New Roman" w:eastAsia="华文中宋" w:hAnsi="Times New Roman" w:cs="Times New Roman"/>
      <w:b/>
      <w:bCs/>
      <w:sz w:val="28"/>
      <w:szCs w:val="24"/>
    </w:rPr>
  </w:style>
  <w:style w:type="character" w:customStyle="1" w:styleId="3Char">
    <w:name w:val="标题 3 Char"/>
    <w:basedOn w:val="a0"/>
    <w:link w:val="3"/>
    <w:rsid w:val="00C30D9A"/>
    <w:rPr>
      <w:rFonts w:ascii="Times New Roman" w:eastAsia="华文中宋" w:hAnsi="Times New Roman" w:cs="Times New Roman"/>
      <w:b/>
      <w:bCs/>
      <w:sz w:val="24"/>
      <w:szCs w:val="32"/>
    </w:rPr>
  </w:style>
  <w:style w:type="paragraph" w:customStyle="1" w:styleId="a8">
    <w:name w:val="图表标注"/>
    <w:basedOn w:val="a"/>
    <w:rsid w:val="00C30D9A"/>
    <w:pPr>
      <w:spacing w:line="360" w:lineRule="auto"/>
      <w:jc w:val="center"/>
    </w:pPr>
    <w:rPr>
      <w:rFonts w:ascii="Times New Roman" w:eastAsia="华文中宋" w:hAnsi="Times New Roman" w:cs="Times New Roman"/>
      <w:b/>
      <w:bCs/>
      <w:sz w:val="18"/>
      <w:szCs w:val="24"/>
    </w:rPr>
  </w:style>
  <w:style w:type="paragraph" w:styleId="20">
    <w:name w:val="Body Text Indent 2"/>
    <w:basedOn w:val="a"/>
    <w:link w:val="2Char0"/>
    <w:semiHidden/>
    <w:unhideWhenUsed/>
    <w:rsid w:val="00C30D9A"/>
    <w:pPr>
      <w:spacing w:after="120" w:line="480" w:lineRule="auto"/>
      <w:ind w:leftChars="200" w:left="420"/>
    </w:pPr>
  </w:style>
  <w:style w:type="character" w:customStyle="1" w:styleId="2Char0">
    <w:name w:val="正文文本缩进 2 Char"/>
    <w:basedOn w:val="a0"/>
    <w:link w:val="20"/>
    <w:semiHidden/>
    <w:rsid w:val="00C30D9A"/>
  </w:style>
  <w:style w:type="paragraph" w:styleId="a9">
    <w:name w:val="Body Text Indent"/>
    <w:basedOn w:val="a"/>
    <w:link w:val="Char3"/>
    <w:uiPriority w:val="99"/>
    <w:semiHidden/>
    <w:unhideWhenUsed/>
    <w:rsid w:val="00C30D9A"/>
    <w:pPr>
      <w:spacing w:after="120"/>
      <w:ind w:leftChars="200" w:left="420"/>
    </w:pPr>
  </w:style>
  <w:style w:type="character" w:customStyle="1" w:styleId="Char3">
    <w:name w:val="正文文本缩进 Char"/>
    <w:basedOn w:val="a0"/>
    <w:link w:val="a9"/>
    <w:uiPriority w:val="99"/>
    <w:semiHidden/>
    <w:rsid w:val="00C30D9A"/>
  </w:style>
  <w:style w:type="paragraph" w:styleId="aa">
    <w:name w:val="List Paragraph"/>
    <w:basedOn w:val="a"/>
    <w:uiPriority w:val="34"/>
    <w:qFormat/>
    <w:rsid w:val="00262B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47.bin"/><Relationship Id="rId21" Type="http://schemas.openxmlformats.org/officeDocument/2006/relationships/image" Target="media/image7.emf"/><Relationship Id="rId42" Type="http://schemas.openxmlformats.org/officeDocument/2006/relationships/oleObject" Target="embeddings/oleObject15.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28.bin"/><Relationship Id="rId84" Type="http://schemas.openxmlformats.org/officeDocument/2006/relationships/oleObject" Target="embeddings/oleObject35.bin"/><Relationship Id="rId89" Type="http://schemas.openxmlformats.org/officeDocument/2006/relationships/image" Target="media/image43.wmf"/><Relationship Id="rId112" Type="http://schemas.openxmlformats.org/officeDocument/2006/relationships/image" Target="media/image57.png"/><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oleObject" Target="embeddings/oleObject3.bin"/><Relationship Id="rId107" Type="http://schemas.openxmlformats.org/officeDocument/2006/relationships/image" Target="media/image52.png"/><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7.png"/><Relationship Id="rId128" Type="http://schemas.openxmlformats.org/officeDocument/2006/relationships/image" Target="media/image72.png"/><Relationship Id="rId144" Type="http://schemas.openxmlformats.org/officeDocument/2006/relationships/image" Target="media/image88.png"/><Relationship Id="rId149"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6.emf"/><Relationship Id="rId22" Type="http://schemas.openxmlformats.org/officeDocument/2006/relationships/oleObject" Target="embeddings/oleObject6.bin"/><Relationship Id="rId27" Type="http://schemas.openxmlformats.org/officeDocument/2006/relationships/oleObject" Target="embeddings/oleObject8.bin"/><Relationship Id="rId43" Type="http://schemas.openxmlformats.org/officeDocument/2006/relationships/image" Target="media/image19.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png"/><Relationship Id="rId113" Type="http://schemas.openxmlformats.org/officeDocument/2006/relationships/image" Target="media/image58.png"/><Relationship Id="rId118" Type="http://schemas.openxmlformats.org/officeDocument/2006/relationships/image" Target="media/image62.png"/><Relationship Id="rId134" Type="http://schemas.openxmlformats.org/officeDocument/2006/relationships/image" Target="media/image78.png"/><Relationship Id="rId139" Type="http://schemas.openxmlformats.org/officeDocument/2006/relationships/image" Target="media/image83.png"/><Relationship Id="rId80" Type="http://schemas.openxmlformats.org/officeDocument/2006/relationships/image" Target="media/image38.wmf"/><Relationship Id="rId85" Type="http://schemas.openxmlformats.org/officeDocument/2006/relationships/image" Target="media/image41.emf"/><Relationship Id="rId150" Type="http://schemas.openxmlformats.org/officeDocument/2006/relationships/fontTable" Target="fontTable.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jpeg"/><Relationship Id="rId46" Type="http://schemas.openxmlformats.org/officeDocument/2006/relationships/oleObject" Target="embeddings/oleObject17.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png"/><Relationship Id="rId116" Type="http://schemas.openxmlformats.org/officeDocument/2006/relationships/image" Target="media/image61.wmf"/><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3.wmf"/><Relationship Id="rId75" Type="http://schemas.openxmlformats.org/officeDocument/2006/relationships/oleObject" Target="embeddings/oleObject31.bin"/><Relationship Id="rId83" Type="http://schemas.openxmlformats.org/officeDocument/2006/relationships/image" Target="media/image40.wmf"/><Relationship Id="rId88" Type="http://schemas.openxmlformats.org/officeDocument/2006/relationships/oleObject" Target="embeddings/oleObject37.bin"/><Relationship Id="rId91" Type="http://schemas.openxmlformats.org/officeDocument/2006/relationships/oleObject" Target="embeddings/oleObject39.bin"/><Relationship Id="rId96" Type="http://schemas.openxmlformats.org/officeDocument/2006/relationships/oleObject" Target="embeddings/oleObject41.bin"/><Relationship Id="rId111" Type="http://schemas.openxmlformats.org/officeDocument/2006/relationships/image" Target="media/image56.png"/><Relationship Id="rId132" Type="http://schemas.openxmlformats.org/officeDocument/2006/relationships/image" Target="media/image76.png"/><Relationship Id="rId140" Type="http://schemas.openxmlformats.org/officeDocument/2006/relationships/image" Target="media/image84.png"/><Relationship Id="rId145"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46.bin"/><Relationship Id="rId114" Type="http://schemas.openxmlformats.org/officeDocument/2006/relationships/image" Target="media/image59.png"/><Relationship Id="rId119" Type="http://schemas.openxmlformats.org/officeDocument/2006/relationships/image" Target="media/image63.png"/><Relationship Id="rId127" Type="http://schemas.openxmlformats.org/officeDocument/2006/relationships/image" Target="media/image71.png"/><Relationship Id="rId10" Type="http://schemas.openxmlformats.org/officeDocument/2006/relationships/hyperlink" Target="http://www.tangdu.com/" TargetMode="External"/><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emf"/><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oleObject" Target="embeddings/oleObject36.bin"/><Relationship Id="rId94" Type="http://schemas.openxmlformats.org/officeDocument/2006/relationships/image" Target="media/image45.jpeg"/><Relationship Id="rId99" Type="http://schemas.openxmlformats.org/officeDocument/2006/relationships/image" Target="media/image48.emf"/><Relationship Id="rId101" Type="http://schemas.openxmlformats.org/officeDocument/2006/relationships/image" Target="media/image49.wmf"/><Relationship Id="rId122" Type="http://schemas.openxmlformats.org/officeDocument/2006/relationships/image" Target="media/image66.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7.png"/><Relationship Id="rId148" Type="http://schemas.openxmlformats.org/officeDocument/2006/relationships/image" Target="media/image92.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image" Target="media/image54.png"/><Relationship Id="rId34" Type="http://schemas.openxmlformats.org/officeDocument/2006/relationships/image" Target="media/image14.emf"/><Relationship Id="rId50" Type="http://schemas.openxmlformats.org/officeDocument/2006/relationships/oleObject" Target="embeddings/oleObject19.bin"/><Relationship Id="rId55" Type="http://schemas.openxmlformats.org/officeDocument/2006/relationships/image" Target="media/image25.emf"/><Relationship Id="rId76" Type="http://schemas.openxmlformats.org/officeDocument/2006/relationships/image" Target="media/image36.wmf"/><Relationship Id="rId97" Type="http://schemas.openxmlformats.org/officeDocument/2006/relationships/image" Target="media/image47.emf"/><Relationship Id="rId104" Type="http://schemas.openxmlformats.org/officeDocument/2006/relationships/oleObject" Target="embeddings/oleObject45.bin"/><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5.png"/><Relationship Id="rId146"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20.emf"/><Relationship Id="rId66" Type="http://schemas.openxmlformats.org/officeDocument/2006/relationships/oleObject" Target="embeddings/oleObject27.bin"/><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image" Target="media/image28.wmf"/><Relationship Id="rId82" Type="http://schemas.openxmlformats.org/officeDocument/2006/relationships/image" Target="media/image39.jpeg"/><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image" Target="media/image12.e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3.bin"/><Relationship Id="rId105" Type="http://schemas.openxmlformats.org/officeDocument/2006/relationships/image" Target="media/image51.emf"/><Relationship Id="rId126" Type="http://schemas.openxmlformats.org/officeDocument/2006/relationships/image" Target="media/image70.png"/><Relationship Id="rId147"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4.emf"/><Relationship Id="rId93" Type="http://schemas.openxmlformats.org/officeDocument/2006/relationships/oleObject" Target="embeddings/oleObject40.bin"/><Relationship Id="rId98" Type="http://schemas.openxmlformats.org/officeDocument/2006/relationships/oleObject" Target="embeddings/oleObject42.bin"/><Relationship Id="rId121" Type="http://schemas.openxmlformats.org/officeDocument/2006/relationships/image" Target="media/image65.png"/><Relationship Id="rId142" Type="http://schemas.openxmlformats.org/officeDocument/2006/relationships/image" Target="media/image8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55</Pages>
  <Words>6129</Words>
  <Characters>34937</Characters>
  <Application>Microsoft Office Word</Application>
  <DocSecurity>0</DocSecurity>
  <Lines>291</Lines>
  <Paragraphs>81</Paragraphs>
  <ScaleCrop>false</ScaleCrop>
  <Company>Microsoft</Company>
  <LinksUpToDate>false</LinksUpToDate>
  <CharactersWithSpaces>40985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xxg317</dc:creator>
  <cp:lastModifiedBy>o</cp:lastModifiedBy>
  <cp:revision>6</cp:revision>
  <dcterms:created xsi:type="dcterms:W3CDTF">2020-10-28T02:32:00Z</dcterms:created>
  <dcterms:modified xsi:type="dcterms:W3CDTF">2020-11-06T07:55:00Z</dcterms:modified>
</cp:coreProperties>
</file>